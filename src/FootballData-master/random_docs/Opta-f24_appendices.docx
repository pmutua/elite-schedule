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OtherInserts.png" ContentType="image/.png"/>
  <Override PartName="/customUI/images/TableText.png" ContentType="image/.png"/>
  <Override PartName="/customUI/images/Appendix.png" ContentType="image/.png"/>
  <Override PartName="/customUI/images/PasteSpecial.png" ContentType="image/.png"/>
  <Override PartName="/customUI/images/TableInsert.png" ContentType="image/.png"/>
  <Override PartName="/customUI/images/GraphicTools.png" ContentType="image/.png"/>
  <Override PartName="/customUI/images/BodyText.png" ContentType="image/.png"/>
  <Override PartName="/customUI/images/DocSetup.png" ContentType="image/.png"/>
  <Override PartName="/customUI/images/Bullet.png" ContentType="image/.png"/>
  <Override PartName="/customUI/images/TextStyles.png" ContentType="image/.png"/>
  <Override PartName="/customUI/images/TextTools.png" ContentType="image/.png"/>
  <Override PartName="/customUI/images/HeadingStyles1.png" ContentType="image/.png"/>
  <Override PartName="/customUI/images/TableMagic.png" ContentType="image/.png"/>
  <Override PartName="/customUI/images/TableFormat.png" ContentType="image/.png"/>
  <Override PartName="/customUI/images/TableTools.png" ContentType="image/.png"/>
  <Override PartName="/customUI/images/TemplateOptions.png" ContentType="image/.png"/>
</Types>
</file>

<file path=_rels/.rels><?xml version="1.0" encoding="UTF-8" standalone="yes"?>
<Relationships xmlns="http://schemas.openxmlformats.org/package/2006/relationships"><Relationship Id="R6a40a53bbb6849e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rightFromText="2552" w:bottomFromText="198" w:vertAnchor="page" w:horzAnchor="page" w:tblpX="1" w:tblpY="1305"/>
        <w:tblOverlap w:val="never"/>
        <w:tblW w:w="11907" w:type="dxa"/>
        <w:tblLayout w:type="fixed"/>
        <w:tblCellMar>
          <w:left w:w="0" w:type="dxa"/>
          <w:right w:w="0" w:type="dxa"/>
        </w:tblCellMar>
        <w:tblLook w:val="04A0" w:firstRow="1" w:lastRow="0" w:firstColumn="1" w:lastColumn="0" w:noHBand="0" w:noVBand="1"/>
      </w:tblPr>
      <w:tblGrid>
        <w:gridCol w:w="11907"/>
      </w:tblGrid>
      <w:tr w:rsidR="00936DF9" w:rsidTr="00BB28FE">
        <w:trPr>
          <w:trHeight w:hRule="exact" w:val="3814"/>
        </w:trPr>
        <w:tc>
          <w:tcPr>
            <w:tcW w:w="11907" w:type="dxa"/>
          </w:tcPr>
          <w:p w:rsidR="00936DF9" w:rsidRDefault="00BE2803" w:rsidP="00A84568">
            <w:pPr>
              <w:pStyle w:val="GraphicLeft"/>
              <w:ind w:right="-1"/>
            </w:pPr>
            <w:bookmarkStart w:id="0" w:name="BM_DocTitleImage" w:colFirst="0" w:colLast="0"/>
            <w:bookmarkStart w:id="1" w:name="_GoBack"/>
            <w:bookmarkEnd w:id="1"/>
            <w:r>
              <w:rPr>
                <w:noProof/>
                <w:lang w:eastAsia="en-GB"/>
              </w:rPr>
              <w:drawing>
                <wp:inline distT="0" distB="0" distL="0" distR="0">
                  <wp:extent cx="7560945" cy="24206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g"/>
                          <pic:cNvPicPr/>
                        </pic:nvPicPr>
                        <pic:blipFill>
                          <a:blip r:embed="rId9">
                            <a:extLst>
                              <a:ext uri="{28A0092B-C50C-407E-A947-70E740481C1C}">
                                <a14:useLocalDpi xmlns:a14="http://schemas.microsoft.com/office/drawing/2010/main" val="0"/>
                              </a:ext>
                            </a:extLst>
                          </a:blip>
                          <a:stretch>
                            <a:fillRect/>
                          </a:stretch>
                        </pic:blipFill>
                        <pic:spPr>
                          <a:xfrm>
                            <a:off x="0" y="0"/>
                            <a:ext cx="7560945" cy="2420620"/>
                          </a:xfrm>
                          <a:prstGeom prst="rect">
                            <a:avLst/>
                          </a:prstGeom>
                        </pic:spPr>
                      </pic:pic>
                    </a:graphicData>
                  </a:graphic>
                </wp:inline>
              </w:drawing>
            </w:r>
          </w:p>
        </w:tc>
      </w:tr>
    </w:tbl>
    <w:tbl>
      <w:tblPr>
        <w:tblpPr w:rightFromText="8505" w:vertAnchor="page" w:horzAnchor="margin" w:tblpY="1135"/>
        <w:tblOverlap w:val="never"/>
        <w:tblW w:w="0" w:type="auto"/>
        <w:tblCellMar>
          <w:left w:w="0" w:type="dxa"/>
          <w:right w:w="0" w:type="dxa"/>
        </w:tblCellMar>
        <w:tblLook w:val="04A0" w:firstRow="1" w:lastRow="0" w:firstColumn="1" w:lastColumn="0" w:noHBand="0" w:noVBand="1"/>
      </w:tblPr>
      <w:tblGrid>
        <w:gridCol w:w="2835"/>
      </w:tblGrid>
      <w:tr w:rsidR="009B77FE" w:rsidTr="000B280B">
        <w:trPr>
          <w:trHeight w:hRule="exact" w:val="369"/>
        </w:trPr>
        <w:tc>
          <w:tcPr>
            <w:tcW w:w="2835" w:type="dxa"/>
          </w:tcPr>
          <w:p w:rsidR="009B77FE" w:rsidRPr="00771085" w:rsidRDefault="009B77FE" w:rsidP="00A84568">
            <w:pPr>
              <w:pStyle w:val="DocConfi"/>
              <w:framePr w:wrap="auto" w:vAnchor="margin" w:hAnchor="text" w:yAlign="inline"/>
              <w:ind w:right="-1"/>
              <w:suppressOverlap w:val="0"/>
            </w:pPr>
            <w:bookmarkStart w:id="2" w:name="BM_DocConfi" w:colFirst="0" w:colLast="0"/>
            <w:bookmarkEnd w:id="0"/>
          </w:p>
        </w:tc>
      </w:tr>
    </w:tbl>
    <w:tbl>
      <w:tblPr>
        <w:tblpPr w:rightFromText="454" w:bottomFromText="113" w:vertAnchor="page" w:horzAnchor="margin" w:tblpY="6238"/>
        <w:tblOverlap w:val="never"/>
        <w:tblW w:w="6946" w:type="dxa"/>
        <w:tblLayout w:type="fixed"/>
        <w:tblCellMar>
          <w:left w:w="0" w:type="dxa"/>
          <w:right w:w="0" w:type="dxa"/>
        </w:tblCellMar>
        <w:tblLook w:val="04A0" w:firstRow="1" w:lastRow="0" w:firstColumn="1" w:lastColumn="0" w:noHBand="0" w:noVBand="1"/>
      </w:tblPr>
      <w:tblGrid>
        <w:gridCol w:w="6946"/>
      </w:tblGrid>
      <w:tr w:rsidR="00FE4D98" w:rsidTr="00DC04D2">
        <w:trPr>
          <w:trHeight w:hRule="exact" w:val="425"/>
        </w:trPr>
        <w:tc>
          <w:tcPr>
            <w:tcW w:w="6946" w:type="dxa"/>
          </w:tcPr>
          <w:p w:rsidR="00FE4D98" w:rsidRDefault="00FE4D98" w:rsidP="00A84568">
            <w:pPr>
              <w:pStyle w:val="DocSubTitle"/>
              <w:framePr w:wrap="auto" w:vAnchor="margin" w:hAnchor="text" w:yAlign="inline"/>
              <w:ind w:right="-1"/>
              <w:suppressOverlap w:val="0"/>
            </w:pPr>
            <w:bookmarkStart w:id="3" w:name="BM_DocClient" w:colFirst="0" w:colLast="0"/>
            <w:bookmarkEnd w:id="2"/>
          </w:p>
        </w:tc>
      </w:tr>
    </w:tbl>
    <w:tbl>
      <w:tblPr>
        <w:tblpPr w:bottomFromText="227" w:vertAnchor="page" w:horzAnchor="margin" w:tblpY="6805"/>
        <w:tblOverlap w:val="never"/>
        <w:tblW w:w="2133" w:type="dxa"/>
        <w:tblLayout w:type="fixed"/>
        <w:tblCellMar>
          <w:left w:w="0" w:type="dxa"/>
          <w:right w:w="57" w:type="dxa"/>
        </w:tblCellMar>
        <w:tblLook w:val="04A0" w:firstRow="1" w:lastRow="0" w:firstColumn="1" w:lastColumn="0" w:noHBand="0" w:noVBand="1"/>
      </w:tblPr>
      <w:tblGrid>
        <w:gridCol w:w="2133"/>
      </w:tblGrid>
      <w:tr w:rsidR="001E02FE" w:rsidTr="00DC04D2">
        <w:trPr>
          <w:trHeight w:val="1134"/>
        </w:trPr>
        <w:tc>
          <w:tcPr>
            <w:tcW w:w="2133" w:type="dxa"/>
          </w:tcPr>
          <w:p w:rsidR="001E02FE" w:rsidRDefault="009C63E7" w:rsidP="00A84568">
            <w:pPr>
              <w:pStyle w:val="GraphicLeft"/>
              <w:ind w:right="-1"/>
            </w:pPr>
            <w:bookmarkStart w:id="4" w:name="BM_DocClientLogo" w:colFirst="0" w:colLast="0"/>
            <w:bookmarkEnd w:id="3"/>
            <w:r>
              <w:rPr>
                <w:noProof/>
                <w:lang w:eastAsia="en-GB"/>
              </w:rPr>
              <w:drawing>
                <wp:inline distT="0" distB="0" distL="0" distR="0" wp14:anchorId="7301F268" wp14:editId="2CBD80A9">
                  <wp:extent cx="1335819" cy="617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A - WE LIVE SPORT 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6844" cy="622170"/>
                          </a:xfrm>
                          <a:prstGeom prst="rect">
                            <a:avLst/>
                          </a:prstGeom>
                        </pic:spPr>
                      </pic:pic>
                    </a:graphicData>
                  </a:graphic>
                </wp:inline>
              </w:drawing>
            </w:r>
          </w:p>
        </w:tc>
      </w:tr>
    </w:tbl>
    <w:tbl>
      <w:tblPr>
        <w:tblpPr w:rightFromText="2835" w:bottomFromText="57" w:vertAnchor="page" w:horzAnchor="margin" w:tblpY="8223"/>
        <w:tblOverlap w:val="never"/>
        <w:tblW w:w="0" w:type="auto"/>
        <w:tblLayout w:type="fixed"/>
        <w:tblCellMar>
          <w:left w:w="0" w:type="dxa"/>
          <w:right w:w="0" w:type="dxa"/>
        </w:tblCellMar>
        <w:tblLook w:val="04A0" w:firstRow="1" w:lastRow="0" w:firstColumn="1" w:lastColumn="0" w:noHBand="0" w:noVBand="1"/>
      </w:tblPr>
      <w:tblGrid>
        <w:gridCol w:w="6946"/>
      </w:tblGrid>
      <w:tr w:rsidR="007770D2" w:rsidTr="00DC04D2">
        <w:trPr>
          <w:trHeight w:hRule="exact" w:val="425"/>
        </w:trPr>
        <w:tc>
          <w:tcPr>
            <w:tcW w:w="6946" w:type="dxa"/>
          </w:tcPr>
          <w:p w:rsidR="007770D2" w:rsidRDefault="007770D2" w:rsidP="00A84568">
            <w:pPr>
              <w:pStyle w:val="DocSubTitle"/>
              <w:framePr w:wrap="auto" w:vAnchor="margin" w:hAnchor="text" w:yAlign="inline"/>
              <w:ind w:right="-1"/>
              <w:suppressOverlap w:val="0"/>
            </w:pPr>
            <w:bookmarkStart w:id="5" w:name="BM_DocType" w:colFirst="0" w:colLast="0"/>
            <w:bookmarkEnd w:id="4"/>
          </w:p>
        </w:tc>
      </w:tr>
    </w:tbl>
    <w:tbl>
      <w:tblPr>
        <w:tblpPr w:rightFromText="2835" w:bottomFromText="284" w:vertAnchor="page" w:horzAnchor="margin" w:tblpY="7939"/>
        <w:tblOverlap w:val="never"/>
        <w:tblW w:w="0" w:type="auto"/>
        <w:tblLayout w:type="fixed"/>
        <w:tblCellMar>
          <w:left w:w="0" w:type="dxa"/>
          <w:right w:w="0" w:type="dxa"/>
        </w:tblCellMar>
        <w:tblLook w:val="04A0" w:firstRow="1" w:lastRow="0" w:firstColumn="1" w:lastColumn="0" w:noHBand="0" w:noVBand="1"/>
      </w:tblPr>
      <w:tblGrid>
        <w:gridCol w:w="8931"/>
      </w:tblGrid>
      <w:tr w:rsidR="007770D2" w:rsidTr="009C63E7">
        <w:trPr>
          <w:trHeight w:hRule="exact" w:val="1247"/>
        </w:trPr>
        <w:tc>
          <w:tcPr>
            <w:tcW w:w="8931" w:type="dxa"/>
            <w:vAlign w:val="bottom"/>
          </w:tcPr>
          <w:p w:rsidR="00FC2A8B" w:rsidRPr="009C63E7" w:rsidRDefault="00224ECE" w:rsidP="00224ECE">
            <w:pPr>
              <w:pStyle w:val="DocTitle"/>
              <w:framePr w:wrap="auto" w:vAnchor="margin" w:hAnchor="text" w:yAlign="inline"/>
              <w:ind w:right="-1"/>
              <w:suppressOverlap w:val="0"/>
              <w:rPr>
                <w:b/>
              </w:rPr>
            </w:pPr>
            <w:bookmarkStart w:id="6" w:name="BM_DocTitle" w:colFirst="0" w:colLast="0"/>
            <w:bookmarkEnd w:id="5"/>
            <w:r>
              <w:rPr>
                <w:b/>
              </w:rPr>
              <w:t>F24</w:t>
            </w:r>
            <w:r w:rsidR="009C63E7">
              <w:rPr>
                <w:b/>
              </w:rPr>
              <w:t>: F</w:t>
            </w:r>
            <w:r w:rsidR="009C63E7" w:rsidRPr="009C63E7">
              <w:rPr>
                <w:b/>
              </w:rPr>
              <w:t xml:space="preserve">eed </w:t>
            </w:r>
            <w:r w:rsidR="00052653">
              <w:rPr>
                <w:b/>
              </w:rPr>
              <w:t>appendices</w:t>
            </w:r>
            <w:r w:rsidR="009C63E7" w:rsidRPr="009C63E7">
              <w:rPr>
                <w:b/>
              </w:rPr>
              <w:t xml:space="preserve"> document</w:t>
            </w:r>
          </w:p>
        </w:tc>
      </w:tr>
    </w:tbl>
    <w:tbl>
      <w:tblPr>
        <w:tblpPr w:rightFromText="2835" w:bottomFromText="567" w:vertAnchor="page" w:horzAnchor="margin" w:tblpY="2581"/>
        <w:tblOverlap w:val="never"/>
        <w:tblW w:w="0" w:type="auto"/>
        <w:tblLayout w:type="fixed"/>
        <w:tblCellMar>
          <w:left w:w="0" w:type="dxa"/>
          <w:right w:w="0" w:type="dxa"/>
        </w:tblCellMar>
        <w:tblLook w:val="04A0" w:firstRow="1" w:lastRow="0" w:firstColumn="1" w:lastColumn="0" w:noHBand="0" w:noVBand="1"/>
      </w:tblPr>
      <w:tblGrid>
        <w:gridCol w:w="6946"/>
      </w:tblGrid>
      <w:tr w:rsidR="007770D2" w:rsidTr="00DC04D2">
        <w:trPr>
          <w:trHeight w:hRule="exact" w:val="907"/>
        </w:trPr>
        <w:tc>
          <w:tcPr>
            <w:tcW w:w="6946" w:type="dxa"/>
          </w:tcPr>
          <w:p w:rsidR="00420893" w:rsidRPr="009C63E7" w:rsidRDefault="00052653" w:rsidP="00A84568">
            <w:pPr>
              <w:pStyle w:val="DocSubTitle"/>
              <w:framePr w:wrap="auto" w:vAnchor="margin" w:hAnchor="text" w:yAlign="inline"/>
              <w:ind w:right="-1"/>
              <w:suppressOverlap w:val="0"/>
              <w:rPr>
                <w:b/>
              </w:rPr>
            </w:pPr>
            <w:bookmarkStart w:id="7" w:name="BM_DocSubTitle" w:colFirst="0" w:colLast="0"/>
            <w:bookmarkEnd w:id="6"/>
            <w:r>
              <w:rPr>
                <w:b/>
              </w:rPr>
              <w:t>S</w:t>
            </w:r>
            <w:r w:rsidR="00224ECE">
              <w:rPr>
                <w:b/>
              </w:rPr>
              <w:t>upplementary information to F24</w:t>
            </w:r>
          </w:p>
        </w:tc>
      </w:tr>
    </w:tbl>
    <w:p w:rsidR="00783D80" w:rsidRDefault="00783D80" w:rsidP="00A84568">
      <w:pPr>
        <w:ind w:right="-1"/>
        <w:sectPr w:rsidR="00783D80" w:rsidSect="00A84568">
          <w:headerReference w:type="default" r:id="rId11"/>
          <w:footerReference w:type="default" r:id="rId12"/>
          <w:pgSz w:w="11906" w:h="16838"/>
          <w:pgMar w:top="1440" w:right="1416" w:bottom="1440" w:left="1204" w:header="708" w:footer="708" w:gutter="0"/>
          <w:cols w:space="708"/>
          <w:docGrid w:linePitch="360"/>
        </w:sectPr>
      </w:pPr>
      <w:bookmarkStart w:id="8" w:name="BM_SecBreakTitle"/>
      <w:bookmarkEnd w:id="7"/>
    </w:p>
    <w:tbl>
      <w:tblPr>
        <w:tblStyle w:val="TableGrid"/>
        <w:tblpPr w:leftFromText="180" w:rightFromText="180" w:horzAnchor="margin" w:tblpX="216" w:tblpY="6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gridCol w:w="1209"/>
      </w:tblGrid>
      <w:tr w:rsidR="00233700" w:rsidRPr="000626B3" w:rsidTr="001F79A9">
        <w:tc>
          <w:tcPr>
            <w:tcW w:w="6979" w:type="dxa"/>
          </w:tcPr>
          <w:p w:rsidR="00233700" w:rsidRPr="000626B3" w:rsidRDefault="00233700" w:rsidP="00233700">
            <w:pPr>
              <w:ind w:right="-1"/>
            </w:pPr>
            <w:bookmarkStart w:id="9" w:name="BM_TocPage"/>
            <w:bookmarkStart w:id="10" w:name="BM_SecBreakToc"/>
            <w:bookmarkEnd w:id="8"/>
            <w:r w:rsidRPr="00F255B3">
              <w:lastRenderedPageBreak/>
              <w:t>Appendix 1 – event types</w:t>
            </w:r>
          </w:p>
        </w:tc>
        <w:tc>
          <w:tcPr>
            <w:tcW w:w="1209" w:type="dxa"/>
          </w:tcPr>
          <w:p w:rsidR="00233700" w:rsidRPr="000626B3" w:rsidRDefault="00233700" w:rsidP="00233700">
            <w:pPr>
              <w:ind w:right="-1"/>
              <w:jc w:val="right"/>
            </w:pPr>
            <w:r w:rsidRPr="000626B3">
              <w:t>1</w:t>
            </w:r>
          </w:p>
        </w:tc>
      </w:tr>
      <w:tr w:rsidR="00233700" w:rsidRPr="000626B3" w:rsidTr="001F79A9">
        <w:tc>
          <w:tcPr>
            <w:tcW w:w="6979" w:type="dxa"/>
          </w:tcPr>
          <w:p w:rsidR="00233700" w:rsidRPr="000626B3" w:rsidRDefault="00233700" w:rsidP="00233700">
            <w:pPr>
              <w:ind w:right="-1"/>
            </w:pPr>
            <w:r w:rsidRPr="00F255B3">
              <w:t>Appendix 2 – qualifier types</w:t>
            </w:r>
          </w:p>
        </w:tc>
        <w:tc>
          <w:tcPr>
            <w:tcW w:w="1209" w:type="dxa"/>
          </w:tcPr>
          <w:p w:rsidR="00233700" w:rsidRPr="000626B3" w:rsidRDefault="00233700" w:rsidP="00233700">
            <w:pPr>
              <w:ind w:right="-1"/>
              <w:jc w:val="right"/>
            </w:pPr>
            <w:r>
              <w:t>4</w:t>
            </w:r>
          </w:p>
        </w:tc>
      </w:tr>
      <w:tr w:rsidR="00233700" w:rsidRPr="000626B3" w:rsidTr="001F79A9">
        <w:tc>
          <w:tcPr>
            <w:tcW w:w="6979" w:type="dxa"/>
          </w:tcPr>
          <w:p w:rsidR="00233700" w:rsidRPr="000626B3" w:rsidRDefault="00233700" w:rsidP="00233700">
            <w:pPr>
              <w:ind w:right="-1"/>
            </w:pPr>
            <w:r w:rsidRPr="00F255B3">
              <w:t>Appendix 3 – useful queries</w:t>
            </w:r>
          </w:p>
        </w:tc>
        <w:tc>
          <w:tcPr>
            <w:tcW w:w="1209" w:type="dxa"/>
          </w:tcPr>
          <w:p w:rsidR="00233700" w:rsidRPr="000626B3" w:rsidRDefault="00233700" w:rsidP="00233700">
            <w:pPr>
              <w:ind w:right="-1"/>
              <w:jc w:val="right"/>
            </w:pPr>
            <w:r>
              <w:t>16</w:t>
            </w:r>
          </w:p>
        </w:tc>
      </w:tr>
      <w:tr w:rsidR="00233700" w:rsidRPr="000626B3" w:rsidTr="001F79A9">
        <w:tc>
          <w:tcPr>
            <w:tcW w:w="6979" w:type="dxa"/>
          </w:tcPr>
          <w:p w:rsidR="00233700" w:rsidRPr="000626B3" w:rsidRDefault="00233700" w:rsidP="00233700">
            <w:pPr>
              <w:ind w:right="-1"/>
            </w:pPr>
            <w:r w:rsidRPr="00F255B3">
              <w:t>Appendix 4 – assist and keypass interpretation</w:t>
            </w:r>
          </w:p>
        </w:tc>
        <w:tc>
          <w:tcPr>
            <w:tcW w:w="1209" w:type="dxa"/>
          </w:tcPr>
          <w:p w:rsidR="00233700" w:rsidRPr="000626B3" w:rsidRDefault="00233700" w:rsidP="00233700">
            <w:pPr>
              <w:ind w:right="-1"/>
              <w:jc w:val="right"/>
            </w:pPr>
            <w:r>
              <w:t>19</w:t>
            </w:r>
          </w:p>
        </w:tc>
      </w:tr>
      <w:tr w:rsidR="00233700" w:rsidRPr="000626B3" w:rsidTr="001F79A9">
        <w:tc>
          <w:tcPr>
            <w:tcW w:w="6979" w:type="dxa"/>
          </w:tcPr>
          <w:p w:rsidR="00233700" w:rsidRPr="000626B3" w:rsidRDefault="00233700" w:rsidP="00233700">
            <w:pPr>
              <w:ind w:right="-1"/>
            </w:pPr>
            <w:r w:rsidRPr="00F255B3">
              <w:t>Appendix 5 – the &lt;Event&gt; tag</w:t>
            </w:r>
          </w:p>
        </w:tc>
        <w:tc>
          <w:tcPr>
            <w:tcW w:w="1209" w:type="dxa"/>
          </w:tcPr>
          <w:p w:rsidR="00233700" w:rsidRPr="000626B3" w:rsidRDefault="00233700" w:rsidP="00233700">
            <w:pPr>
              <w:ind w:right="-1"/>
              <w:jc w:val="right"/>
            </w:pPr>
            <w:r w:rsidRPr="000626B3">
              <w:t>2</w:t>
            </w:r>
            <w:r>
              <w:t>0</w:t>
            </w:r>
          </w:p>
        </w:tc>
      </w:tr>
      <w:tr w:rsidR="00233700" w:rsidRPr="000626B3" w:rsidTr="001F79A9">
        <w:tc>
          <w:tcPr>
            <w:tcW w:w="6979" w:type="dxa"/>
          </w:tcPr>
          <w:p w:rsidR="00233700" w:rsidRPr="000626B3" w:rsidRDefault="00233700" w:rsidP="00233700">
            <w:pPr>
              <w:ind w:right="-1"/>
            </w:pPr>
            <w:r w:rsidRPr="00F255B3">
              <w:t>Appendix 6 – how events are deleted</w:t>
            </w:r>
          </w:p>
        </w:tc>
        <w:tc>
          <w:tcPr>
            <w:tcW w:w="1209" w:type="dxa"/>
          </w:tcPr>
          <w:p w:rsidR="00233700" w:rsidRPr="000626B3" w:rsidRDefault="00233700" w:rsidP="00233700">
            <w:pPr>
              <w:ind w:right="-1"/>
              <w:jc w:val="right"/>
            </w:pPr>
            <w:r>
              <w:t>21</w:t>
            </w:r>
          </w:p>
        </w:tc>
      </w:tr>
      <w:tr w:rsidR="00233700" w:rsidRPr="000626B3" w:rsidTr="001F79A9">
        <w:trPr>
          <w:trHeight w:val="319"/>
        </w:trPr>
        <w:tc>
          <w:tcPr>
            <w:tcW w:w="6979" w:type="dxa"/>
          </w:tcPr>
          <w:p w:rsidR="001F79A9" w:rsidRPr="000626B3" w:rsidRDefault="001F79A9" w:rsidP="001F79A9">
            <w:pPr>
              <w:ind w:right="-1"/>
            </w:pPr>
            <w:r>
              <w:t>Appendix 7</w:t>
            </w:r>
            <w:r w:rsidRPr="001F79A9">
              <w:t xml:space="preserve"> – how events are edited/modified</w:t>
            </w:r>
            <w:r>
              <w:t xml:space="preserve"> </w:t>
            </w:r>
          </w:p>
        </w:tc>
        <w:tc>
          <w:tcPr>
            <w:tcW w:w="1209" w:type="dxa"/>
          </w:tcPr>
          <w:p w:rsidR="00233700" w:rsidRPr="000626B3" w:rsidRDefault="00233700" w:rsidP="001F79A9">
            <w:pPr>
              <w:ind w:right="-1"/>
              <w:jc w:val="right"/>
            </w:pPr>
            <w:r>
              <w:t>22</w:t>
            </w:r>
          </w:p>
        </w:tc>
      </w:tr>
      <w:tr w:rsidR="001F79A9" w:rsidRPr="000626B3" w:rsidTr="001F79A9">
        <w:tc>
          <w:tcPr>
            <w:tcW w:w="6979" w:type="dxa"/>
          </w:tcPr>
          <w:p w:rsidR="001F79A9" w:rsidRPr="00F255B3" w:rsidRDefault="001F79A9" w:rsidP="00233700">
            <w:pPr>
              <w:ind w:right="-1"/>
            </w:pPr>
            <w:r>
              <w:t>Appendix 8</w:t>
            </w:r>
            <w:r w:rsidRPr="00F255B3">
              <w:t xml:space="preserve"> – outcome definitions</w:t>
            </w:r>
          </w:p>
        </w:tc>
        <w:tc>
          <w:tcPr>
            <w:tcW w:w="1209" w:type="dxa"/>
          </w:tcPr>
          <w:p w:rsidR="001F79A9" w:rsidRDefault="001F79A9" w:rsidP="00233700">
            <w:pPr>
              <w:ind w:right="-1"/>
              <w:jc w:val="right"/>
            </w:pPr>
            <w:r>
              <w:t>23</w:t>
            </w:r>
          </w:p>
        </w:tc>
      </w:tr>
      <w:tr w:rsidR="00233700" w:rsidRPr="000626B3" w:rsidTr="001F79A9">
        <w:tc>
          <w:tcPr>
            <w:tcW w:w="6979" w:type="dxa"/>
          </w:tcPr>
          <w:p w:rsidR="00233700" w:rsidRPr="000626B3" w:rsidRDefault="001F79A9" w:rsidP="00233700">
            <w:pPr>
              <w:ind w:right="-1"/>
            </w:pPr>
            <w:r>
              <w:t>Appendix 9</w:t>
            </w:r>
            <w:r w:rsidR="00233700" w:rsidRPr="00F255B3">
              <w:t xml:space="preserve"> – associated qualifiers</w:t>
            </w:r>
          </w:p>
        </w:tc>
        <w:tc>
          <w:tcPr>
            <w:tcW w:w="1209" w:type="dxa"/>
          </w:tcPr>
          <w:p w:rsidR="00233700" w:rsidRPr="000626B3" w:rsidRDefault="00233700" w:rsidP="001F79A9">
            <w:pPr>
              <w:ind w:right="-1"/>
              <w:jc w:val="right"/>
            </w:pPr>
            <w:r>
              <w:t>2</w:t>
            </w:r>
            <w:r w:rsidR="001F79A9">
              <w:t>5</w:t>
            </w:r>
          </w:p>
        </w:tc>
      </w:tr>
      <w:tr w:rsidR="00233700" w:rsidRPr="000626B3" w:rsidTr="001F79A9">
        <w:tc>
          <w:tcPr>
            <w:tcW w:w="6979" w:type="dxa"/>
          </w:tcPr>
          <w:p w:rsidR="00233700" w:rsidRPr="000626B3" w:rsidRDefault="001F79A9" w:rsidP="00233700">
            <w:pPr>
              <w:ind w:right="-1"/>
            </w:pPr>
            <w:r>
              <w:t>Appendix 10</w:t>
            </w:r>
            <w:r w:rsidR="00233700" w:rsidRPr="00F255B3">
              <w:t xml:space="preserve"> – period ID list</w:t>
            </w:r>
          </w:p>
        </w:tc>
        <w:tc>
          <w:tcPr>
            <w:tcW w:w="1209" w:type="dxa"/>
          </w:tcPr>
          <w:p w:rsidR="00233700" w:rsidRPr="000626B3" w:rsidRDefault="001F79A9" w:rsidP="00233700">
            <w:pPr>
              <w:ind w:right="-1"/>
              <w:jc w:val="right"/>
            </w:pPr>
            <w:r>
              <w:t>27</w:t>
            </w:r>
          </w:p>
        </w:tc>
      </w:tr>
      <w:tr w:rsidR="00233700" w:rsidRPr="000626B3" w:rsidTr="001F79A9">
        <w:tc>
          <w:tcPr>
            <w:tcW w:w="6979" w:type="dxa"/>
          </w:tcPr>
          <w:p w:rsidR="00233700" w:rsidRPr="000626B3" w:rsidRDefault="001F79A9" w:rsidP="00233700">
            <w:pPr>
              <w:ind w:right="-1"/>
            </w:pPr>
            <w:r>
              <w:t>Appendix 11</w:t>
            </w:r>
            <w:r w:rsidR="00233700" w:rsidRPr="00F255B3">
              <w:t xml:space="preserve"> – pitch co-ordinates and direction of play</w:t>
            </w:r>
          </w:p>
        </w:tc>
        <w:tc>
          <w:tcPr>
            <w:tcW w:w="1209" w:type="dxa"/>
          </w:tcPr>
          <w:p w:rsidR="00233700" w:rsidRPr="000626B3" w:rsidRDefault="00233700" w:rsidP="001F79A9">
            <w:pPr>
              <w:ind w:right="-1"/>
              <w:jc w:val="right"/>
            </w:pPr>
            <w:r>
              <w:t>2</w:t>
            </w:r>
            <w:r w:rsidR="001F79A9">
              <w:t>7</w:t>
            </w:r>
          </w:p>
        </w:tc>
      </w:tr>
      <w:tr w:rsidR="00233700" w:rsidRPr="000626B3" w:rsidTr="001F79A9">
        <w:tc>
          <w:tcPr>
            <w:tcW w:w="6979" w:type="dxa"/>
          </w:tcPr>
          <w:p w:rsidR="00233700" w:rsidRPr="000626B3" w:rsidRDefault="001F79A9" w:rsidP="00233700">
            <w:pPr>
              <w:ind w:right="-1"/>
            </w:pPr>
            <w:r>
              <w:t>Appendix 12</w:t>
            </w:r>
            <w:r w:rsidR="00233700" w:rsidRPr="00F255B3">
              <w:t xml:space="preserve"> – goalmouth co-ordinates</w:t>
            </w:r>
          </w:p>
        </w:tc>
        <w:tc>
          <w:tcPr>
            <w:tcW w:w="1209" w:type="dxa"/>
          </w:tcPr>
          <w:p w:rsidR="00233700" w:rsidRPr="000626B3" w:rsidRDefault="00233700" w:rsidP="001F79A9">
            <w:pPr>
              <w:ind w:right="-1"/>
              <w:jc w:val="right"/>
            </w:pPr>
            <w:r>
              <w:t>2</w:t>
            </w:r>
            <w:r w:rsidR="001F79A9">
              <w:t>8</w:t>
            </w:r>
          </w:p>
        </w:tc>
      </w:tr>
      <w:tr w:rsidR="00233700" w:rsidRPr="000626B3" w:rsidTr="001F79A9">
        <w:tc>
          <w:tcPr>
            <w:tcW w:w="6979" w:type="dxa"/>
          </w:tcPr>
          <w:p w:rsidR="00233700" w:rsidRPr="000626B3" w:rsidRDefault="001F79A9" w:rsidP="00233700">
            <w:pPr>
              <w:ind w:right="-1"/>
            </w:pPr>
            <w:r>
              <w:t>Appendix 13</w:t>
            </w:r>
            <w:r w:rsidR="00233700" w:rsidRPr="00F255B3">
              <w:t xml:space="preserve"> – pitch zones</w:t>
            </w:r>
          </w:p>
        </w:tc>
        <w:tc>
          <w:tcPr>
            <w:tcW w:w="1209" w:type="dxa"/>
          </w:tcPr>
          <w:p w:rsidR="00233700" w:rsidRPr="000626B3" w:rsidRDefault="001F79A9" w:rsidP="00233700">
            <w:pPr>
              <w:ind w:right="-1"/>
              <w:jc w:val="right"/>
            </w:pPr>
            <w:r>
              <w:t>29</w:t>
            </w:r>
          </w:p>
        </w:tc>
      </w:tr>
      <w:tr w:rsidR="00233700" w:rsidRPr="000626B3" w:rsidTr="001F79A9">
        <w:tc>
          <w:tcPr>
            <w:tcW w:w="6979" w:type="dxa"/>
          </w:tcPr>
          <w:p w:rsidR="00233700" w:rsidRPr="000626B3" w:rsidRDefault="001F79A9" w:rsidP="00233700">
            <w:pPr>
              <w:ind w:right="-1"/>
            </w:pPr>
            <w:r>
              <w:t>Appendix 14</w:t>
            </w:r>
            <w:r w:rsidR="00233700" w:rsidRPr="00F255B3">
              <w:t xml:space="preserve"> - playing positions</w:t>
            </w:r>
          </w:p>
        </w:tc>
        <w:tc>
          <w:tcPr>
            <w:tcW w:w="1209" w:type="dxa"/>
          </w:tcPr>
          <w:p w:rsidR="00233700" w:rsidRPr="000626B3" w:rsidRDefault="001F79A9" w:rsidP="001F79A9">
            <w:pPr>
              <w:ind w:right="-1"/>
              <w:jc w:val="right"/>
            </w:pPr>
            <w:r>
              <w:t>30</w:t>
            </w:r>
          </w:p>
        </w:tc>
      </w:tr>
    </w:tbl>
    <w:p w:rsidR="00D24154" w:rsidRDefault="000626B3" w:rsidP="000626B3">
      <w:pPr>
        <w:ind w:right="-1"/>
        <w:rPr>
          <w:rFonts w:cs="Arial"/>
          <w:b/>
          <w:color w:val="00AEEF"/>
          <w:sz w:val="32"/>
          <w:szCs w:val="28"/>
        </w:rPr>
      </w:pPr>
      <w:r w:rsidRPr="000626B3">
        <w:rPr>
          <w:rFonts w:cs="Arial"/>
          <w:b/>
          <w:color w:val="00AEEF"/>
          <w:sz w:val="32"/>
          <w:szCs w:val="28"/>
        </w:rPr>
        <w:t>Contents</w:t>
      </w:r>
      <w:r w:rsidR="00233700">
        <w:rPr>
          <w:rFonts w:cs="Arial"/>
          <w:b/>
          <w:color w:val="00AEEF"/>
          <w:sz w:val="32"/>
          <w:szCs w:val="28"/>
        </w:rPr>
        <w:t xml:space="preserve"> </w:t>
      </w:r>
    </w:p>
    <w:p w:rsidR="00233700" w:rsidRDefault="00233700" w:rsidP="000626B3">
      <w:pPr>
        <w:ind w:right="-1"/>
        <w:rPr>
          <w:rFonts w:cs="Arial"/>
          <w:b/>
          <w:color w:val="00AEEF"/>
          <w:sz w:val="32"/>
          <w:szCs w:val="28"/>
        </w:rPr>
      </w:pPr>
    </w:p>
    <w:p w:rsidR="00233700" w:rsidRPr="000626B3" w:rsidRDefault="00233700" w:rsidP="000626B3">
      <w:pPr>
        <w:ind w:right="-1"/>
        <w:rPr>
          <w:rFonts w:cs="Arial"/>
          <w:b/>
          <w:color w:val="00AEEF"/>
          <w:sz w:val="32"/>
          <w:szCs w:val="28"/>
        </w:rPr>
        <w:sectPr w:rsidR="00233700" w:rsidRPr="000626B3" w:rsidSect="00052653">
          <w:headerReference w:type="default" r:id="rId13"/>
          <w:footerReference w:type="default" r:id="rId14"/>
          <w:pgSz w:w="11906" w:h="16838"/>
          <w:pgMar w:top="1440" w:right="1416" w:bottom="1440" w:left="1418" w:header="708" w:footer="420" w:gutter="0"/>
          <w:cols w:space="708"/>
          <w:docGrid w:linePitch="360"/>
        </w:sectPr>
      </w:pPr>
    </w:p>
    <w:bookmarkEnd w:id="9"/>
    <w:bookmarkEnd w:id="10"/>
    <w:p w:rsidR="00052653" w:rsidRPr="00547550" w:rsidRDefault="00052653" w:rsidP="00052653">
      <w:pPr>
        <w:pStyle w:val="Heading1"/>
        <w:ind w:left="0" w:right="-1"/>
      </w:pPr>
      <w:r>
        <w:lastRenderedPageBreak/>
        <w:t>Appendix 1 – event types</w:t>
      </w:r>
    </w:p>
    <w:p w:rsidR="00052653" w:rsidRDefault="00052653" w:rsidP="00052653">
      <w:pPr>
        <w:ind w:right="-1"/>
        <w:jc w:val="both"/>
      </w:pPr>
      <w:r>
        <w:rPr>
          <w:color w:val="6D6F71"/>
          <w:sz w:val="28"/>
          <w:szCs w:val="32"/>
        </w:rPr>
        <w:t>Event types</w:t>
      </w:r>
      <w:r>
        <w:t xml:space="preserve"> </w:t>
      </w:r>
    </w:p>
    <w:p w:rsidR="00AF71B5" w:rsidRDefault="00AF71B5" w:rsidP="00052653">
      <w:pPr>
        <w:ind w:right="-1"/>
        <w:jc w:val="both"/>
      </w:pPr>
    </w:p>
    <w:p w:rsidR="00052653" w:rsidRDefault="00052653" w:rsidP="00052653">
      <w:pPr>
        <w:ind w:right="-1"/>
        <w:jc w:val="both"/>
      </w:pPr>
      <w:r>
        <w:t xml:space="preserve">The following table details the events types </w:t>
      </w:r>
      <w:r w:rsidR="00AF71B5">
        <w:t>used in the</w:t>
      </w:r>
      <w:r>
        <w:t xml:space="preserve"> F24</w:t>
      </w:r>
      <w:r w:rsidR="00AF71B5">
        <w:t xml:space="preserve"> feed</w:t>
      </w:r>
      <w:r>
        <w:t xml:space="preserve">: </w:t>
      </w:r>
    </w:p>
    <w:p w:rsidR="00052653" w:rsidRPr="00140F96" w:rsidRDefault="00052653" w:rsidP="00052653">
      <w:pPr>
        <w:ind w:right="-1"/>
        <w:jc w:val="both"/>
        <w:rPr>
          <w:b/>
          <w:lang w:val="en-US"/>
        </w:rPr>
      </w:pPr>
    </w:p>
    <w:tbl>
      <w:tblPr>
        <w:tblW w:w="14049" w:type="dxa"/>
        <w:tblInd w:w="93" w:type="dxa"/>
        <w:tblLook w:val="04A0" w:firstRow="1" w:lastRow="0" w:firstColumn="1" w:lastColumn="0" w:noHBand="0" w:noVBand="1"/>
      </w:tblPr>
      <w:tblGrid>
        <w:gridCol w:w="1008"/>
        <w:gridCol w:w="2732"/>
        <w:gridCol w:w="10309"/>
      </w:tblGrid>
      <w:tr w:rsidR="00052653" w:rsidRPr="00140F96"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jc w:val="both"/>
              <w:rPr>
                <w:b/>
                <w:bCs/>
                <w:color w:val="FFFFFF" w:themeColor="background1"/>
              </w:rPr>
            </w:pPr>
            <w:r w:rsidRPr="00B30CE3">
              <w:rPr>
                <w:b/>
                <w:bCs/>
                <w:color w:val="FFFFFF" w:themeColor="background1"/>
              </w:rPr>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052653" w:rsidRPr="00B30CE3" w:rsidRDefault="00052653" w:rsidP="005F5387">
            <w:pPr>
              <w:ind w:right="-1"/>
              <w:rPr>
                <w:b/>
                <w:bCs/>
                <w:color w:val="FFFFFF" w:themeColor="background1"/>
              </w:rPr>
            </w:pPr>
            <w:r w:rsidRPr="00B30CE3">
              <w:rPr>
                <w:b/>
                <w:bCs/>
                <w:color w:val="FFFFFF" w:themeColor="background1"/>
              </w:rPr>
              <w:t>Description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Pass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Any pass attempted from one player to another – free kicks, corners, throw ins, goal kicks and goal assists</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Offside Pass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Attempted pass made to a player who is in an offside position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Take 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Attempted dribble past an opponent (excluding when qualifier 211 is present as this is ‘overrun’ and is not always a duel event)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Foul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This event is shown when a foul is committed resulting in a free kick</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Out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Shown each time the ball goes out of play for a throw-in or goal kick</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Corner Awarded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goes out of play for a corner kick</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Tackle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Tackle = dispossesses an opponent of the ball - Outcome 1 = win &amp; retain possession or out of play, 0 = win tackle but not possession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Interception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 player intercepts any pass event between opposition players and prevents the ball reaching its target. Cannot be a clearance.</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rPr>
                <w:color w:val="BFBFBF" w:themeColor="background1" w:themeShade="BF"/>
              </w:rPr>
            </w:pPr>
            <w:r w:rsidRPr="00AF71B5">
              <w:rPr>
                <w:color w:val="BFBFBF" w:themeColor="background1" w:themeShade="BF"/>
              </w:rPr>
              <w:t>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rPr>
                <w:color w:val="BFBFBF" w:themeColor="background1" w:themeShade="BF"/>
              </w:rPr>
            </w:pPr>
            <w:r w:rsidRPr="00AF71B5">
              <w:rPr>
                <w:color w:val="BFBFBF" w:themeColor="background1" w:themeShade="BF"/>
              </w:rPr>
              <w:t>Turnover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rPr>
                <w:color w:val="BFBFBF" w:themeColor="background1" w:themeShade="BF"/>
              </w:rPr>
            </w:pPr>
            <w:r w:rsidRPr="00AF71B5">
              <w:rPr>
                <w:color w:val="BFBFBF" w:themeColor="background1" w:themeShade="BF"/>
              </w:rPr>
              <w:t>Unforced error / loss of possession - i.e. bad control of ball – NO LONGER USED (Replaced with Unsuccessful Touch + Overrun)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Save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saving a shot on goal. Can also be an outfield player event with qualifier 94 for blocked shot</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Claim</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catching a crossed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Clearance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under pressure hits the ball clear of the defensive zone or/and out of play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Miss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Any shot on goal which goes wide or over the goal</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Post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Whenever the ball hits the frame of the goal</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Attempt Saved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Shot saved - this event is for the player who made the shot. Qualifier 82 can be added for blocked shot.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All goals</w:t>
            </w:r>
          </w:p>
        </w:tc>
      </w:tr>
      <w:tr w:rsidR="00AF71B5" w:rsidRPr="00140F96"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jc w:val="both"/>
              <w:rPr>
                <w:b/>
                <w:bCs/>
                <w:color w:val="FFFFFF" w:themeColor="background1"/>
              </w:rPr>
            </w:pPr>
            <w:r w:rsidRPr="00B30CE3">
              <w:rPr>
                <w:b/>
                <w:bCs/>
                <w:color w:val="FFFFFF" w:themeColor="background1"/>
              </w:rPr>
              <w:lastRenderedPageBreak/>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Description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Card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Bookings; will have red, yellow or 2nd yellow qualifier plus a reason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off</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substituted off</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19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comes on as a substitute</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retired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forced to leave the pitch due to injury and the team have no substitutions left</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returns</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comes back on the pitch</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becomes goalkeeper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an outfield player has to replace the goalkeeper</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becomes player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If goalkeeper becomes an outfield player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Condition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Change in playing conditions</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Official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Referee or linesman is replaced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 delay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there is a stoppage in play such as a player injury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28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 delay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the stoppage ends and play resumes</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End of a match period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Start of a match period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set up</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line up; qualifiers 30, 44, 59, 130, 131 will show player line up and formation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changed position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moved to a different position but the team formation remained the same</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changed Jersey number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forced to change jersey number, qualifier will show the new number</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Collection End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Event 30 signals end of half. This signals end of the match and thus data collection.</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Temp_Goal</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 has occurred but it is pending additional detail qualifiers from Opta. Will change to event 16.</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39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Temp_Attempt</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Shot on goal has occurred but is pending additional detail qualifiers from Opta. Will change to event 15. </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Formation change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alters its formation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Punch</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ball is punched clear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Good Skill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 player shows a good piece of skill on the ball – such as a step over or turn on the ball – NO LONGER USED</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Deleted event</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Event has been deleted – the event will remain as it was originally with the same ID but will be resent with the type altered to 43.</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Aerial</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Aerial duel – 50/50 when the ball is in the air – outcome will represent whether the duel was won or lost</w:t>
            </w:r>
          </w:p>
        </w:tc>
      </w:tr>
      <w:tr w:rsidR="00AF71B5" w:rsidRPr="00140F96"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jc w:val="both"/>
              <w:rPr>
                <w:b/>
                <w:bCs/>
                <w:color w:val="FFFFFF" w:themeColor="background1"/>
              </w:rPr>
            </w:pPr>
            <w:r w:rsidRPr="00B30CE3">
              <w:rPr>
                <w:b/>
                <w:bCs/>
                <w:color w:val="FFFFFF" w:themeColor="background1"/>
              </w:rPr>
              <w:lastRenderedPageBreak/>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rsidR="00AF71B5" w:rsidRPr="00B30CE3" w:rsidRDefault="00AF71B5" w:rsidP="00BA4201">
            <w:pPr>
              <w:ind w:right="-1"/>
              <w:rPr>
                <w:b/>
                <w:bCs/>
                <w:color w:val="FFFFFF" w:themeColor="background1"/>
              </w:rPr>
            </w:pPr>
            <w:r w:rsidRPr="00B30CE3">
              <w:rPr>
                <w:b/>
                <w:bCs/>
                <w:color w:val="FFFFFF" w:themeColor="background1"/>
              </w:rPr>
              <w:t>Description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Challenge</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a player fails to win the ball as an opponent successfully dribbles past them</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Rescinded card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This can occur post match if the referee rescinds a card he has awarded</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49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recovery</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Team wins the possession of the ball and successfully keeps possession for at least two passes or an attacking play</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50</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Dispossessed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Player is successfully tackled and loses possession of the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51</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Error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Mistake by player losing the ball. Leads to a shot or goals as described with qualifier 169 or 170</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52</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Keeper pick-up</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picks up the ball</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53</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Cross not claimed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cross not successfully caught</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54</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Smother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comes out and covers the ball in the box winning possession</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55</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Offside provoked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Awarded to last defender when an offside decision is given against an attacker</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56</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Shield ball </w:t>
            </w:r>
            <w:proofErr w:type="spellStart"/>
            <w:r w:rsidRPr="00AF71B5">
              <w:t>opp</w:t>
            </w:r>
            <w:proofErr w:type="spellEnd"/>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Defender uses his body to shield the ball from an opponent as it rolls out of play</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57</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Foul throw-in</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 throw-in not taken correctly resulting in the throw being awarded to the opposing team</w:t>
            </w:r>
          </w:p>
        </w:tc>
      </w:tr>
      <w:tr w:rsidR="00AF71B5" w:rsidRPr="00AF71B5"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58</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Penalty faced</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Goalkeeper event; penalty by opposition team</w:t>
            </w:r>
          </w:p>
        </w:tc>
      </w:tr>
      <w:tr w:rsidR="00052653" w:rsidRPr="00AF71B5"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59</w:t>
            </w:r>
          </w:p>
        </w:tc>
        <w:tc>
          <w:tcPr>
            <w:tcW w:w="2732"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Keeper Sweeper</w:t>
            </w:r>
          </w:p>
        </w:tc>
        <w:tc>
          <w:tcPr>
            <w:tcW w:w="10309" w:type="dxa"/>
            <w:tcBorders>
              <w:top w:val="nil"/>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When keeper comes off his line and/or out of his box to clear the ball</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60</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Chance missed</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Used when a player does not actually make a shot on goal but was in a good position to score and only just missed receiving a pass </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61</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Ball touch</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Used when a player makes a bad touch on the ball and loses possession. Outcome 1 – ball simply hit the player unintentionally. Outcome 0 – Player unsuccessfully controlled the ball.</w:t>
            </w:r>
          </w:p>
        </w:tc>
      </w:tr>
      <w:tr w:rsidR="00AF71B5" w:rsidRPr="00AF71B5"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63</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proofErr w:type="spellStart"/>
            <w:r w:rsidRPr="00AF71B5">
              <w:t>Temp_Save</w:t>
            </w:r>
            <w:proofErr w:type="spellEnd"/>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An event indicating a save has occurred but without full details. Event 10 will follow shortly afterwards with full details.</w:t>
            </w:r>
          </w:p>
        </w:tc>
      </w:tr>
      <w:tr w:rsidR="00AF71B5" w:rsidRPr="00AF71B5"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AF71B5" w:rsidRDefault="00052653" w:rsidP="005F5387">
            <w:pPr>
              <w:ind w:right="-1"/>
              <w:jc w:val="center"/>
            </w:pPr>
            <w:r w:rsidRPr="00AF71B5">
              <w:t>64</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Resume</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AF71B5" w:rsidRDefault="00052653" w:rsidP="005F5387">
            <w:pPr>
              <w:ind w:right="-1"/>
            </w:pPr>
            <w:r w:rsidRPr="00AF71B5">
              <w:t xml:space="preserve">Match resumes on a new date after being abandoned mid game. </w:t>
            </w:r>
          </w:p>
        </w:tc>
      </w:tr>
      <w:tr w:rsidR="00052653" w:rsidRPr="00AF71B5"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tcPr>
          <w:p w:rsidR="00052653" w:rsidRPr="00AF71B5" w:rsidRDefault="00052653" w:rsidP="005F5387">
            <w:pPr>
              <w:ind w:right="-1"/>
              <w:jc w:val="center"/>
            </w:pPr>
            <w:r w:rsidRPr="00AF71B5">
              <w:t>65</w:t>
            </w:r>
          </w:p>
        </w:tc>
        <w:tc>
          <w:tcPr>
            <w:tcW w:w="2732" w:type="dxa"/>
            <w:tcBorders>
              <w:top w:val="single" w:sz="8" w:space="0" w:color="808080"/>
              <w:left w:val="nil"/>
              <w:bottom w:val="single" w:sz="8" w:space="0" w:color="808080"/>
              <w:right w:val="single" w:sz="8" w:space="0" w:color="808080"/>
            </w:tcBorders>
            <w:shd w:val="clear" w:color="auto" w:fill="auto"/>
            <w:noWrap/>
            <w:vAlign w:val="center"/>
          </w:tcPr>
          <w:p w:rsidR="00052653" w:rsidRPr="00AF71B5" w:rsidRDefault="00052653" w:rsidP="005F5387">
            <w:pPr>
              <w:ind w:right="-1"/>
            </w:pPr>
            <w:r w:rsidRPr="00AF71B5">
              <w:t>Contentious referee decision</w:t>
            </w:r>
          </w:p>
        </w:tc>
        <w:tc>
          <w:tcPr>
            <w:tcW w:w="10309" w:type="dxa"/>
            <w:tcBorders>
              <w:top w:val="single" w:sz="8" w:space="0" w:color="808080"/>
              <w:left w:val="nil"/>
              <w:bottom w:val="single" w:sz="8" w:space="0" w:color="808080"/>
              <w:right w:val="single" w:sz="8" w:space="0" w:color="808080"/>
            </w:tcBorders>
            <w:shd w:val="clear" w:color="auto" w:fill="auto"/>
            <w:noWrap/>
            <w:vAlign w:val="center"/>
          </w:tcPr>
          <w:p w:rsidR="00052653" w:rsidRPr="00AF71B5" w:rsidRDefault="00052653" w:rsidP="005F5387">
            <w:pPr>
              <w:ind w:right="-1"/>
            </w:pPr>
            <w:r w:rsidRPr="00AF71B5">
              <w:t>Any major talking point or error made by the referee – decision will be assigned to the relevant team</w:t>
            </w:r>
          </w:p>
        </w:tc>
      </w:tr>
    </w:tbl>
    <w:p w:rsidR="00052653" w:rsidRPr="00547550" w:rsidRDefault="00052653" w:rsidP="00052653">
      <w:pPr>
        <w:pStyle w:val="Heading1"/>
        <w:ind w:left="0" w:right="-1"/>
      </w:pPr>
      <w:r>
        <w:lastRenderedPageBreak/>
        <w:t>Appendix 2 – qualifier types</w:t>
      </w:r>
    </w:p>
    <w:p w:rsidR="00052653" w:rsidRDefault="00052653" w:rsidP="00052653">
      <w:pPr>
        <w:pStyle w:val="AppHead"/>
        <w:numPr>
          <w:ilvl w:val="0"/>
          <w:numId w:val="0"/>
        </w:numPr>
      </w:pPr>
      <w:r>
        <w:t>Qualifier types</w:t>
      </w:r>
    </w:p>
    <w:p w:rsidR="00AF71B5" w:rsidRDefault="00052653" w:rsidP="00052653">
      <w:pPr>
        <w:ind w:right="-1"/>
        <w:jc w:val="both"/>
      </w:pPr>
      <w:r>
        <w:t xml:space="preserve">These tables highlight the list of </w:t>
      </w:r>
      <w:proofErr w:type="spellStart"/>
      <w:r w:rsidRPr="00385DA1">
        <w:rPr>
          <w:rFonts w:ascii="Courier New" w:hAnsi="Courier New" w:cs="Courier New"/>
          <w:color w:val="FF0000"/>
          <w:szCs w:val="18"/>
        </w:rPr>
        <w:t>qualifier_id</w:t>
      </w:r>
      <w:proofErr w:type="spellEnd"/>
      <w:r>
        <w:t xml:space="preserve"> attributes that we include in this feed. </w:t>
      </w:r>
    </w:p>
    <w:p w:rsidR="00AF71B5" w:rsidRDefault="00AF71B5" w:rsidP="00052653">
      <w:pPr>
        <w:ind w:right="-1"/>
        <w:jc w:val="both"/>
      </w:pPr>
    </w:p>
    <w:p w:rsidR="00052653" w:rsidRDefault="00052653" w:rsidP="00052653">
      <w:pPr>
        <w:ind w:right="-1"/>
        <w:jc w:val="both"/>
      </w:pPr>
      <w:r>
        <w:t xml:space="preserve">An appendix follows that details the list of </w:t>
      </w:r>
      <w:proofErr w:type="spellStart"/>
      <w:r w:rsidRPr="00385DA1">
        <w:rPr>
          <w:rFonts w:ascii="Courier New" w:hAnsi="Courier New" w:cs="Courier New"/>
          <w:color w:val="FF0000"/>
          <w:szCs w:val="18"/>
        </w:rPr>
        <w:t>qualifier_id</w:t>
      </w:r>
      <w:proofErr w:type="spellEnd"/>
      <w:r w:rsidRPr="00385DA1">
        <w:rPr>
          <w:rFonts w:ascii="Courier New" w:hAnsi="Courier New" w:cs="Courier New"/>
          <w:color w:val="FF0000"/>
          <w:szCs w:val="18"/>
        </w:rPr>
        <w:t xml:space="preserve"> </w:t>
      </w:r>
      <w:r>
        <w:t xml:space="preserve">attributes that you can reasonably expect to see against an associated </w:t>
      </w:r>
      <w:proofErr w:type="spellStart"/>
      <w:r w:rsidRPr="00385DA1">
        <w:rPr>
          <w:rFonts w:ascii="Courier New" w:hAnsi="Courier New" w:cs="Courier New"/>
          <w:color w:val="FF0000"/>
          <w:szCs w:val="18"/>
        </w:rPr>
        <w:t>ty</w:t>
      </w:r>
      <w:r>
        <w:rPr>
          <w:rFonts w:ascii="Courier New" w:hAnsi="Courier New" w:cs="Courier New"/>
          <w:color w:val="FF0000"/>
          <w:szCs w:val="18"/>
        </w:rPr>
        <w:t>pe_id</w:t>
      </w:r>
      <w:proofErr w:type="spellEnd"/>
      <w:r w:rsidRPr="00385DA1">
        <w:t>.</w:t>
      </w:r>
      <w:r>
        <w:t xml:space="preserve"> </w:t>
      </w:r>
    </w:p>
    <w:p w:rsidR="00052653" w:rsidRDefault="00052653" w:rsidP="00052653">
      <w:pPr>
        <w:ind w:right="-1"/>
        <w:jc w:val="both"/>
      </w:pPr>
    </w:p>
    <w:p w:rsidR="00052653" w:rsidRDefault="00052653" w:rsidP="00052653">
      <w:pPr>
        <w:ind w:right="-1"/>
        <w:jc w:val="both"/>
      </w:pPr>
      <w:r>
        <w:t xml:space="preserve">The following tables detail the qualifiers that </w:t>
      </w:r>
      <w:r w:rsidR="00AF71B5">
        <w:t>you should expect to see in F24</w:t>
      </w:r>
      <w:r>
        <w:t xml:space="preserve">: </w:t>
      </w:r>
    </w:p>
    <w:p w:rsidR="00052653" w:rsidRPr="00140F96" w:rsidRDefault="00052653" w:rsidP="00052653">
      <w:pPr>
        <w:ind w:right="-1"/>
        <w:jc w:val="both"/>
        <w:rPr>
          <w:b/>
          <w:lang w:val="en-US"/>
        </w:rPr>
      </w:pPr>
    </w:p>
    <w:tbl>
      <w:tblPr>
        <w:tblW w:w="14140" w:type="dxa"/>
        <w:tblInd w:w="93" w:type="dxa"/>
        <w:tblLook w:val="04A0" w:firstRow="1" w:lastRow="0" w:firstColumn="1" w:lastColumn="0" w:noHBand="0" w:noVBand="1"/>
      </w:tblPr>
      <w:tblGrid>
        <w:gridCol w:w="880"/>
        <w:gridCol w:w="2720"/>
        <w:gridCol w:w="2100"/>
        <w:gridCol w:w="844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Long ball</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CD1570">
            <w:pPr>
              <w:ind w:right="-1"/>
            </w:pPr>
            <w:r w:rsidRPr="00140F96">
              <w:t xml:space="preserve">Long pass over </w:t>
            </w:r>
            <w:r w:rsidR="00CD1570">
              <w:t>35 yards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ball played in from wide areas into the box</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Head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made with a players head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Through ball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Ball played through for player making an attacking run to create a chance on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free kick; direct or indirect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All corners. Look for qualifier 6 but excluding qualifier 2 for short corners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Players caught offside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ID</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who was in an offside position when pass was made.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disallowed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led to a goal disallowed for a foul or offside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106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Attacking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pass in the opposition’s half of the pitch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E5038B">
            <w:pPr>
              <w:ind w:right="-1"/>
              <w:jc w:val="center"/>
              <w:rPr>
                <w:b/>
                <w:bCs/>
              </w:rPr>
            </w:pPr>
            <w:r w:rsidRPr="00140F96">
              <w:rPr>
                <w:b/>
                <w:bCs/>
              </w:rPr>
              <w:t>1</w:t>
            </w:r>
            <w:r w:rsidR="00E5038B">
              <w:rPr>
                <w:b/>
                <w:bCs/>
              </w:rPr>
              <w:t>07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 taken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End X</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x pitch coordinate for the end point of a pass - See Appendix 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End Y</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y pitch coordinate for the end point of a pass - See Appendix 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Chipped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which was chipped into the air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Lay-off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where player laid the ball into the path of a teammates run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played from a player’s own half up towards front players. Aimed to hit a zone rather than a specific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Flick-on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where a player has "flicked" the ball forward using their head</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Pull Back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in opposition’s penalty box reaches the by-line and passes (cuts) the ball backwards to a teammate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Switch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pass which crosses the centre zone of the pitch and in length is greater than 60 on the y axis of the pitch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pass was an assist for a shot. The type of shot then dictates whether it was a goal assist or just key pass.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Length</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CD1570">
            <w:pPr>
              <w:ind w:right="-1"/>
            </w:pPr>
            <w:r w:rsidRPr="00140F96">
              <w:t>Dynamic -</w:t>
            </w:r>
            <w:r w:rsidR="00CD1570">
              <w:t xml:space="preserve"> yards</w:t>
            </w:r>
            <w:r w:rsidRPr="00140F96">
              <w:t xml:space="preserve"> of pitch</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estimated length the ball has travelled during the associated event.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Angle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0 to 6.28 (Radians)</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The angle the ball travels at during an event relative to the direction of play. Shown in radians. </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assist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was deemed a 2nd assist - created the opportunity for another player to assist a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Players on both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were defensive players on both posts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on near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was a defensive player on only the near post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on far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was a defensive player on only the far post when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222</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No players on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Assigned to event 6 indicating there were no defensive players on either post when a corner was taken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223</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swerving towards the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Out-swinger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swerving away from the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225</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Straight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was crossed into the box with a straight ball flight</w:t>
            </w:r>
          </w:p>
        </w:tc>
      </w:tr>
    </w:tbl>
    <w:p w:rsidR="00052653" w:rsidRDefault="00052653" w:rsidP="00052653">
      <w:r>
        <w:br w:type="page"/>
      </w:r>
    </w:p>
    <w:tbl>
      <w:tblPr>
        <w:tblW w:w="14140" w:type="dxa"/>
        <w:tblInd w:w="93" w:type="dxa"/>
        <w:tblLook w:val="04A0" w:firstRow="1" w:lastRow="0" w:firstColumn="1" w:lastColumn="0" w:noHBand="0" w:noVBand="1"/>
      </w:tblPr>
      <w:tblGrid>
        <w:gridCol w:w="880"/>
        <w:gridCol w:w="2720"/>
        <w:gridCol w:w="2100"/>
        <w:gridCol w:w="844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Body Part</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Head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Any event where the player used their head such as a shot or a clearance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Left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shot with their left foot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Right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shot with right footed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Other body part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was neither via a player</w:t>
            </w:r>
            <w:r>
              <w:t>’</w:t>
            </w:r>
            <w:r w:rsidRPr="00140F96">
              <w:t>s head or foot for example knee or chest</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Default="00052653" w:rsidP="005F5387">
            <w:pPr>
              <w:ind w:right="-1"/>
              <w:jc w:val="center"/>
              <w:rPr>
                <w:b/>
                <w:bCs/>
              </w:rPr>
            </w:pPr>
          </w:p>
          <w:p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844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Pattern of Play</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Regular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during open play as opposed to from a set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Fast break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following a fast break situation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from a crossed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From corner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occurred from a corner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occurred directly from a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Corner situation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or shot event in corner situation. 25 is used when the goal is direct from corner, 96 relates to 2nd phase attack.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Direct free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26 will be used for shot directly from a free kick. 97 only used with </w:t>
            </w:r>
            <w:proofErr w:type="spellStart"/>
            <w:r w:rsidRPr="00140F96">
              <w:t>Opta</w:t>
            </w:r>
            <w:proofErr w:type="spellEnd"/>
            <w:r w:rsidRPr="00140F96">
              <w:t xml:space="preserve"> </w:t>
            </w:r>
            <w:proofErr w:type="spellStart"/>
            <w:r w:rsidRPr="00140F96">
              <w:t>GoalData</w:t>
            </w:r>
            <w:proofErr w:type="spellEnd"/>
            <w:r w:rsidRPr="00140F96">
              <w:t xml:space="preserve"> (game system 4) but not with full data.</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Scramble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where there was a scramble for possession of the ball and the defence had an opportunity to clear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Throw-in 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came from a throw-in set piece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Indicates that there was a pass (assist) from another player to set up the goal opportunity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Intentional 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from an intentional assist i.e. The assisting player intended the pass, no deflection </w:t>
            </w:r>
            <w:proofErr w:type="spellStart"/>
            <w:r w:rsidRPr="00140F96">
              <w:t>etc</w:t>
            </w:r>
            <w:proofErr w:type="spellEnd"/>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Event_id</w:t>
            </w:r>
            <w:proofErr w:type="spellEnd"/>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appear for goals or shots, the related </w:t>
            </w:r>
            <w:proofErr w:type="spellStart"/>
            <w:r w:rsidRPr="00140F96">
              <w:t>event_id</w:t>
            </w:r>
            <w:proofErr w:type="spellEnd"/>
            <w:r w:rsidRPr="00140F96">
              <w:t xml:space="preserve"> will be that of the assist and thus show the assisting player ID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Event_id</w:t>
            </w:r>
            <w:proofErr w:type="spellEnd"/>
          </w:p>
        </w:tc>
        <w:tc>
          <w:tcPr>
            <w:tcW w:w="844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If there was a 2nd assist, </w:t>
            </w:r>
            <w:proofErr w:type="spellStart"/>
            <w:r w:rsidRPr="00140F96">
              <w:t>i.e</w:t>
            </w:r>
            <w:proofErr w:type="spellEnd"/>
            <w:r w:rsidRPr="00140F96">
              <w:t xml:space="preserve"> a pass to create the opportunity for the player making the </w:t>
            </w:r>
            <w:proofErr w:type="gramStart"/>
            <w:r w:rsidRPr="00140F96">
              <w:t>assist.</w:t>
            </w:r>
            <w:proofErr w:type="gramEnd"/>
            <w:r w:rsidRPr="00140F96">
              <w:t xml:space="preserve"> MLS and German Bundesliga 1 &amp; 2.</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Penalty</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When attempt on goal was a penalty kick. ALSO used on Event type 4 to indicate a penalty was awarded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Own goal </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Own </w:t>
            </w:r>
            <w:proofErr w:type="gramStart"/>
            <w:r w:rsidRPr="00140F96">
              <w:t>goal .</w:t>
            </w:r>
            <w:proofErr w:type="gramEnd"/>
            <w:r w:rsidRPr="00140F96">
              <w:t xml:space="preserve"> </w:t>
            </w:r>
            <w:r w:rsidRPr="00140F96">
              <w:rPr>
                <w:i/>
              </w:rPr>
              <w:t>Note: Use the inverse coordinates of the goal location</w:t>
            </w: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Strong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subjectively classed as strong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Weak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subjectively classed as weak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Rising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rising in the air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Dipping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dipping towards the ground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Lob</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was an attempt by the attacker to play the ball over the goalkeeper and into the goal</w:t>
            </w: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rsidR="00052653" w:rsidRPr="00604A99" w:rsidRDefault="00052653" w:rsidP="005F5387">
            <w:pPr>
              <w:ind w:right="-1"/>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to the left - from attackers perspective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to the right - from attackers perspective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Swerve Moving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which swerves in several directions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Deflection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deflected off another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Touched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where the goalkeeper got a touch on the ball as it went in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going wide or over the goal but still collected/saved by the goalkeeper with event type 15</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Hit Woodwork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Any shot which hits the post or crossbar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Not past goal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missed which does not  pass the goal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Big Chance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Shot was deemed by Opta analysts an excellent opportunity to score – clear cut chance </w:t>
            </w:r>
            <w:proofErr w:type="spellStart"/>
            <w:r w:rsidRPr="00140F96">
              <w:t>eg</w:t>
            </w:r>
            <w:proofErr w:type="spellEnd"/>
            <w:r w:rsidRPr="00140F96">
              <w:t xml:space="preserve"> one on one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Individual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created the chance to shoot by himself, not assisted. For example he dribbled to create space for himself and shot.</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2nd 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Indicates that this shot had a significant pass to create the opportunity for the pass which led to a goal</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Own shot blocked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blocks an attacking shot  unintentionally from their teammate</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Small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69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 of 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35+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the left post or missed left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crossbar or missed over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Hit right post or missed right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79</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Low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High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left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87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Close right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Zone of the goalmouth - See appendix 6</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Six yard 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blocked on the 6 yard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Saved off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Shot saved on the goal line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Goal mouth y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nil"/>
              <w:right w:val="single" w:sz="8" w:space="0" w:color="808080"/>
            </w:tcBorders>
            <w:shd w:val="clear" w:color="auto" w:fill="auto"/>
            <w:noWrap/>
            <w:vAlign w:val="bottom"/>
            <w:hideMark/>
          </w:tcPr>
          <w:p w:rsidR="00052653" w:rsidRPr="00140F96" w:rsidRDefault="00052653" w:rsidP="005F5387">
            <w:pPr>
              <w:ind w:right="-1"/>
              <w:jc w:val="both"/>
            </w:pPr>
            <w:r w:rsidRPr="00140F96">
              <w:t>Y Co-ordinate of where a shot crossed goal line - see Appendix 4</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103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Goal mouth z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Z Co-ordinate for height at which a shot crossed the goal line - see Appendix 4</w:t>
            </w:r>
          </w:p>
        </w:tc>
      </w:tr>
      <w:tr w:rsidR="00052653" w:rsidRPr="00140F96"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r>
      <w:tr w:rsidR="00052653" w:rsidRPr="00140F96"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rsidR="00052653" w:rsidRPr="00604A99" w:rsidRDefault="00052653" w:rsidP="005F5387">
            <w:pPr>
              <w:ind w:right="-1"/>
              <w:jc w:val="both"/>
              <w:rPr>
                <w:color w:val="BFBFBF" w:themeColor="background1" w:themeShade="BF"/>
              </w:rPr>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146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Blocked x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The x pitch coordinate for where a shot was blocked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147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 xml:space="preserve">Blocked </w:t>
            </w:r>
            <w:proofErr w:type="spellStart"/>
            <w:r w:rsidRPr="00140F96">
              <w:t>y</w:t>
            </w:r>
            <w:proofErr w:type="spellEnd"/>
            <w:r w:rsidRPr="00140F96">
              <w:t xml:space="preserve"> co-ordinate</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The y pitch coordinate for where a shot was blocked</w:t>
            </w:r>
          </w:p>
        </w:tc>
      </w:tr>
    </w:tbl>
    <w:p w:rsidR="00052653" w:rsidRDefault="00052653" w:rsidP="00052653">
      <w:pPr>
        <w:ind w:right="-1"/>
        <w:jc w:val="both"/>
        <w:rPr>
          <w:lang w:val="en-US"/>
        </w:rPr>
      </w:pPr>
    </w:p>
    <w:p w:rsidR="00052653" w:rsidRDefault="00052653" w:rsidP="00052653">
      <w:pPr>
        <w:spacing w:before="0" w:after="100"/>
        <w:ind w:left="907" w:hanging="567"/>
        <w:rPr>
          <w:lang w:val="en-US"/>
        </w:rPr>
      </w:pPr>
      <w:r>
        <w:rPr>
          <w:lang w:val="en-US"/>
        </w:rPr>
        <w:br w:type="page"/>
      </w:r>
    </w:p>
    <w:p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6-seconds violation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held onto the ball longer than 6 seconds resulting in a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Dangerous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foul due to dangerous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All fouls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Yellow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shown a yellow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Second yellow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receives a 2nd yellow card which automatically results in a red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shown a straight red card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Referee abuse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abuse to the referee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Argument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an argument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their involvement in a fight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Time wasting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time wasting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Excessive celebration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excessively celebrating a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Crowd interaction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because of contact or communication with the crowd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Other reason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unknown reason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Back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given for an illegal pass to the goalkeeper which was collected by his hands or picked up</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Free kick or card event; player penalised for simulation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Persistent infringement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player for persistent fouls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159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Foul and abusive language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using foul language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Encroachment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who moves within 10 yards of an opponent’s free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Leaving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leaving the field without permission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Entering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player entering the field during play without referee's permission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Spitting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spitting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Professional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for a deliberate tactical foul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Handling on the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Card shown to an outfield player for using their hand to keep the ball out of the goal</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Rescinded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rescind a card post match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172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No impact on timing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Player booked on bench but who hasn't played any minutes in the match</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184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Dissent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Cad shown when a player does not obey referee instructions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 the ball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Foul committed by and on a player who is not in possession of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192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Block by hand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Outfield player blocks a shot with their hand</w:t>
            </w:r>
          </w:p>
        </w:tc>
      </w:tr>
    </w:tbl>
    <w:p w:rsidR="00052653" w:rsidRDefault="00052653" w:rsidP="00052653">
      <w:pPr>
        <w:ind w:right="-1"/>
        <w:jc w:val="both"/>
        <w:rPr>
          <w:lang w:val="en-US"/>
        </w:rPr>
      </w:pPr>
    </w:p>
    <w:p w:rsidR="00052653" w:rsidRDefault="00052653" w:rsidP="00052653">
      <w:pPr>
        <w:ind w:right="-1"/>
        <w:jc w:val="both"/>
        <w:rPr>
          <w:lang w:val="en-US"/>
        </w:rPr>
      </w:pPr>
    </w:p>
    <w:p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From shot off target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Used with Event 10. Indicates a shot was saved by the goalkeeper but in fact the shot was going wide and not on target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High claim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11 Claim - Goalkeeper claims possession of a crossed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89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on 1</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attacker was clear with no defenders between him and the goalkeeper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Deflected save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but does not catch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 and deflect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while diving but does not catch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and catches it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Dive and 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10 Save; when goalkeeper saves a shot while diving and catches it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Keeper Throw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event - goalkeeper throws the ball out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Pass event – goal kick</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Clearance by goalkeeper where he punches the ball clear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Own Player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Shot saved by goalkeeper that was deflected by a defender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Parried safe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shot is parried to safety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Parried danger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shot is parried but only to another opponent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Fingertip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using his fingertips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Caught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catches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Collected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and collects possession of the ball</w:t>
            </w: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Standing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while standing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while diving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Stooping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saves while stooping</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Reaching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where goalkeeper reaches for the ball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saves with his hands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183</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Feet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save using his feet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Scored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shots faced and not saved resulting in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shots faced and saved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Missed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event - shot faced which went wide or over. Did not require a save.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198</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GK hoof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drops the ball on the ground and kicks it long towards a position rather than a specific player</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Gk</w:t>
            </w:r>
            <w:proofErr w:type="spellEnd"/>
            <w:r w:rsidRPr="00140F96">
              <w:t xml:space="preserve"> kick from 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Goalkeeper kicks the ball forward straight out of his hands</w:t>
            </w:r>
          </w:p>
        </w:tc>
      </w:tr>
    </w:tbl>
    <w:p w:rsidR="00052653" w:rsidRDefault="00052653" w:rsidP="00052653">
      <w:pPr>
        <w:ind w:right="-1"/>
        <w:jc w:val="both"/>
        <w:rPr>
          <w:lang w:val="en-US"/>
        </w:rPr>
      </w:pPr>
    </w:p>
    <w:p w:rsidR="00052653"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1574D2">
              <w:rPr>
                <w:b/>
                <w:bCs/>
                <w:color w:val="FFFFFF" w:themeColor="background1"/>
              </w:rPr>
              <w:t>Defensive Events</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Last line</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When a player makes a defensive action and they are the last person between the opponent and the goal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94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proofErr w:type="spellStart"/>
            <w:r w:rsidRPr="00140F96">
              <w:t>Def</w:t>
            </w:r>
            <w:proofErr w:type="spellEnd"/>
            <w:r w:rsidRPr="00140F96">
              <w:t xml:space="preserve"> block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Defender blocks an opposition shot. Shown with event 10. </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Out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Tackle or clearance event sent the ball out of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169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Leading to attempt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player error, event 51, which leads to an opponent shot on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170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Leading to goal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 player error, event 51, which lead to an opponent scoring a goal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Blocked 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Clearance; cross is blocked</w:t>
            </w:r>
          </w:p>
        </w:tc>
      </w:tr>
    </w:tbl>
    <w:p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jc w:val="center"/>
              <w:rPr>
                <w:b/>
                <w:bCs/>
                <w:color w:val="FFFFFF" w:themeColor="background1"/>
              </w:rPr>
            </w:pPr>
            <w:r w:rsidRPr="00604A99">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BE2803">
              <w:rPr>
                <w:b/>
                <w:bCs/>
                <w:color w:val="FFFFFF" w:themeColor="background1"/>
              </w:rPr>
              <w:t>Line Up / Subs / Formation</w:t>
            </w:r>
          </w:p>
        </w:tc>
        <w:tc>
          <w:tcPr>
            <w:tcW w:w="210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rsidR="00052653" w:rsidRPr="00604A99" w:rsidRDefault="00052653" w:rsidP="005F5387">
            <w:pPr>
              <w:ind w:right="-1"/>
              <w:rPr>
                <w:b/>
                <w:bCs/>
                <w:color w:val="FFFFFF" w:themeColor="background1"/>
              </w:rPr>
            </w:pPr>
            <w:r w:rsidRPr="00BE2803">
              <w:rPr>
                <w:b/>
                <w:bCs/>
                <w:color w:val="FFFFFF" w:themeColor="background1"/>
              </w:rPr>
              <w:t>Description - ASSOCIATED WITH EVENT TYPES 32, 34, 35, 36, 40</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30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Involved</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ID's in line up</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show all players in the starting </w:t>
            </w:r>
            <w:proofErr w:type="spellStart"/>
            <w:r w:rsidRPr="00140F96">
              <w:t>line up</w:t>
            </w:r>
            <w:proofErr w:type="spellEnd"/>
            <w:r w:rsidRPr="00140F96">
              <w:t xml:space="preserve"> and available as a substitute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Substitution, event 18, because of injury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42</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Tactical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Substitution, event 18 for tactical reasons</w:t>
            </w:r>
          </w:p>
        </w:tc>
      </w:tr>
      <w:tr w:rsidR="00052653" w:rsidRPr="00140F96" w:rsidTr="005F5387">
        <w:trPr>
          <w:trHeight w:val="465"/>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44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position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rPr>
                <w:i/>
              </w:rPr>
            </w:pPr>
            <w:r w:rsidRPr="00140F96">
              <w:rPr>
                <w:i/>
              </w:rPr>
              <w:t>Dynamic</w:t>
            </w:r>
          </w:p>
        </w:tc>
        <w:tc>
          <w:tcPr>
            <w:tcW w:w="8680" w:type="dxa"/>
            <w:tcBorders>
              <w:top w:val="nil"/>
              <w:left w:val="nil"/>
              <w:bottom w:val="single" w:sz="8" w:space="0" w:color="808080"/>
              <w:right w:val="single" w:sz="8" w:space="0" w:color="808080"/>
            </w:tcBorders>
            <w:shd w:val="clear" w:color="auto" w:fill="auto"/>
            <w:vAlign w:val="center"/>
            <w:hideMark/>
          </w:tcPr>
          <w:p w:rsidR="00052653" w:rsidRPr="00140F96" w:rsidRDefault="00052653" w:rsidP="005F5387">
            <w:pPr>
              <w:ind w:right="-1"/>
            </w:pPr>
            <w:r w:rsidRPr="00140F96">
              <w:t>Goalkeeper, Defender, Midfielder, Forward or Substitute. These are the default / natural positions associated with each player and not necessarily the position they played in the match; see qualifier 131 for this.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Jersey number</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Shirt number of player(s)</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This will be shown for substitutions, line ups, </w:t>
            </w:r>
            <w:proofErr w:type="spellStart"/>
            <w:r w:rsidRPr="00140F96">
              <w:t>line up</w:t>
            </w:r>
            <w:proofErr w:type="spellEnd"/>
            <w:r w:rsidRPr="00140F96">
              <w:t xml:space="preserve"> changes</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130</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formation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ID</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131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player formation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position within a formation - 'See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145</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slot</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Formation position of a player coming on - see appendix 8</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Captain</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Player ID </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ID of the player who is the team captain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197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Team kit</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Kit ID</w:t>
            </w:r>
          </w:p>
        </w:tc>
        <w:tc>
          <w:tcPr>
            <w:tcW w:w="868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 xml:space="preserve">Kit of the team </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rsidR="00052653" w:rsidRDefault="00052653" w:rsidP="005F5387">
            <w:pPr>
              <w:ind w:right="-1"/>
              <w:jc w:val="both"/>
            </w:pPr>
          </w:p>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868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Referee</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50</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position</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1, 2, 3, 4</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Linesman#1, Linesman#2, Forth official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ID</w:t>
            </w:r>
          </w:p>
        </w:tc>
        <w:tc>
          <w:tcPr>
            <w:tcW w:w="210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Official ID</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Unique ID for the official</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200</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stop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stops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201</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delay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Delay in play instructed by referee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injured</w:t>
            </w:r>
          </w:p>
        </w:tc>
      </w:tr>
    </w:tbl>
    <w:p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Attendance</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49</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Attendance figure</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rPr>
                <w:i/>
                <w:iCs/>
              </w:rPr>
            </w:pPr>
            <w:r w:rsidRPr="00140F96">
              <w:rPr>
                <w:i/>
                <w:iCs/>
              </w:rPr>
              <w:t>Dynamic</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Number of people in the crowd</w:t>
            </w:r>
          </w:p>
        </w:tc>
      </w:tr>
    </w:tbl>
    <w:p w:rsidR="00052653" w:rsidRPr="00140F96" w:rsidRDefault="00052653" w:rsidP="00052653">
      <w:pPr>
        <w:ind w:right="-1"/>
        <w:jc w:val="both"/>
        <w:rPr>
          <w:lang w:val="en-US"/>
        </w:rPr>
      </w:pPr>
    </w:p>
    <w:p w:rsidR="00052653" w:rsidRPr="00140F96" w:rsidRDefault="00052653" w:rsidP="00052653">
      <w:pPr>
        <w:ind w:right="-1"/>
        <w:jc w:val="both"/>
        <w:rPr>
          <w:lang w:val="en-US"/>
        </w:rPr>
      </w:pPr>
    </w:p>
    <w:tbl>
      <w:tblPr>
        <w:tblW w:w="14660" w:type="dxa"/>
        <w:tblInd w:w="93" w:type="dxa"/>
        <w:tblLook w:val="04A0" w:firstRow="1" w:lastRow="0" w:firstColumn="1" w:lastColumn="0" w:noHBand="0" w:noVBand="1"/>
      </w:tblPr>
      <w:tblGrid>
        <w:gridCol w:w="880"/>
        <w:gridCol w:w="2720"/>
        <w:gridCol w:w="2100"/>
        <w:gridCol w:w="896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Stoppages</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 - EVENT TYPE 27</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53</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Injured player id</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ID of player injured</w:t>
            </w:r>
          </w:p>
        </w:tc>
        <w:tc>
          <w:tcPr>
            <w:tcW w:w="8960" w:type="dxa"/>
            <w:tcBorders>
              <w:top w:val="single" w:sz="8" w:space="0" w:color="808080"/>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ID of the player who is injured and causing a delay in the game</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202</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Weather problem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Bad weather stops or interrupts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203</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Crowd trouble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Trouble within the crowd stops or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204</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Fire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Fire with the stadium stops or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205</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Object thrown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Object throw from the crowd lands on the pitch and delays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Spectator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Spectator comes onto the pitch and forces a delay in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Awaiting officials decision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Given to an event/delay where the referee still has to make a decision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Referee sustained injury causing stoppage in play</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226</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Suspended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Game is has not finished but is suspended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rsidR="00052653" w:rsidRPr="00140F96" w:rsidRDefault="00052653" w:rsidP="005F5387">
            <w:pPr>
              <w:ind w:right="-1"/>
              <w:jc w:val="center"/>
              <w:rPr>
                <w:b/>
                <w:bCs/>
              </w:rPr>
            </w:pPr>
            <w:r w:rsidRPr="00140F96">
              <w:rPr>
                <w:b/>
                <w:bCs/>
              </w:rPr>
              <w:t>227</w:t>
            </w:r>
          </w:p>
        </w:tc>
        <w:tc>
          <w:tcPr>
            <w:tcW w:w="272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Resume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rsidR="00052653" w:rsidRPr="00140F96" w:rsidRDefault="00052653" w:rsidP="005F5387">
            <w:pPr>
              <w:ind w:right="-1"/>
              <w:jc w:val="both"/>
            </w:pPr>
            <w:r w:rsidRPr="00140F96">
              <w:t>Game has re</w:t>
            </w:r>
            <w:r>
              <w:t>sumed after being suspended mid-</w:t>
            </w:r>
            <w:r w:rsidRPr="00140F96">
              <w:t>way through on a previous date</w:t>
            </w:r>
          </w:p>
        </w:tc>
      </w:tr>
    </w:tbl>
    <w:p w:rsidR="00052653" w:rsidRDefault="00052653" w:rsidP="00052653">
      <w:r>
        <w:br w:type="page"/>
      </w:r>
    </w:p>
    <w:tbl>
      <w:tblPr>
        <w:tblW w:w="14660" w:type="dxa"/>
        <w:tblInd w:w="93" w:type="dxa"/>
        <w:tblLook w:val="04A0" w:firstRow="1" w:lastRow="0" w:firstColumn="1" w:lastColumn="0" w:noHBand="0" w:noVBand="1"/>
      </w:tblPr>
      <w:tblGrid>
        <w:gridCol w:w="880"/>
        <w:gridCol w:w="2720"/>
        <w:gridCol w:w="2100"/>
        <w:gridCol w:w="8960"/>
      </w:tblGrid>
      <w:tr w:rsidR="00052653" w:rsidRPr="00140F96" w:rsidTr="005F5387">
        <w:trPr>
          <w:trHeight w:val="270"/>
        </w:trPr>
        <w:tc>
          <w:tcPr>
            <w:tcW w:w="88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center"/>
              <w:rPr>
                <w:b/>
                <w:bCs/>
                <w:color w:val="FFFFFF" w:themeColor="background1"/>
              </w:rPr>
            </w:pPr>
            <w:r w:rsidRPr="004511F0">
              <w:rPr>
                <w:b/>
                <w:bCs/>
                <w:color w:val="FFFFFF" w:themeColor="background1"/>
              </w:rPr>
              <w:lastRenderedPageBreak/>
              <w:t>ID</w:t>
            </w:r>
          </w:p>
        </w:tc>
        <w:tc>
          <w:tcPr>
            <w:tcW w:w="272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General</w:t>
            </w:r>
          </w:p>
        </w:tc>
        <w:tc>
          <w:tcPr>
            <w:tcW w:w="210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cause</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1,2,3,4,5,6,7,99,100</w:t>
            </w:r>
          </w:p>
        </w:tc>
        <w:tc>
          <w:tcPr>
            <w:tcW w:w="8960" w:type="dxa"/>
            <w:tcBorders>
              <w:top w:val="single" w:sz="8" w:space="0" w:color="808080"/>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Golden goal, weather, crowd, insufficient players, floodlight failure, frozen pitch, waterlogged pitch, other, unknown</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56</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Zone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Back, left, centre, right</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Area on the pitch - see appendix 7</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57</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type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End of the match</w:t>
            </w:r>
          </w:p>
        </w:tc>
      </w:tr>
      <w:tr w:rsidR="00052653" w:rsidRPr="00140F96" w:rsidTr="005F5387">
        <w:trPr>
          <w:trHeight w:val="255"/>
        </w:trPr>
        <w:tc>
          <w:tcPr>
            <w:tcW w:w="88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127</w:t>
            </w:r>
          </w:p>
        </w:tc>
        <w:tc>
          <w:tcPr>
            <w:tcW w:w="272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Direction of play</w:t>
            </w:r>
          </w:p>
        </w:tc>
        <w:tc>
          <w:tcPr>
            <w:tcW w:w="2100" w:type="dxa"/>
            <w:tcBorders>
              <w:top w:val="nil"/>
              <w:left w:val="nil"/>
              <w:bottom w:val="nil"/>
              <w:right w:val="single" w:sz="8" w:space="0" w:color="808080"/>
            </w:tcBorders>
            <w:shd w:val="clear" w:color="auto" w:fill="auto"/>
            <w:noWrap/>
            <w:vAlign w:val="center"/>
            <w:hideMark/>
          </w:tcPr>
          <w:p w:rsidR="00052653" w:rsidRPr="00140F96" w:rsidRDefault="00052653" w:rsidP="005F5387">
            <w:pPr>
              <w:ind w:right="-1"/>
            </w:pPr>
            <w:r w:rsidRPr="00140F96">
              <w:t>Right to Left</w:t>
            </w:r>
          </w:p>
        </w:tc>
        <w:tc>
          <w:tcPr>
            <w:tcW w:w="896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052653" w:rsidRPr="00140F96" w:rsidRDefault="00052653" w:rsidP="005F5387">
            <w:pPr>
              <w:ind w:right="-1"/>
            </w:pPr>
            <w:r w:rsidRPr="00140F96">
              <w:t xml:space="preserve">Event type 32 - Actual direction of play in relation to TV camera. X/Y coordinates however are ALWAYS all normalized to </w:t>
            </w:r>
            <w:r w:rsidRPr="00140F96">
              <w:rPr>
                <w:b/>
              </w:rPr>
              <w:t>Left to Right.</w:t>
            </w:r>
          </w:p>
        </w:tc>
      </w:tr>
      <w:tr w:rsidR="00052653" w:rsidRPr="00140F96" w:rsidTr="005F5387">
        <w:trPr>
          <w:trHeight w:val="270"/>
        </w:trPr>
        <w:tc>
          <w:tcPr>
            <w:tcW w:w="88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jc w:val="center"/>
              <w:rPr>
                <w:b/>
                <w:bCs/>
              </w:rPr>
            </w:pPr>
          </w:p>
        </w:tc>
        <w:tc>
          <w:tcPr>
            <w:tcW w:w="272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pP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Left to Right</w:t>
            </w:r>
          </w:p>
        </w:tc>
        <w:tc>
          <w:tcPr>
            <w:tcW w:w="8960" w:type="dxa"/>
            <w:vMerge/>
            <w:tcBorders>
              <w:top w:val="nil"/>
              <w:left w:val="single" w:sz="8" w:space="0" w:color="808080"/>
              <w:bottom w:val="single" w:sz="8" w:space="0" w:color="808080"/>
              <w:right w:val="single" w:sz="8" w:space="0" w:color="808080"/>
            </w:tcBorders>
            <w:vAlign w:val="center"/>
            <w:hideMark/>
          </w:tcPr>
          <w:p w:rsidR="00052653" w:rsidRPr="00140F96" w:rsidRDefault="00052653" w:rsidP="005F5387">
            <w:pPr>
              <w:ind w:right="-1"/>
            </w:pP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144</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Deleted event type</w:t>
            </w:r>
          </w:p>
        </w:tc>
        <w:tc>
          <w:tcPr>
            <w:tcW w:w="210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Event ID</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An event which should be removed. Value will show the ID of this event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189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Player not visible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Broadcast footage showing replay and not live footage – this event is what Opta analysts believe occurred.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209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Game end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The game is finished</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211</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Overrun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TAKE ON (3) – where a player takes on an opponent but the ball runs away from them out of play or to an opponent.</w:t>
            </w:r>
          </w:p>
        </w:tc>
      </w:tr>
      <w:tr w:rsidR="00052653" w:rsidRPr="00140F96"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rsidR="00052653" w:rsidRPr="00140F96" w:rsidRDefault="00052653" w:rsidP="005F5387">
            <w:pPr>
              <w:ind w:right="-1"/>
              <w:jc w:val="center"/>
              <w:rPr>
                <w:b/>
                <w:bCs/>
              </w:rPr>
            </w:pPr>
            <w:r w:rsidRPr="00140F96">
              <w:rPr>
                <w:b/>
                <w:bCs/>
              </w:rPr>
              <w:t>229</w:t>
            </w:r>
          </w:p>
        </w:tc>
        <w:tc>
          <w:tcPr>
            <w:tcW w:w="272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t>Post-</w:t>
            </w:r>
            <w:r w:rsidRPr="00140F96">
              <w:t>match complete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rsidR="00052653" w:rsidRPr="00140F96" w:rsidRDefault="00052653" w:rsidP="005F5387">
            <w:pPr>
              <w:ind w:right="-1"/>
            </w:pPr>
          </w:p>
        </w:tc>
        <w:tc>
          <w:tcPr>
            <w:tcW w:w="8960" w:type="dxa"/>
            <w:tcBorders>
              <w:top w:val="nil"/>
              <w:left w:val="nil"/>
              <w:bottom w:val="single" w:sz="8" w:space="0" w:color="808080"/>
              <w:right w:val="single" w:sz="8" w:space="0" w:color="808080"/>
            </w:tcBorders>
            <w:shd w:val="clear" w:color="auto" w:fill="auto"/>
            <w:noWrap/>
            <w:vAlign w:val="center"/>
            <w:hideMark/>
          </w:tcPr>
          <w:p w:rsidR="00052653" w:rsidRPr="00140F96" w:rsidRDefault="00052653" w:rsidP="005F5387">
            <w:pPr>
              <w:ind w:right="-1"/>
            </w:pPr>
            <w:r w:rsidRPr="00140F96">
              <w:t>Opta post match quality control has been completed on this match</w:t>
            </w:r>
          </w:p>
        </w:tc>
      </w:tr>
      <w:tr w:rsidR="00052653" w:rsidRPr="00140F96" w:rsidTr="005F5387">
        <w:trPr>
          <w:trHeight w:val="255"/>
        </w:trPr>
        <w:tc>
          <w:tcPr>
            <w:tcW w:w="88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72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rsidR="00052653" w:rsidRDefault="00052653" w:rsidP="005F5387">
            <w:pPr>
              <w:ind w:right="-1"/>
              <w:jc w:val="both"/>
            </w:pPr>
          </w:p>
          <w:p w:rsidR="00052653" w:rsidRPr="00140F96" w:rsidRDefault="00052653" w:rsidP="005F5387">
            <w:pPr>
              <w:ind w:right="-1"/>
              <w:jc w:val="both"/>
            </w:pPr>
          </w:p>
        </w:tc>
        <w:tc>
          <w:tcPr>
            <w:tcW w:w="8960" w:type="dxa"/>
            <w:tcBorders>
              <w:top w:val="nil"/>
              <w:left w:val="nil"/>
              <w:bottom w:val="nil"/>
              <w:right w:val="nil"/>
            </w:tcBorders>
            <w:shd w:val="clear" w:color="auto" w:fill="auto"/>
            <w:noWrap/>
            <w:vAlign w:val="bottom"/>
            <w:hideMark/>
          </w:tcPr>
          <w:p w:rsidR="00052653" w:rsidRPr="00140F96" w:rsidRDefault="00052653" w:rsidP="005F5387">
            <w:pPr>
              <w:ind w:right="-1"/>
              <w:jc w:val="both"/>
            </w:pPr>
          </w:p>
        </w:tc>
      </w:tr>
    </w:tbl>
    <w:p w:rsidR="00052653" w:rsidRDefault="00052653" w:rsidP="00052653">
      <w:pPr>
        <w:ind w:right="-1"/>
        <w:jc w:val="both"/>
      </w:pPr>
    </w:p>
    <w:p w:rsidR="00052653" w:rsidRDefault="00052653" w:rsidP="00052653">
      <w:pPr>
        <w:ind w:right="-1"/>
        <w:jc w:val="both"/>
      </w:pPr>
    </w:p>
    <w:p w:rsidR="00052653" w:rsidRDefault="00052653" w:rsidP="00052653">
      <w:pPr>
        <w:ind w:right="-1"/>
        <w:jc w:val="both"/>
        <w:sectPr w:rsidR="00052653" w:rsidSect="00233700">
          <w:headerReference w:type="default" r:id="rId15"/>
          <w:pgSz w:w="16838" w:h="11906" w:orient="landscape"/>
          <w:pgMar w:top="1418" w:right="1440" w:bottom="1416" w:left="1440" w:header="708" w:footer="420" w:gutter="0"/>
          <w:pgNumType w:start="1"/>
          <w:cols w:space="708"/>
          <w:docGrid w:linePitch="360"/>
        </w:sectPr>
      </w:pPr>
    </w:p>
    <w:p w:rsidR="00052653" w:rsidRPr="00547550" w:rsidRDefault="00052653" w:rsidP="00052653">
      <w:pPr>
        <w:pStyle w:val="Heading1"/>
        <w:ind w:left="0" w:right="-1"/>
      </w:pPr>
      <w:r>
        <w:lastRenderedPageBreak/>
        <w:t>Appendix 3 – useful queries</w:t>
      </w:r>
    </w:p>
    <w:p w:rsidR="00052653" w:rsidRPr="00943B36" w:rsidRDefault="00052653" w:rsidP="00052653">
      <w:pPr>
        <w:pStyle w:val="AppHead"/>
        <w:numPr>
          <w:ilvl w:val="0"/>
          <w:numId w:val="0"/>
        </w:numPr>
        <w:jc w:val="both"/>
        <w:rPr>
          <w:color w:val="4E4E4E"/>
          <w:sz w:val="20"/>
          <w:szCs w:val="22"/>
        </w:rPr>
      </w:pPr>
      <w:r>
        <w:rPr>
          <w:color w:val="4E4E4E"/>
          <w:sz w:val="20"/>
          <w:szCs w:val="22"/>
        </w:rPr>
        <w:t>Below is a table that can be used as a guide to calculate some of the more comm</w:t>
      </w:r>
      <w:r w:rsidR="00AF71B5">
        <w:rPr>
          <w:color w:val="4E4E4E"/>
          <w:sz w:val="20"/>
          <w:szCs w:val="22"/>
        </w:rPr>
        <w:t>on statistic types from the F24</w:t>
      </w:r>
      <w:r>
        <w:rPr>
          <w:color w:val="4E4E4E"/>
          <w:sz w:val="20"/>
          <w:szCs w:val="22"/>
        </w:rPr>
        <w:t xml:space="preserve"> data:</w:t>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544"/>
        <w:gridCol w:w="1127"/>
        <w:gridCol w:w="967"/>
        <w:gridCol w:w="1177"/>
        <w:gridCol w:w="1851"/>
        <w:gridCol w:w="1514"/>
      </w:tblGrid>
      <w:tr w:rsidR="00052653" w:rsidRPr="00943B36" w:rsidTr="005F5387">
        <w:trPr>
          <w:trHeight w:val="476"/>
        </w:trPr>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sidRPr="00943B36">
              <w:rPr>
                <w:b/>
                <w:bCs/>
                <w:color w:val="FFFFFF" w:themeColor="background1"/>
                <w:sz w:val="18"/>
                <w:lang w:val="en-US"/>
              </w:rPr>
              <w:t>English</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r w:rsidRPr="00943B36">
              <w:rPr>
                <w:sz w:val="18"/>
                <w:lang w:val="en-US"/>
              </w:rPr>
              <w:t>Include short corners where qualifier 6 is present but not qualifier 2</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passes unsuccessful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Crosses Total (open play)</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Successful Crosses Total (open)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502"/>
        </w:trPr>
        <w:tc>
          <w:tcPr>
            <w:tcW w:w="0" w:type="auto"/>
            <w:vAlign w:val="center"/>
          </w:tcPr>
          <w:p w:rsidR="00052653" w:rsidRPr="00943B36" w:rsidRDefault="00052653" w:rsidP="005F5387">
            <w:pPr>
              <w:rPr>
                <w:b/>
                <w:sz w:val="18"/>
                <w:lang w:val="en-US"/>
              </w:rPr>
            </w:pPr>
            <w:r w:rsidRPr="00943B36">
              <w:rPr>
                <w:b/>
                <w:sz w:val="18"/>
                <w:lang w:val="en-US"/>
              </w:rPr>
              <w:t>Unsuccessful Crosses Total (</w:t>
            </w:r>
            <w:proofErr w:type="spellStart"/>
            <w:r w:rsidRPr="00943B36">
              <w:rPr>
                <w:b/>
                <w:sz w:val="18"/>
                <w:lang w:val="en-US"/>
              </w:rPr>
              <w:t>excl</w:t>
            </w:r>
            <w:proofErr w:type="spellEnd"/>
            <w:r w:rsidRPr="00943B36">
              <w:rPr>
                <w:b/>
                <w:sz w:val="18"/>
                <w:lang w:val="en-US"/>
              </w:rPr>
              <w:t xml:space="preserve"> corners &amp; Free kicks)</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5, 6</w:t>
            </w:r>
          </w:p>
        </w:tc>
      </w:tr>
      <w:tr w:rsidR="00052653" w:rsidRPr="00943B36" w:rsidTr="005F5387">
        <w:trPr>
          <w:trHeight w:val="468"/>
        </w:trPr>
        <w:tc>
          <w:tcPr>
            <w:tcW w:w="0" w:type="auto"/>
            <w:vAlign w:val="center"/>
          </w:tcPr>
          <w:p w:rsidR="00052653" w:rsidRPr="00943B36" w:rsidRDefault="00052653" w:rsidP="005F5387">
            <w:pPr>
              <w:rPr>
                <w:b/>
                <w:sz w:val="18"/>
                <w:lang w:val="en-US"/>
              </w:rPr>
            </w:pPr>
            <w:r w:rsidRPr="00943B36">
              <w:rPr>
                <w:b/>
                <w:sz w:val="18"/>
                <w:lang w:val="en-US"/>
              </w:rPr>
              <w:t>assists total *</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29, 55</w:t>
            </w:r>
          </w:p>
        </w:tc>
        <w:tc>
          <w:tcPr>
            <w:tcW w:w="0" w:type="auto"/>
            <w:vAlign w:val="center"/>
          </w:tcPr>
          <w:p w:rsidR="00052653" w:rsidRPr="00943B36" w:rsidRDefault="00052653" w:rsidP="005F5387">
            <w:pPr>
              <w:rPr>
                <w:sz w:val="18"/>
                <w:lang w:val="en-US"/>
              </w:rPr>
            </w:pPr>
            <w:r w:rsidRPr="00943B36">
              <w:rPr>
                <w:sz w:val="18"/>
                <w:lang w:val="en-US"/>
              </w:rPr>
              <w:t xml:space="preserve">Value of 55 = </w:t>
            </w:r>
            <w:proofErr w:type="spellStart"/>
            <w:r w:rsidRPr="00943B36">
              <w:rPr>
                <w:sz w:val="18"/>
                <w:lang w:val="en-US"/>
              </w:rPr>
              <w:t>event_id</w:t>
            </w:r>
            <w:proofErr w:type="spellEnd"/>
            <w:r w:rsidRPr="00943B36">
              <w:rPr>
                <w:sz w:val="18"/>
                <w:lang w:val="en-US"/>
              </w:rPr>
              <w:t xml:space="preserve"> of the assisting pass</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418"/>
        </w:trPr>
        <w:tc>
          <w:tcPr>
            <w:tcW w:w="0" w:type="auto"/>
            <w:vAlign w:val="center"/>
          </w:tcPr>
          <w:p w:rsidR="00052653" w:rsidRPr="00943B36" w:rsidRDefault="00052653" w:rsidP="005F5387">
            <w:pPr>
              <w:rPr>
                <w:b/>
                <w:sz w:val="18"/>
                <w:lang w:val="en-US"/>
              </w:rPr>
            </w:pPr>
            <w:r w:rsidRPr="00943B36">
              <w:rPr>
                <w:b/>
                <w:sz w:val="18"/>
                <w:lang w:val="en-US"/>
              </w:rPr>
              <w:t>key passes total *</w:t>
            </w:r>
          </w:p>
        </w:tc>
        <w:tc>
          <w:tcPr>
            <w:tcW w:w="0" w:type="auto"/>
            <w:vAlign w:val="center"/>
          </w:tcPr>
          <w:p w:rsidR="00052653" w:rsidRPr="00943B36" w:rsidRDefault="00052653" w:rsidP="005F5387">
            <w:pPr>
              <w:jc w:val="center"/>
              <w:rPr>
                <w:i/>
                <w:sz w:val="18"/>
                <w:lang w:val="en-US"/>
              </w:rPr>
            </w:pPr>
            <w:r w:rsidRPr="00943B36">
              <w:rPr>
                <w:i/>
                <w:sz w:val="18"/>
                <w:lang w:val="en-US"/>
              </w:rPr>
              <w:t>13, 14, 15</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29, 55</w:t>
            </w:r>
          </w:p>
        </w:tc>
        <w:tc>
          <w:tcPr>
            <w:tcW w:w="0" w:type="auto"/>
            <w:vAlign w:val="center"/>
          </w:tcPr>
          <w:p w:rsidR="00052653" w:rsidRPr="00943B36" w:rsidRDefault="00052653" w:rsidP="005F5387">
            <w:pPr>
              <w:rPr>
                <w:sz w:val="18"/>
                <w:lang w:val="en-US"/>
              </w:rPr>
            </w:pPr>
            <w:r w:rsidRPr="00943B36">
              <w:rPr>
                <w:sz w:val="18"/>
                <w:lang w:val="en-US"/>
              </w:rPr>
              <w:t xml:space="preserve">Value of 55 = </w:t>
            </w:r>
            <w:proofErr w:type="spellStart"/>
            <w:r w:rsidRPr="00943B36">
              <w:rPr>
                <w:sz w:val="18"/>
                <w:lang w:val="en-US"/>
              </w:rPr>
              <w:t>event_id</w:t>
            </w:r>
            <w:proofErr w:type="spellEnd"/>
            <w:r w:rsidRPr="00943B36">
              <w:rPr>
                <w:sz w:val="18"/>
                <w:lang w:val="en-US"/>
              </w:rPr>
              <w:t xml:space="preserve"> of the key pass</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won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offensive passes lost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&lt;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defensive/backward passes</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&gt;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sideway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 xml:space="preserve">If (x = </w:t>
            </w:r>
            <w:proofErr w:type="spellStart"/>
            <w:r w:rsidRPr="00943B36">
              <w:rPr>
                <w:sz w:val="18"/>
                <w:lang w:val="en-US"/>
              </w:rPr>
              <w:t>end_x</w:t>
            </w:r>
            <w:proofErr w:type="spellEnd"/>
            <w:r w:rsidRPr="00943B36">
              <w:rPr>
                <w:sz w:val="18"/>
                <w:lang w:val="en-US"/>
              </w:rPr>
              <w:t>)</w:t>
            </w: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won</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long passes lost</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total</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won</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aerial lost</w:t>
            </w:r>
          </w:p>
        </w:tc>
        <w:tc>
          <w:tcPr>
            <w:tcW w:w="0" w:type="auto"/>
            <w:vAlign w:val="center"/>
          </w:tcPr>
          <w:p w:rsidR="00052653" w:rsidRPr="00943B36" w:rsidRDefault="00052653" w:rsidP="005F5387">
            <w:pPr>
              <w:jc w:val="center"/>
              <w:rPr>
                <w:i/>
                <w:sz w:val="18"/>
                <w:lang w:val="en-US"/>
              </w:rPr>
            </w:pPr>
            <w:r w:rsidRPr="00943B36">
              <w:rPr>
                <w:i/>
                <w:sz w:val="18"/>
                <w:lang w:val="en-US"/>
              </w:rPr>
              <w:t>44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total</w:t>
            </w:r>
          </w:p>
        </w:tc>
        <w:tc>
          <w:tcPr>
            <w:tcW w:w="0" w:type="auto"/>
            <w:vAlign w:val="center"/>
          </w:tcPr>
          <w:p w:rsidR="00052653" w:rsidRPr="00943B36" w:rsidRDefault="00052653" w:rsidP="005F5387">
            <w:pPr>
              <w:jc w:val="center"/>
              <w:rPr>
                <w:i/>
                <w:sz w:val="18"/>
                <w:lang w:val="en-US"/>
              </w:rPr>
            </w:pPr>
            <w:r w:rsidRPr="00943B36">
              <w:rPr>
                <w:i/>
                <w:sz w:val="18"/>
                <w:lang w:val="en-US"/>
              </w:rPr>
              <w:t>3,4,7,45,54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won</w:t>
            </w:r>
          </w:p>
        </w:tc>
        <w:tc>
          <w:tcPr>
            <w:tcW w:w="0" w:type="auto"/>
            <w:vAlign w:val="center"/>
          </w:tcPr>
          <w:p w:rsidR="00052653" w:rsidRPr="00943B36" w:rsidRDefault="00052653" w:rsidP="005F5387">
            <w:pPr>
              <w:jc w:val="center"/>
              <w:rPr>
                <w:i/>
                <w:sz w:val="18"/>
                <w:lang w:val="en-US"/>
              </w:rPr>
            </w:pPr>
            <w:r w:rsidRPr="00943B36">
              <w:rPr>
                <w:i/>
                <w:sz w:val="18"/>
                <w:lang w:val="en-US"/>
              </w:rPr>
              <w:t>3, 4,7,54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ground duels lost</w:t>
            </w:r>
          </w:p>
        </w:tc>
        <w:tc>
          <w:tcPr>
            <w:tcW w:w="0" w:type="auto"/>
            <w:vAlign w:val="center"/>
          </w:tcPr>
          <w:p w:rsidR="00052653" w:rsidRPr="00943B36" w:rsidRDefault="00052653" w:rsidP="005F5387">
            <w:pPr>
              <w:jc w:val="center"/>
              <w:rPr>
                <w:i/>
                <w:sz w:val="18"/>
                <w:lang w:val="en-US"/>
              </w:rPr>
            </w:pPr>
            <w:r w:rsidRPr="00943B36">
              <w:rPr>
                <w:i/>
                <w:sz w:val="18"/>
                <w:lang w:val="en-US"/>
              </w:rPr>
              <w:t>3, 4,7,45,50</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bl>
    <w:p w:rsidR="00052653" w:rsidRDefault="00052653" w:rsidP="00052653"/>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57"/>
        <w:gridCol w:w="1167"/>
        <w:gridCol w:w="967"/>
        <w:gridCol w:w="1177"/>
        <w:gridCol w:w="2698"/>
        <w:gridCol w:w="1514"/>
      </w:tblGrid>
      <w:tr w:rsidR="00052653" w:rsidRPr="00943B36" w:rsidTr="005F5387">
        <w:trPr>
          <w:trHeight w:val="476"/>
        </w:trPr>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sidRPr="00943B36">
              <w:rPr>
                <w:b/>
                <w:bCs/>
                <w:color w:val="FFFFFF" w:themeColor="background1"/>
                <w:sz w:val="18"/>
                <w:lang w:val="en-US"/>
              </w:rPr>
              <w:lastRenderedPageBreak/>
              <w:t>English</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052653" w:rsidRPr="00943B36" w:rsidRDefault="00052653"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 xml:space="preserve">Free kicks taken total </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total</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won</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handball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corners total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Crossed corners include qualifier 2, short corner without qualifier 2</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500"/>
        </w:trPr>
        <w:tc>
          <w:tcPr>
            <w:tcW w:w="0" w:type="auto"/>
            <w:vAlign w:val="center"/>
          </w:tcPr>
          <w:p w:rsidR="00052653" w:rsidRPr="00943B36" w:rsidRDefault="00052653" w:rsidP="005F5387">
            <w:pPr>
              <w:rPr>
                <w:b/>
                <w:sz w:val="18"/>
                <w:lang w:val="en-US"/>
              </w:rPr>
            </w:pPr>
            <w:r w:rsidRPr="00943B36">
              <w:rPr>
                <w:b/>
                <w:sz w:val="18"/>
                <w:lang w:val="en-US"/>
              </w:rPr>
              <w:t>corners into box - 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 xml:space="preserve">If (83 &lt; </w:t>
            </w:r>
            <w:proofErr w:type="spellStart"/>
            <w:r w:rsidRPr="00943B36">
              <w:rPr>
                <w:sz w:val="18"/>
                <w:lang w:val="en-US"/>
              </w:rPr>
              <w:t>end_x</w:t>
            </w:r>
            <w:proofErr w:type="spellEnd"/>
            <w:r w:rsidRPr="00943B36">
              <w:rPr>
                <w:sz w:val="18"/>
                <w:lang w:val="en-US"/>
              </w:rPr>
              <w:t xml:space="preserve"> &lt; 100)</w:t>
            </w:r>
          </w:p>
          <w:p w:rsidR="00052653" w:rsidRPr="00943B36" w:rsidRDefault="00052653" w:rsidP="005F5387">
            <w:pPr>
              <w:rPr>
                <w:sz w:val="18"/>
                <w:lang w:val="en-US"/>
              </w:rPr>
            </w:pPr>
            <w:r w:rsidRPr="00943B36">
              <w:rPr>
                <w:sz w:val="18"/>
                <w:lang w:val="en-US"/>
              </w:rPr>
              <w:t xml:space="preserve">If (21 &lt; </w:t>
            </w:r>
            <w:proofErr w:type="spellStart"/>
            <w:r w:rsidRPr="00943B36">
              <w:rPr>
                <w:sz w:val="18"/>
                <w:lang w:val="en-US"/>
              </w:rPr>
              <w:t>end_y</w:t>
            </w:r>
            <w:proofErr w:type="spellEnd"/>
            <w:r w:rsidRPr="00943B36">
              <w:rPr>
                <w:sz w:val="18"/>
                <w:lang w:val="en-US"/>
              </w:rPr>
              <w:t xml:space="preserve"> &lt; 78.9)</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548"/>
        </w:trPr>
        <w:tc>
          <w:tcPr>
            <w:tcW w:w="0" w:type="auto"/>
            <w:vAlign w:val="center"/>
          </w:tcPr>
          <w:p w:rsidR="00052653" w:rsidRPr="00943B36" w:rsidRDefault="00052653" w:rsidP="005F5387">
            <w:pPr>
              <w:rPr>
                <w:b/>
                <w:sz w:val="18"/>
                <w:lang w:val="en-US"/>
              </w:rPr>
            </w:pPr>
            <w:r w:rsidRPr="00943B36">
              <w:rPr>
                <w:b/>
                <w:sz w:val="18"/>
                <w:lang w:val="en-US"/>
              </w:rPr>
              <w:t>corners into box - unsuccessful</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6</w:t>
            </w:r>
          </w:p>
        </w:tc>
        <w:tc>
          <w:tcPr>
            <w:tcW w:w="0" w:type="auto"/>
            <w:vAlign w:val="center"/>
          </w:tcPr>
          <w:p w:rsidR="00052653" w:rsidRPr="00943B36" w:rsidRDefault="00052653" w:rsidP="005F5387">
            <w:pPr>
              <w:rPr>
                <w:sz w:val="18"/>
                <w:lang w:val="en-US"/>
              </w:rPr>
            </w:pPr>
            <w:r w:rsidRPr="00943B36">
              <w:rPr>
                <w:sz w:val="18"/>
                <w:lang w:val="en-US"/>
              </w:rPr>
              <w:t xml:space="preserve">If (83 &lt; </w:t>
            </w:r>
            <w:proofErr w:type="spellStart"/>
            <w:r w:rsidRPr="00943B36">
              <w:rPr>
                <w:sz w:val="18"/>
                <w:lang w:val="en-US"/>
              </w:rPr>
              <w:t>end_x</w:t>
            </w:r>
            <w:proofErr w:type="spellEnd"/>
            <w:r w:rsidRPr="00943B36">
              <w:rPr>
                <w:sz w:val="18"/>
                <w:lang w:val="en-US"/>
              </w:rPr>
              <w:t xml:space="preserve"> &lt; 100)</w:t>
            </w:r>
          </w:p>
          <w:p w:rsidR="00052653" w:rsidRPr="00943B36" w:rsidRDefault="00052653" w:rsidP="005F5387">
            <w:pPr>
              <w:rPr>
                <w:sz w:val="18"/>
                <w:lang w:val="en-US"/>
              </w:rPr>
            </w:pPr>
            <w:r w:rsidRPr="00943B36">
              <w:rPr>
                <w:sz w:val="18"/>
                <w:lang w:val="en-US"/>
              </w:rPr>
              <w:t xml:space="preserve">If (21 &lt; </w:t>
            </w:r>
            <w:proofErr w:type="spellStart"/>
            <w:r w:rsidRPr="00943B36">
              <w:rPr>
                <w:sz w:val="18"/>
                <w:lang w:val="en-US"/>
              </w:rPr>
              <w:t>end_y</w:t>
            </w:r>
            <w:proofErr w:type="spellEnd"/>
            <w:r w:rsidRPr="00943B36">
              <w:rPr>
                <w:sz w:val="18"/>
                <w:lang w:val="en-US"/>
              </w:rPr>
              <w:t xml:space="preserve"> &lt; 78.9)</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interceptions</w:t>
            </w:r>
          </w:p>
        </w:tc>
        <w:tc>
          <w:tcPr>
            <w:tcW w:w="0" w:type="auto"/>
            <w:vAlign w:val="center"/>
          </w:tcPr>
          <w:p w:rsidR="00052653" w:rsidRPr="00943B36" w:rsidRDefault="00052653" w:rsidP="005F5387">
            <w:pPr>
              <w:jc w:val="center"/>
              <w:rPr>
                <w:i/>
                <w:sz w:val="18"/>
                <w:lang w:val="en-US"/>
              </w:rPr>
            </w:pPr>
            <w:r w:rsidRPr="00943B36">
              <w:rPr>
                <w:i/>
                <w:sz w:val="18"/>
                <w:lang w:val="en-US"/>
              </w:rPr>
              <w:t>8</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tackles won</w:t>
            </w:r>
          </w:p>
        </w:tc>
        <w:tc>
          <w:tcPr>
            <w:tcW w:w="0" w:type="auto"/>
            <w:vAlign w:val="center"/>
          </w:tcPr>
          <w:p w:rsidR="00052653" w:rsidRPr="00943B36" w:rsidRDefault="00052653" w:rsidP="005F5387">
            <w:pPr>
              <w:jc w:val="center"/>
              <w:rPr>
                <w:i/>
                <w:sz w:val="18"/>
                <w:lang w:val="en-US"/>
              </w:rPr>
            </w:pPr>
            <w:r w:rsidRPr="00943B36">
              <w:rPr>
                <w:i/>
                <w:sz w:val="18"/>
                <w:lang w:val="en-US"/>
              </w:rPr>
              <w:t>7</w:t>
            </w:r>
          </w:p>
        </w:tc>
        <w:tc>
          <w:tcPr>
            <w:tcW w:w="0" w:type="auto"/>
            <w:vAlign w:val="center"/>
          </w:tcPr>
          <w:p w:rsidR="00052653" w:rsidRPr="00943B36" w:rsidRDefault="00052653" w:rsidP="005F5387">
            <w:pPr>
              <w:jc w:val="center"/>
              <w:rPr>
                <w:i/>
                <w:sz w:val="18"/>
                <w:lang w:val="en-US"/>
              </w:rPr>
            </w:pPr>
            <w:r w:rsidRPr="00943B36">
              <w:rPr>
                <w:i/>
                <w:sz w:val="18"/>
                <w:lang w:val="en-US"/>
              </w:rPr>
              <w:t>1 or 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Outcome 1 – tackle won and possession won or ball went out of play. Outcome 0 – only tackle won no possession won</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Tackle lost - Challenge</w:t>
            </w:r>
          </w:p>
        </w:tc>
        <w:tc>
          <w:tcPr>
            <w:tcW w:w="0" w:type="auto"/>
            <w:vAlign w:val="center"/>
          </w:tcPr>
          <w:p w:rsidR="00052653" w:rsidRPr="00943B36" w:rsidRDefault="00052653" w:rsidP="005F5387">
            <w:pPr>
              <w:jc w:val="center"/>
              <w:rPr>
                <w:i/>
                <w:sz w:val="18"/>
                <w:lang w:val="en-US"/>
              </w:rPr>
            </w:pPr>
            <w:r w:rsidRPr="00943B36">
              <w:rPr>
                <w:i/>
                <w:sz w:val="18"/>
                <w:lang w:val="en-US"/>
              </w:rPr>
              <w:t>45</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saves total</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Save (block by outfielder)</w:t>
            </w:r>
          </w:p>
        </w:tc>
        <w:tc>
          <w:tcPr>
            <w:tcW w:w="0" w:type="auto"/>
            <w:vAlign w:val="center"/>
          </w:tcPr>
          <w:p w:rsidR="00052653" w:rsidRPr="00943B36" w:rsidRDefault="00052653" w:rsidP="005F5387">
            <w:pPr>
              <w:jc w:val="center"/>
              <w:rPr>
                <w:i/>
                <w:sz w:val="18"/>
                <w:lang w:val="en-US"/>
              </w:rPr>
            </w:pPr>
            <w:r w:rsidRPr="00943B36">
              <w:rPr>
                <w:i/>
                <w:sz w:val="18"/>
                <w:lang w:val="en-US"/>
              </w:rPr>
              <w:t>10</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94</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Claim (</w:t>
            </w:r>
            <w:proofErr w:type="spellStart"/>
            <w:r w:rsidRPr="00943B36">
              <w:rPr>
                <w:b/>
                <w:sz w:val="18"/>
                <w:lang w:val="en-US"/>
              </w:rPr>
              <w:t>gk</w:t>
            </w:r>
            <w:proofErr w:type="spellEnd"/>
            <w:r w:rsidRPr="00943B36">
              <w:rPr>
                <w:b/>
                <w:sz w:val="18"/>
                <w:lang w:val="en-US"/>
              </w:rPr>
              <w:t xml:space="preserve"> catches cross)</w:t>
            </w:r>
          </w:p>
        </w:tc>
        <w:tc>
          <w:tcPr>
            <w:tcW w:w="0" w:type="auto"/>
            <w:vAlign w:val="center"/>
          </w:tcPr>
          <w:p w:rsidR="00052653" w:rsidRPr="00943B36" w:rsidRDefault="00052653" w:rsidP="005F5387">
            <w:pPr>
              <w:jc w:val="center"/>
              <w:rPr>
                <w:i/>
                <w:sz w:val="18"/>
                <w:lang w:val="en-US"/>
              </w:rPr>
            </w:pPr>
            <w:r w:rsidRPr="00943B36">
              <w:rPr>
                <w:i/>
                <w:sz w:val="18"/>
                <w:lang w:val="en-US"/>
              </w:rPr>
              <w:t>11</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clearance won</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clearance lost</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clearance won</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clearance lost</w:t>
            </w:r>
          </w:p>
        </w:tc>
        <w:tc>
          <w:tcPr>
            <w:tcW w:w="0" w:type="auto"/>
            <w:vAlign w:val="center"/>
          </w:tcPr>
          <w:p w:rsidR="00052653" w:rsidRPr="00943B36" w:rsidRDefault="00052653" w:rsidP="005F5387">
            <w:pPr>
              <w:jc w:val="center"/>
              <w:rPr>
                <w:i/>
                <w:sz w:val="18"/>
                <w:lang w:val="en-US"/>
              </w:rPr>
            </w:pPr>
            <w:r w:rsidRPr="00943B36">
              <w:rPr>
                <w:i/>
                <w:sz w:val="18"/>
                <w:lang w:val="en-US"/>
              </w:rPr>
              <w:t>12</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Total shots</w:t>
            </w:r>
          </w:p>
        </w:tc>
        <w:tc>
          <w:tcPr>
            <w:tcW w:w="0" w:type="auto"/>
            <w:vAlign w:val="center"/>
          </w:tcPr>
          <w:p w:rsidR="00052653" w:rsidRPr="00943B36" w:rsidRDefault="00052653" w:rsidP="005F5387">
            <w:pPr>
              <w:jc w:val="center"/>
              <w:rPr>
                <w:i/>
                <w:sz w:val="18"/>
                <w:lang w:val="en-US"/>
              </w:rPr>
            </w:pPr>
            <w:r w:rsidRPr="00943B36">
              <w:rPr>
                <w:i/>
                <w:sz w:val="18"/>
                <w:lang w:val="en-US"/>
              </w:rPr>
              <w:t>13,14,15,16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on target</w:t>
            </w:r>
          </w:p>
        </w:tc>
        <w:tc>
          <w:tcPr>
            <w:tcW w:w="0" w:type="auto"/>
            <w:vAlign w:val="center"/>
          </w:tcPr>
          <w:p w:rsidR="00052653" w:rsidRPr="00943B36" w:rsidRDefault="00052653" w:rsidP="005F5387">
            <w:pPr>
              <w:jc w:val="center"/>
              <w:rPr>
                <w:i/>
                <w:sz w:val="18"/>
                <w:lang w:val="en-US"/>
              </w:rPr>
            </w:pPr>
            <w:r w:rsidRPr="00943B36">
              <w:rPr>
                <w:i/>
                <w:sz w:val="18"/>
                <w:lang w:val="en-US"/>
              </w:rPr>
              <w:t>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off target</w:t>
            </w:r>
          </w:p>
        </w:tc>
        <w:tc>
          <w:tcPr>
            <w:tcW w:w="0" w:type="auto"/>
            <w:vAlign w:val="center"/>
          </w:tcPr>
          <w:p w:rsidR="00052653" w:rsidRPr="00943B36" w:rsidRDefault="00052653" w:rsidP="005F5387">
            <w:pPr>
              <w:jc w:val="center"/>
              <w:rPr>
                <w:i/>
                <w:sz w:val="18"/>
                <w:lang w:val="en-US"/>
              </w:rPr>
            </w:pPr>
            <w:r w:rsidRPr="00943B36">
              <w:rPr>
                <w:i/>
                <w:sz w:val="18"/>
                <w:lang w:val="en-US"/>
              </w:rPr>
              <w:t>13,14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open play</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set plays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24</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Goals from penalties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r w:rsidRPr="00943B36">
              <w:rPr>
                <w:i/>
                <w:sz w:val="18"/>
                <w:lang w:val="en-US"/>
              </w:rPr>
              <w:t>9</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654"/>
        </w:trPr>
        <w:tc>
          <w:tcPr>
            <w:tcW w:w="0" w:type="auto"/>
            <w:vAlign w:val="center"/>
          </w:tcPr>
          <w:p w:rsidR="00052653" w:rsidRPr="00943B36" w:rsidRDefault="00052653" w:rsidP="005F5387">
            <w:pPr>
              <w:rPr>
                <w:b/>
                <w:sz w:val="18"/>
                <w:lang w:val="en-US"/>
              </w:rPr>
            </w:pPr>
            <w:r w:rsidRPr="00943B36">
              <w:rPr>
                <w:b/>
                <w:sz w:val="18"/>
                <w:lang w:val="en-US"/>
              </w:rPr>
              <w:t>Own Goals</w:t>
            </w:r>
          </w:p>
        </w:tc>
        <w:tc>
          <w:tcPr>
            <w:tcW w:w="0" w:type="auto"/>
            <w:vAlign w:val="center"/>
          </w:tcPr>
          <w:p w:rsidR="00052653" w:rsidRPr="00943B36" w:rsidRDefault="00052653" w:rsidP="005F5387">
            <w:pPr>
              <w:jc w:val="center"/>
              <w:rPr>
                <w:i/>
                <w:sz w:val="18"/>
                <w:lang w:val="en-US"/>
              </w:rPr>
            </w:pPr>
            <w:r w:rsidRPr="00943B36">
              <w:rPr>
                <w:i/>
                <w:sz w:val="18"/>
                <w:lang w:val="en-US"/>
              </w:rPr>
              <w:t>16</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28</w:t>
            </w:r>
          </w:p>
        </w:tc>
        <w:tc>
          <w:tcPr>
            <w:tcW w:w="0" w:type="auto"/>
            <w:vAlign w:val="center"/>
          </w:tcPr>
          <w:p w:rsidR="00052653" w:rsidRPr="00943B36" w:rsidRDefault="00052653" w:rsidP="005F5387">
            <w:pPr>
              <w:rPr>
                <w:sz w:val="18"/>
                <w:lang w:val="en-US"/>
              </w:rPr>
            </w:pPr>
            <w:proofErr w:type="spellStart"/>
            <w:r w:rsidRPr="00943B36">
              <w:rPr>
                <w:sz w:val="18"/>
                <w:lang w:val="en-US"/>
              </w:rPr>
              <w:t>Team_id</w:t>
            </w:r>
            <w:proofErr w:type="spellEnd"/>
            <w:r w:rsidRPr="00943B36">
              <w:rPr>
                <w:sz w:val="18"/>
                <w:lang w:val="en-US"/>
              </w:rPr>
              <w:t xml:space="preserve"> will be the team conceding the own goal</w:t>
            </w:r>
          </w:p>
        </w:tc>
        <w:tc>
          <w:tcPr>
            <w:tcW w:w="1514" w:type="dxa"/>
            <w:vAlign w:val="center"/>
          </w:tcPr>
          <w:p w:rsidR="00052653" w:rsidRPr="00943B36" w:rsidRDefault="00052653" w:rsidP="005F5387">
            <w:pPr>
              <w:rPr>
                <w:i/>
                <w:color w:val="FF0000"/>
                <w:sz w:val="18"/>
                <w:lang w:val="en-US"/>
              </w:rPr>
            </w:pPr>
          </w:p>
        </w:tc>
      </w:tr>
    </w:tbl>
    <w:p w:rsidR="004F160B" w:rsidRDefault="004F160B">
      <w:r>
        <w:br w:type="page"/>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706"/>
        <w:gridCol w:w="1418"/>
        <w:gridCol w:w="967"/>
        <w:gridCol w:w="1177"/>
        <w:gridCol w:w="2398"/>
        <w:gridCol w:w="1514"/>
      </w:tblGrid>
      <w:tr w:rsidR="005F5387" w:rsidRPr="00943B36" w:rsidTr="005F5387">
        <w:trPr>
          <w:trHeight w:val="476"/>
        </w:trPr>
        <w:tc>
          <w:tcPr>
            <w:tcW w:w="0" w:type="auto"/>
            <w:shd w:val="clear" w:color="auto" w:fill="0081B3" w:themeFill="accent1" w:themeFillShade="BF"/>
            <w:vAlign w:val="center"/>
          </w:tcPr>
          <w:p w:rsidR="005F5387" w:rsidRPr="00943B36" w:rsidRDefault="005F5387" w:rsidP="005F5387">
            <w:pPr>
              <w:rPr>
                <w:b/>
                <w:bCs/>
                <w:color w:val="FFFFFF" w:themeColor="background1"/>
                <w:sz w:val="18"/>
                <w:lang w:val="en-US"/>
              </w:rPr>
            </w:pPr>
            <w:r w:rsidRPr="00943B36">
              <w:rPr>
                <w:b/>
                <w:bCs/>
                <w:color w:val="FFFFFF" w:themeColor="background1"/>
                <w:sz w:val="18"/>
                <w:lang w:val="en-US"/>
              </w:rPr>
              <w:lastRenderedPageBreak/>
              <w:t>English</w:t>
            </w:r>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proofErr w:type="spellStart"/>
            <w:r w:rsidRPr="00943B36">
              <w:rPr>
                <w:b/>
                <w:bCs/>
                <w:color w:val="FFFFFF" w:themeColor="background1"/>
                <w:sz w:val="18"/>
                <w:lang w:val="en-US"/>
              </w:rPr>
              <w:t>type_id</w:t>
            </w:r>
            <w:proofErr w:type="spellEnd"/>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rsidR="005F5387" w:rsidRPr="00943B36" w:rsidRDefault="005F5387" w:rsidP="005F5387">
            <w:pPr>
              <w:jc w:val="center"/>
              <w:rPr>
                <w:b/>
                <w:bCs/>
                <w:color w:val="FFFFFF" w:themeColor="background1"/>
                <w:sz w:val="18"/>
                <w:lang w:val="en-US"/>
              </w:rPr>
            </w:pPr>
            <w:proofErr w:type="spellStart"/>
            <w:r w:rsidRPr="00943B36">
              <w:rPr>
                <w:b/>
                <w:bCs/>
                <w:color w:val="FFFFFF" w:themeColor="background1"/>
                <w:sz w:val="18"/>
                <w:lang w:val="en-US"/>
              </w:rPr>
              <w:t>qualifier</w:t>
            </w:r>
            <w:r>
              <w:rPr>
                <w:b/>
                <w:bCs/>
                <w:color w:val="FFFFFF" w:themeColor="background1"/>
                <w:sz w:val="18"/>
                <w:lang w:val="en-US"/>
              </w:rPr>
              <w:t>_id</w:t>
            </w:r>
            <w:proofErr w:type="spellEnd"/>
          </w:p>
        </w:tc>
        <w:tc>
          <w:tcPr>
            <w:tcW w:w="0" w:type="auto"/>
            <w:shd w:val="clear" w:color="auto" w:fill="0081B3" w:themeFill="accent1" w:themeFillShade="BF"/>
            <w:vAlign w:val="center"/>
          </w:tcPr>
          <w:p w:rsidR="005F5387" w:rsidRPr="00943B36" w:rsidRDefault="005F5387"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rsidR="005F5387" w:rsidRPr="00943B36" w:rsidRDefault="005F5387"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on target</w:t>
            </w:r>
          </w:p>
        </w:tc>
        <w:tc>
          <w:tcPr>
            <w:tcW w:w="0" w:type="auto"/>
            <w:vAlign w:val="center"/>
          </w:tcPr>
          <w:p w:rsidR="00052653" w:rsidRPr="00943B36" w:rsidRDefault="00052653" w:rsidP="005F5387">
            <w:pPr>
              <w:jc w:val="center"/>
              <w:rPr>
                <w:i/>
                <w:sz w:val="18"/>
                <w:lang w:val="en-US"/>
              </w:rPr>
            </w:pPr>
            <w:r w:rsidRPr="00943B36">
              <w:rPr>
                <w:i/>
                <w:sz w:val="18"/>
                <w:lang w:val="en-US"/>
              </w:rPr>
              <w:t>15,16</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total</w:t>
            </w:r>
          </w:p>
        </w:tc>
        <w:tc>
          <w:tcPr>
            <w:tcW w:w="0" w:type="auto"/>
            <w:vAlign w:val="center"/>
          </w:tcPr>
          <w:p w:rsidR="00052653" w:rsidRPr="00943B36" w:rsidRDefault="00052653" w:rsidP="005F5387">
            <w:pPr>
              <w:jc w:val="center"/>
              <w:rPr>
                <w:i/>
                <w:sz w:val="18"/>
                <w:lang w:val="en-US"/>
              </w:rPr>
            </w:pPr>
            <w:r w:rsidRPr="00943B36">
              <w:rPr>
                <w:i/>
                <w:sz w:val="18"/>
                <w:lang w:val="en-US"/>
              </w:rPr>
              <w:t>13,14,15,16,24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headed shots off target</w:t>
            </w:r>
          </w:p>
        </w:tc>
        <w:tc>
          <w:tcPr>
            <w:tcW w:w="0" w:type="auto"/>
            <w:vAlign w:val="center"/>
          </w:tcPr>
          <w:p w:rsidR="00052653" w:rsidRPr="00943B36" w:rsidRDefault="00052653" w:rsidP="005F5387">
            <w:pPr>
              <w:jc w:val="center"/>
              <w:rPr>
                <w:i/>
                <w:sz w:val="18"/>
                <w:lang w:val="en-US"/>
              </w:rPr>
            </w:pPr>
            <w:r w:rsidRPr="00943B36">
              <w:rPr>
                <w:i/>
                <w:sz w:val="18"/>
                <w:lang w:val="en-US"/>
              </w:rPr>
              <w:t>13,14</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shots blocked by outfielder</w:t>
            </w:r>
          </w:p>
        </w:tc>
        <w:tc>
          <w:tcPr>
            <w:tcW w:w="0" w:type="auto"/>
            <w:vAlign w:val="center"/>
          </w:tcPr>
          <w:p w:rsidR="00052653" w:rsidRPr="00943B36" w:rsidRDefault="00052653" w:rsidP="005F5387">
            <w:pPr>
              <w:jc w:val="center"/>
              <w:rPr>
                <w:i/>
                <w:sz w:val="18"/>
                <w:lang w:val="en-US"/>
              </w:rPr>
            </w:pPr>
            <w:r w:rsidRPr="00943B36">
              <w:rPr>
                <w:i/>
                <w:sz w:val="18"/>
                <w:lang w:val="en-US"/>
              </w:rPr>
              <w:t>15</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82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Total touches</w:t>
            </w:r>
          </w:p>
        </w:tc>
        <w:tc>
          <w:tcPr>
            <w:tcW w:w="0" w:type="auto"/>
            <w:vAlign w:val="center"/>
          </w:tcPr>
          <w:p w:rsidR="00052653" w:rsidRPr="00943B36" w:rsidRDefault="00052653" w:rsidP="005F5387">
            <w:pPr>
              <w:jc w:val="center"/>
              <w:rPr>
                <w:i/>
                <w:sz w:val="18"/>
                <w:lang w:val="en-US"/>
              </w:rPr>
            </w:pPr>
            <w:r w:rsidRPr="00943B36">
              <w:rPr>
                <w:i/>
                <w:sz w:val="18"/>
                <w:lang w:val="en-US"/>
              </w:rPr>
              <w:t>See below**</w:t>
            </w:r>
          </w:p>
          <w:p w:rsidR="00052653" w:rsidRPr="00943B36" w:rsidRDefault="00052653" w:rsidP="005F5387">
            <w:pPr>
              <w:jc w:val="center"/>
              <w:rPr>
                <w:i/>
                <w:sz w:val="18"/>
                <w:lang w:val="en-US"/>
              </w:rPr>
            </w:pP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Successful Take on (dribble)</w:t>
            </w:r>
          </w:p>
        </w:tc>
        <w:tc>
          <w:tcPr>
            <w:tcW w:w="0" w:type="auto"/>
            <w:vAlign w:val="center"/>
          </w:tcPr>
          <w:p w:rsidR="00052653" w:rsidRPr="00943B36" w:rsidRDefault="00052653" w:rsidP="005F5387">
            <w:pPr>
              <w:jc w:val="center"/>
              <w:rPr>
                <w:i/>
                <w:sz w:val="18"/>
                <w:lang w:val="en-US"/>
              </w:rPr>
            </w:pPr>
            <w:r w:rsidRPr="00943B36">
              <w:rPr>
                <w:i/>
                <w:sz w:val="18"/>
                <w:lang w:val="en-US"/>
              </w:rPr>
              <w:t>3</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Unsuccessful Take on (dribble)</w:t>
            </w:r>
          </w:p>
        </w:tc>
        <w:tc>
          <w:tcPr>
            <w:tcW w:w="0" w:type="auto"/>
            <w:vAlign w:val="center"/>
          </w:tcPr>
          <w:p w:rsidR="00052653" w:rsidRPr="00943B36" w:rsidRDefault="00052653" w:rsidP="005F5387">
            <w:pPr>
              <w:jc w:val="center"/>
              <w:rPr>
                <w:i/>
                <w:sz w:val="18"/>
                <w:lang w:val="en-US"/>
              </w:rPr>
            </w:pPr>
            <w:r w:rsidRPr="00943B36">
              <w:rPr>
                <w:i/>
                <w:sz w:val="18"/>
                <w:lang w:val="en-US"/>
              </w:rPr>
              <w:t>3</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r w:rsidRPr="00943B36">
              <w:rPr>
                <w:sz w:val="18"/>
                <w:lang w:val="en-US"/>
              </w:rPr>
              <w:t>Qualifier 211 indicates an “overrun” which is not always a duel event. Optional to include these.</w:t>
            </w: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Fouls won</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1</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303"/>
        </w:trPr>
        <w:tc>
          <w:tcPr>
            <w:tcW w:w="0" w:type="auto"/>
            <w:vAlign w:val="center"/>
          </w:tcPr>
          <w:p w:rsidR="00052653" w:rsidRPr="00943B36" w:rsidRDefault="00052653" w:rsidP="005F5387">
            <w:pPr>
              <w:rPr>
                <w:b/>
                <w:sz w:val="18"/>
                <w:lang w:val="en-US"/>
              </w:rPr>
            </w:pPr>
            <w:r w:rsidRPr="00943B36">
              <w:rPr>
                <w:b/>
                <w:sz w:val="18"/>
                <w:lang w:val="en-US"/>
              </w:rPr>
              <w:t>Fouls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92"/>
        </w:trPr>
        <w:tc>
          <w:tcPr>
            <w:tcW w:w="0" w:type="auto"/>
            <w:vAlign w:val="center"/>
          </w:tcPr>
          <w:p w:rsidR="00052653" w:rsidRPr="00943B36" w:rsidRDefault="00052653" w:rsidP="005F5387">
            <w:pPr>
              <w:rPr>
                <w:b/>
                <w:sz w:val="18"/>
                <w:lang w:val="en-US"/>
              </w:rPr>
            </w:pPr>
            <w:r w:rsidRPr="00943B36">
              <w:rPr>
                <w:b/>
                <w:sz w:val="18"/>
                <w:lang w:val="en-US"/>
              </w:rPr>
              <w:t>Penalty conceded</w:t>
            </w:r>
          </w:p>
        </w:tc>
        <w:tc>
          <w:tcPr>
            <w:tcW w:w="0" w:type="auto"/>
            <w:vAlign w:val="center"/>
          </w:tcPr>
          <w:p w:rsidR="00052653" w:rsidRPr="00943B36" w:rsidRDefault="00052653" w:rsidP="005F5387">
            <w:pPr>
              <w:jc w:val="center"/>
              <w:rPr>
                <w:i/>
                <w:sz w:val="18"/>
                <w:lang w:val="en-US"/>
              </w:rPr>
            </w:pPr>
            <w:r w:rsidRPr="00943B36">
              <w:rPr>
                <w:i/>
                <w:sz w:val="18"/>
                <w:lang w:val="en-US"/>
              </w:rPr>
              <w:t>4</w:t>
            </w:r>
          </w:p>
        </w:tc>
        <w:tc>
          <w:tcPr>
            <w:tcW w:w="0" w:type="auto"/>
            <w:vAlign w:val="center"/>
          </w:tcPr>
          <w:p w:rsidR="00052653" w:rsidRPr="00943B36" w:rsidRDefault="00052653" w:rsidP="005F5387">
            <w:pPr>
              <w:jc w:val="center"/>
              <w:rPr>
                <w:i/>
                <w:sz w:val="18"/>
                <w:lang w:val="en-US"/>
              </w:rPr>
            </w:pPr>
            <w:r w:rsidRPr="00943B36">
              <w:rPr>
                <w:i/>
                <w:sz w:val="18"/>
                <w:lang w:val="en-US"/>
              </w:rPr>
              <w:t>0</w:t>
            </w:r>
          </w:p>
        </w:tc>
        <w:tc>
          <w:tcPr>
            <w:tcW w:w="0" w:type="auto"/>
            <w:vAlign w:val="center"/>
          </w:tcPr>
          <w:p w:rsidR="00052653" w:rsidRPr="00943B36" w:rsidRDefault="00052653" w:rsidP="005F5387">
            <w:pPr>
              <w:jc w:val="center"/>
              <w:rPr>
                <w:i/>
                <w:sz w:val="18"/>
                <w:lang w:val="en-US"/>
              </w:rPr>
            </w:pPr>
            <w:r w:rsidRPr="00943B36">
              <w:rPr>
                <w:i/>
                <w:sz w:val="18"/>
                <w:lang w:val="en-US"/>
              </w:rPr>
              <w:t>9</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55"/>
        </w:trPr>
        <w:tc>
          <w:tcPr>
            <w:tcW w:w="0" w:type="auto"/>
            <w:vAlign w:val="center"/>
          </w:tcPr>
          <w:p w:rsidR="00052653" w:rsidRPr="00943B36" w:rsidRDefault="00052653" w:rsidP="005F5387">
            <w:pPr>
              <w:rPr>
                <w:b/>
                <w:sz w:val="18"/>
                <w:lang w:val="en-US"/>
              </w:rPr>
            </w:pPr>
            <w:r w:rsidRPr="00943B36">
              <w:rPr>
                <w:b/>
                <w:sz w:val="18"/>
                <w:lang w:val="en-US"/>
              </w:rPr>
              <w:t>Yellow Card</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31</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86"/>
        </w:trPr>
        <w:tc>
          <w:tcPr>
            <w:tcW w:w="0" w:type="auto"/>
            <w:vAlign w:val="center"/>
          </w:tcPr>
          <w:p w:rsidR="00052653" w:rsidRPr="00943B36" w:rsidRDefault="00052653" w:rsidP="005F5387">
            <w:pPr>
              <w:rPr>
                <w:b/>
                <w:sz w:val="18"/>
                <w:lang w:val="en-US"/>
              </w:rPr>
            </w:pPr>
            <w:r w:rsidRPr="00943B36">
              <w:rPr>
                <w:b/>
                <w:sz w:val="18"/>
                <w:lang w:val="en-US"/>
              </w:rPr>
              <w:t>2</w:t>
            </w:r>
            <w:r w:rsidRPr="00943B36">
              <w:rPr>
                <w:b/>
                <w:sz w:val="18"/>
                <w:vertAlign w:val="superscript"/>
                <w:lang w:val="en-US"/>
              </w:rPr>
              <w:t>nd</w:t>
            </w:r>
            <w:r w:rsidRPr="00943B36">
              <w:rPr>
                <w:b/>
                <w:sz w:val="18"/>
                <w:lang w:val="en-US"/>
              </w:rPr>
              <w:t xml:space="preserve"> Yellow Cards</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32</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r w:rsidR="00052653" w:rsidRPr="00943B36" w:rsidTr="005F5387">
        <w:trPr>
          <w:trHeight w:val="263"/>
        </w:trPr>
        <w:tc>
          <w:tcPr>
            <w:tcW w:w="0" w:type="auto"/>
            <w:vAlign w:val="center"/>
          </w:tcPr>
          <w:p w:rsidR="00052653" w:rsidRPr="00943B36" w:rsidRDefault="00052653" w:rsidP="005F5387">
            <w:pPr>
              <w:rPr>
                <w:b/>
                <w:sz w:val="18"/>
                <w:lang w:val="en-US"/>
              </w:rPr>
            </w:pPr>
            <w:r w:rsidRPr="00943B36">
              <w:rPr>
                <w:b/>
                <w:sz w:val="18"/>
                <w:lang w:val="en-US"/>
              </w:rPr>
              <w:t>Red Cards</w:t>
            </w:r>
          </w:p>
        </w:tc>
        <w:tc>
          <w:tcPr>
            <w:tcW w:w="0" w:type="auto"/>
            <w:vAlign w:val="center"/>
          </w:tcPr>
          <w:p w:rsidR="00052653" w:rsidRPr="00943B36" w:rsidRDefault="00052653" w:rsidP="005F5387">
            <w:pPr>
              <w:jc w:val="center"/>
              <w:rPr>
                <w:i/>
                <w:sz w:val="18"/>
                <w:lang w:val="en-US"/>
              </w:rPr>
            </w:pPr>
            <w:r w:rsidRPr="00943B36">
              <w:rPr>
                <w:i/>
                <w:sz w:val="18"/>
                <w:lang w:val="en-US"/>
              </w:rPr>
              <w:t>17</w:t>
            </w:r>
          </w:p>
        </w:tc>
        <w:tc>
          <w:tcPr>
            <w:tcW w:w="0" w:type="auto"/>
            <w:vAlign w:val="center"/>
          </w:tcPr>
          <w:p w:rsidR="00052653" w:rsidRPr="00943B36" w:rsidRDefault="00052653" w:rsidP="005F5387">
            <w:pPr>
              <w:jc w:val="center"/>
              <w:rPr>
                <w:i/>
                <w:sz w:val="18"/>
                <w:lang w:val="en-US"/>
              </w:rPr>
            </w:pPr>
            <w:r w:rsidRPr="00943B36">
              <w:rPr>
                <w:i/>
                <w:sz w:val="18"/>
                <w:lang w:val="en-US"/>
              </w:rPr>
              <w:t>-</w:t>
            </w:r>
          </w:p>
        </w:tc>
        <w:tc>
          <w:tcPr>
            <w:tcW w:w="0" w:type="auto"/>
            <w:vAlign w:val="center"/>
          </w:tcPr>
          <w:p w:rsidR="00052653" w:rsidRPr="00943B36" w:rsidRDefault="00052653" w:rsidP="005F5387">
            <w:pPr>
              <w:jc w:val="center"/>
              <w:rPr>
                <w:i/>
                <w:sz w:val="18"/>
                <w:lang w:val="en-US"/>
              </w:rPr>
            </w:pPr>
            <w:r w:rsidRPr="00943B36">
              <w:rPr>
                <w:i/>
                <w:sz w:val="18"/>
                <w:lang w:val="en-US"/>
              </w:rPr>
              <w:t>33</w:t>
            </w:r>
          </w:p>
        </w:tc>
        <w:tc>
          <w:tcPr>
            <w:tcW w:w="0" w:type="auto"/>
            <w:vAlign w:val="center"/>
          </w:tcPr>
          <w:p w:rsidR="00052653" w:rsidRPr="00943B36" w:rsidRDefault="00052653" w:rsidP="005F5387">
            <w:pPr>
              <w:rPr>
                <w:sz w:val="18"/>
                <w:lang w:val="en-US"/>
              </w:rPr>
            </w:pPr>
          </w:p>
        </w:tc>
        <w:tc>
          <w:tcPr>
            <w:tcW w:w="1514" w:type="dxa"/>
            <w:vAlign w:val="center"/>
          </w:tcPr>
          <w:p w:rsidR="00052653" w:rsidRPr="00943B36" w:rsidRDefault="00052653" w:rsidP="005F5387">
            <w:pPr>
              <w:rPr>
                <w:i/>
                <w:color w:val="FF0000"/>
                <w:sz w:val="18"/>
                <w:lang w:val="en-US"/>
              </w:rPr>
            </w:pPr>
          </w:p>
        </w:tc>
      </w:tr>
    </w:tbl>
    <w:p w:rsidR="00052653" w:rsidRPr="00943B36" w:rsidRDefault="00052653" w:rsidP="00052653"/>
    <w:p w:rsidR="00052653" w:rsidRDefault="00052653" w:rsidP="00052653">
      <w:pPr>
        <w:ind w:right="-1"/>
        <w:jc w:val="both"/>
      </w:pPr>
    </w:p>
    <w:p w:rsidR="007545BA" w:rsidRDefault="007545BA" w:rsidP="007545BA">
      <w:pPr>
        <w:spacing w:before="0" w:line="240" w:lineRule="auto"/>
        <w:rPr>
          <w:b/>
          <w:lang w:val="en-US"/>
        </w:rPr>
      </w:pPr>
      <w:r w:rsidRPr="007545BA">
        <w:rPr>
          <w:b/>
          <w:lang w:val="en-US"/>
        </w:rPr>
        <w:t>**Touches</w:t>
      </w:r>
    </w:p>
    <w:p w:rsidR="007545BA" w:rsidRPr="007545BA" w:rsidRDefault="007545BA" w:rsidP="007545BA">
      <w:pPr>
        <w:spacing w:before="0" w:line="240" w:lineRule="auto"/>
        <w:jc w:val="both"/>
        <w:rPr>
          <w:b/>
          <w:lang w:val="en-US"/>
        </w:rPr>
      </w:pPr>
    </w:p>
    <w:p w:rsidR="007545BA" w:rsidRDefault="007545BA" w:rsidP="007545BA">
      <w:pPr>
        <w:spacing w:before="0" w:line="240" w:lineRule="auto"/>
        <w:jc w:val="both"/>
        <w:rPr>
          <w:lang w:val="en-US"/>
        </w:rPr>
      </w:pPr>
      <w:r>
        <w:rPr>
          <w:lang w:val="en-US"/>
        </w:rPr>
        <w:t>To calculate all touches, aggregate a</w:t>
      </w:r>
      <w:r w:rsidRPr="007545BA">
        <w:rPr>
          <w:lang w:val="en-US"/>
        </w:rPr>
        <w:t>ll events wi</w:t>
      </w:r>
      <w:r>
        <w:rPr>
          <w:lang w:val="en-US"/>
        </w:rPr>
        <w:t>th the following event type ids -</w:t>
      </w:r>
      <w:r w:rsidRPr="007545BA">
        <w:rPr>
          <w:lang w:val="en-US"/>
        </w:rPr>
        <w:t xml:space="preserve"> </w:t>
      </w:r>
      <w:r w:rsidRPr="007545BA">
        <w:rPr>
          <w:i/>
          <w:lang w:val="en-US"/>
        </w:rPr>
        <w:t>irrespective of qualifiers or outcomes or position</w:t>
      </w:r>
      <w:r w:rsidRPr="007545BA">
        <w:rPr>
          <w:lang w:val="en-US"/>
        </w:rPr>
        <w:t>:</w:t>
      </w:r>
    </w:p>
    <w:p w:rsidR="007545BA" w:rsidRDefault="007545BA" w:rsidP="007545BA">
      <w:pPr>
        <w:spacing w:before="0" w:line="240" w:lineRule="auto"/>
        <w:jc w:val="both"/>
        <w:rPr>
          <w:lang w:val="en-US"/>
        </w:rPr>
      </w:pPr>
    </w:p>
    <w:p w:rsidR="007545BA" w:rsidRDefault="007545BA" w:rsidP="007545BA">
      <w:pPr>
        <w:spacing w:before="0" w:line="240" w:lineRule="auto"/>
        <w:ind w:firstLine="720"/>
        <w:rPr>
          <w:lang w:val="en-US"/>
        </w:rPr>
      </w:pPr>
      <w:proofErr w:type="gramStart"/>
      <w:r w:rsidRPr="007545BA">
        <w:rPr>
          <w:i/>
          <w:lang w:val="en-US"/>
        </w:rPr>
        <w:t>2,</w:t>
      </w:r>
      <w:r>
        <w:rPr>
          <w:i/>
          <w:lang w:val="en-US"/>
        </w:rPr>
        <w:t xml:space="preserve"> </w:t>
      </w:r>
      <w:r w:rsidRPr="007545BA">
        <w:rPr>
          <w:i/>
          <w:lang w:val="en-US"/>
        </w:rPr>
        <w:t>3,</w:t>
      </w:r>
      <w:r>
        <w:rPr>
          <w:i/>
          <w:lang w:val="en-US"/>
        </w:rPr>
        <w:t xml:space="preserve"> </w:t>
      </w:r>
      <w:r w:rsidRPr="007545BA">
        <w:rPr>
          <w:i/>
          <w:lang w:val="en-US"/>
        </w:rPr>
        <w:t>7,</w:t>
      </w:r>
      <w:r>
        <w:rPr>
          <w:i/>
          <w:lang w:val="en-US"/>
        </w:rPr>
        <w:t xml:space="preserve"> </w:t>
      </w:r>
      <w:r w:rsidRPr="007545BA">
        <w:rPr>
          <w:i/>
          <w:lang w:val="en-US"/>
        </w:rPr>
        <w:t>8,</w:t>
      </w:r>
      <w:r>
        <w:rPr>
          <w:i/>
          <w:lang w:val="en-US"/>
        </w:rPr>
        <w:t xml:space="preserve"> </w:t>
      </w:r>
      <w:r w:rsidRPr="007545BA">
        <w:rPr>
          <w:i/>
          <w:lang w:val="en-US"/>
        </w:rPr>
        <w:t>9</w:t>
      </w:r>
      <w:r>
        <w:rPr>
          <w:i/>
          <w:lang w:val="en-US"/>
        </w:rPr>
        <w:t xml:space="preserve">, </w:t>
      </w:r>
      <w:r w:rsidRPr="007545BA">
        <w:rPr>
          <w:i/>
          <w:lang w:val="en-US"/>
        </w:rPr>
        <w:t>10,</w:t>
      </w:r>
      <w:r>
        <w:rPr>
          <w:i/>
          <w:lang w:val="en-US"/>
        </w:rPr>
        <w:t xml:space="preserve"> </w:t>
      </w:r>
      <w:r w:rsidRPr="007545BA">
        <w:rPr>
          <w:i/>
          <w:lang w:val="en-US"/>
        </w:rPr>
        <w:t>11,</w:t>
      </w:r>
      <w:r>
        <w:rPr>
          <w:i/>
          <w:lang w:val="en-US"/>
        </w:rPr>
        <w:t xml:space="preserve"> </w:t>
      </w:r>
      <w:r w:rsidRPr="007545BA">
        <w:rPr>
          <w:i/>
          <w:lang w:val="en-US"/>
        </w:rPr>
        <w:t>12,</w:t>
      </w:r>
      <w:r>
        <w:rPr>
          <w:i/>
          <w:lang w:val="en-US"/>
        </w:rPr>
        <w:t xml:space="preserve"> </w:t>
      </w:r>
      <w:r w:rsidRPr="007545BA">
        <w:rPr>
          <w:i/>
          <w:lang w:val="en-US"/>
        </w:rPr>
        <w:t>13,</w:t>
      </w:r>
      <w:r>
        <w:rPr>
          <w:i/>
          <w:lang w:val="en-US"/>
        </w:rPr>
        <w:t xml:space="preserve"> </w:t>
      </w:r>
      <w:r w:rsidRPr="007545BA">
        <w:rPr>
          <w:i/>
          <w:lang w:val="en-US"/>
        </w:rPr>
        <w:t>14,</w:t>
      </w:r>
      <w:r>
        <w:rPr>
          <w:i/>
          <w:lang w:val="en-US"/>
        </w:rPr>
        <w:t xml:space="preserve"> </w:t>
      </w:r>
      <w:r w:rsidRPr="007545BA">
        <w:rPr>
          <w:i/>
          <w:lang w:val="en-US"/>
        </w:rPr>
        <w:t>15,</w:t>
      </w:r>
      <w:r>
        <w:rPr>
          <w:i/>
          <w:lang w:val="en-US"/>
        </w:rPr>
        <w:t xml:space="preserve"> </w:t>
      </w:r>
      <w:r w:rsidRPr="007545BA">
        <w:rPr>
          <w:i/>
          <w:lang w:val="en-US"/>
        </w:rPr>
        <w:t>16,</w:t>
      </w:r>
      <w:r>
        <w:rPr>
          <w:i/>
          <w:lang w:val="en-US"/>
        </w:rPr>
        <w:t xml:space="preserve"> </w:t>
      </w:r>
      <w:r w:rsidRPr="007545BA">
        <w:rPr>
          <w:i/>
          <w:lang w:val="en-US"/>
        </w:rPr>
        <w:t>41,</w:t>
      </w:r>
      <w:r>
        <w:rPr>
          <w:i/>
          <w:lang w:val="en-US"/>
        </w:rPr>
        <w:t xml:space="preserve"> </w:t>
      </w:r>
      <w:r w:rsidRPr="007545BA">
        <w:rPr>
          <w:i/>
          <w:lang w:val="en-US"/>
        </w:rPr>
        <w:t>42,</w:t>
      </w:r>
      <w:r>
        <w:rPr>
          <w:i/>
          <w:lang w:val="en-US"/>
        </w:rPr>
        <w:t xml:space="preserve"> </w:t>
      </w:r>
      <w:r w:rsidRPr="007545BA">
        <w:rPr>
          <w:i/>
          <w:lang w:val="en-US"/>
        </w:rPr>
        <w:t>50,</w:t>
      </w:r>
      <w:r>
        <w:rPr>
          <w:i/>
          <w:lang w:val="en-US"/>
        </w:rPr>
        <w:t xml:space="preserve"> </w:t>
      </w:r>
      <w:r w:rsidRPr="007545BA">
        <w:rPr>
          <w:i/>
          <w:lang w:val="en-US"/>
        </w:rPr>
        <w:t>52,</w:t>
      </w:r>
      <w:r>
        <w:rPr>
          <w:i/>
          <w:lang w:val="en-US"/>
        </w:rPr>
        <w:t xml:space="preserve"> 54 and </w:t>
      </w:r>
      <w:r w:rsidRPr="007545BA">
        <w:rPr>
          <w:i/>
          <w:lang w:val="en-US"/>
        </w:rPr>
        <w:t>61.</w:t>
      </w:r>
      <w:proofErr w:type="gramEnd"/>
      <w:r w:rsidRPr="007545BA">
        <w:rPr>
          <w:lang w:val="en-US"/>
        </w:rPr>
        <w:br/>
      </w:r>
    </w:p>
    <w:p w:rsidR="007545BA" w:rsidRPr="007545BA" w:rsidRDefault="007545BA" w:rsidP="007545BA">
      <w:pPr>
        <w:spacing w:before="0" w:line="240" w:lineRule="auto"/>
        <w:rPr>
          <w:b/>
          <w:lang w:val="en-US"/>
        </w:rPr>
      </w:pPr>
      <w:r>
        <w:rPr>
          <w:lang w:val="en-US"/>
        </w:rPr>
        <w:t>P</w:t>
      </w:r>
      <w:r w:rsidRPr="007545BA">
        <w:rPr>
          <w:lang w:val="en-US"/>
        </w:rPr>
        <w:t xml:space="preserve">lus all event type </w:t>
      </w:r>
      <w:proofErr w:type="gramStart"/>
      <w:r w:rsidRPr="007545BA">
        <w:rPr>
          <w:lang w:val="en-US"/>
        </w:rPr>
        <w:t>id</w:t>
      </w:r>
      <w:proofErr w:type="gramEnd"/>
      <w:r w:rsidRPr="007545BA">
        <w:rPr>
          <w:lang w:val="en-US"/>
        </w:rPr>
        <w:t xml:space="preserve"> 1 </w:t>
      </w:r>
      <w:r>
        <w:rPr>
          <w:lang w:val="en-US"/>
        </w:rPr>
        <w:t xml:space="preserve">- </w:t>
      </w:r>
      <w:r w:rsidRPr="007545BA">
        <w:rPr>
          <w:i/>
          <w:lang w:val="en-US"/>
        </w:rPr>
        <w:t>except those flagged with qualifier 123.</w:t>
      </w:r>
    </w:p>
    <w:p w:rsidR="00052653" w:rsidRDefault="00052653" w:rsidP="00052653">
      <w:pPr>
        <w:spacing w:before="0" w:line="240" w:lineRule="auto"/>
      </w:pPr>
      <w:r>
        <w:br w:type="page"/>
      </w:r>
    </w:p>
    <w:p w:rsidR="00052653" w:rsidRPr="00547550" w:rsidRDefault="00052653" w:rsidP="00052653">
      <w:pPr>
        <w:pStyle w:val="Heading1"/>
        <w:ind w:left="0" w:right="-1"/>
      </w:pPr>
      <w:r>
        <w:lastRenderedPageBreak/>
        <w:t>Appendix 4 – assist and keypass interpretation</w:t>
      </w:r>
    </w:p>
    <w:p w:rsidR="00052653" w:rsidRPr="006C3E57" w:rsidRDefault="00052653" w:rsidP="00052653">
      <w:pPr>
        <w:jc w:val="both"/>
      </w:pPr>
      <w:r>
        <w:t>When</w:t>
      </w:r>
      <w:r w:rsidRPr="006C3E57">
        <w:t xml:space="preserve"> </w:t>
      </w:r>
      <w:r w:rsidRPr="006C3E57">
        <w:rPr>
          <w:rFonts w:ascii="Courier New" w:eastAsia="Times New Roman" w:hAnsi="Courier New" w:cs="Courier New"/>
          <w:color w:val="FF0000"/>
          <w:szCs w:val="20"/>
        </w:rPr>
        <w:t>qualifier</w:t>
      </w:r>
      <w:r w:rsidRPr="006C3E57">
        <w:rPr>
          <w:rFonts w:ascii="Courier New" w:eastAsia="Times New Roman" w:hAnsi="Courier New" w:cs="Courier New"/>
          <w:b/>
          <w:bCs/>
          <w:color w:val="8000FF"/>
          <w:szCs w:val="20"/>
        </w:rPr>
        <w:t>=”55”</w:t>
      </w:r>
      <w:r w:rsidRPr="006C3E57">
        <w:t xml:space="preserve"> is present</w:t>
      </w:r>
      <w:r>
        <w:t>,</w:t>
      </w:r>
      <w:r w:rsidRPr="006C3E57">
        <w:t xml:space="preserve"> then look </w:t>
      </w:r>
      <w:r>
        <w:t xml:space="preserve">for </w:t>
      </w:r>
      <w:r w:rsidRPr="006C3E57">
        <w:t xml:space="preserve">its corresponding </w:t>
      </w:r>
      <w:r w:rsidRPr="006C3E57">
        <w:rPr>
          <w:rFonts w:ascii="Courier New" w:eastAsia="Times New Roman" w:hAnsi="Courier New" w:cs="Courier New"/>
          <w:b/>
          <w:bCs/>
          <w:color w:val="FF0000"/>
          <w:szCs w:val="20"/>
        </w:rPr>
        <w:t>value</w:t>
      </w:r>
      <w:r w:rsidRPr="006C3E57">
        <w:rPr>
          <w:rFonts w:ascii="Courier New" w:eastAsia="Times New Roman" w:hAnsi="Courier New" w:cs="Courier New"/>
          <w:b/>
          <w:bCs/>
          <w:color w:val="8000FF"/>
          <w:szCs w:val="20"/>
        </w:rPr>
        <w:t>=””</w:t>
      </w:r>
      <w:r>
        <w:t>;</w:t>
      </w:r>
      <w:r w:rsidRPr="006C3E57">
        <w:t xml:space="preserve"> this will show you the value of the </w:t>
      </w:r>
      <w:proofErr w:type="spellStart"/>
      <w:r w:rsidRPr="006C3E57">
        <w:rPr>
          <w:rFonts w:ascii="Courier New" w:eastAsia="Times New Roman" w:hAnsi="Courier New" w:cs="Courier New"/>
          <w:b/>
          <w:bCs/>
          <w:color w:val="FF0000"/>
          <w:szCs w:val="20"/>
        </w:rPr>
        <w:t>event_id</w:t>
      </w:r>
      <w:proofErr w:type="spellEnd"/>
      <w:r w:rsidRPr="006C3E57">
        <w:rPr>
          <w:rFonts w:ascii="Courier New" w:eastAsia="Times New Roman" w:hAnsi="Courier New" w:cs="Courier New"/>
          <w:b/>
          <w:bCs/>
          <w:color w:val="8000FF"/>
          <w:szCs w:val="20"/>
        </w:rPr>
        <w:t>=””</w:t>
      </w:r>
      <w:r w:rsidRPr="006C3E57">
        <w:t xml:space="preserve"> to look at to find information. It is </w:t>
      </w:r>
      <w:r>
        <w:t>basically telling</w:t>
      </w:r>
      <w:r w:rsidRPr="006C3E57">
        <w:t xml:space="preserve"> you that the shot on goal was assisted </w:t>
      </w:r>
      <w:r>
        <w:t xml:space="preserve">(in this case a ‘keypass’) </w:t>
      </w:r>
      <w:r w:rsidRPr="006C3E57">
        <w:t>by a pass and it is telling you where to look to find the pass details.</w:t>
      </w:r>
    </w:p>
    <w:p w:rsidR="00052653" w:rsidRPr="006C3E57" w:rsidRDefault="00052653" w:rsidP="00052653"/>
    <w:p w:rsidR="00052653" w:rsidRPr="006C3E57" w:rsidRDefault="00052653" w:rsidP="00052653">
      <w:pPr>
        <w:rPr>
          <w:b/>
          <w:color w:val="333333" w:themeColor="dark2"/>
        </w:rPr>
      </w:pPr>
      <w:r w:rsidRPr="006C3E57">
        <w:rPr>
          <w:b/>
        </w:rPr>
        <w:t>For example:</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"783279345"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event_id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type_id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period_id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player_id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"19645"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team_id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"98.0"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"65.9"</w:t>
      </w:r>
      <w:r>
        <w:rPr>
          <w:rFonts w:ascii="Courier New" w:eastAsia="Times New Roman" w:hAnsi="Courier New" w:cs="Courier New"/>
          <w:color w:val="000000"/>
          <w:szCs w:val="20"/>
        </w:rPr>
        <w:t xml:space="preserve"> </w:t>
      </w:r>
      <w:proofErr w:type="spellStart"/>
      <w:r w:rsidRPr="006C3E57">
        <w:rPr>
          <w:rFonts w:ascii="Courier New" w:eastAsia="Times New Roman" w:hAnsi="Courier New" w:cs="Courier New"/>
          <w:color w:val="FF0000"/>
          <w:szCs w:val="20"/>
          <w:highlight w:val="yellow"/>
        </w:rPr>
        <w:t>keypass</w:t>
      </w:r>
      <w:proofErr w:type="spellEnd"/>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"2011-08-13T15:21:16.403"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last_modified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"2011-08-13T17:21:17"</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"1360104517"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"716687577"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"1024698286"</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"548528358"</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"2.3"</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"1464195139"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"811964232"</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w:t>
      </w:r>
      <w:proofErr w:type="spellStart"/>
      <w:r>
        <w:rPr>
          <w:rFonts w:ascii="Courier New" w:eastAsia="Times New Roman" w:hAnsi="Courier New" w:cs="Courier New"/>
          <w:b/>
          <w:bCs/>
          <w:color w:val="8000FF"/>
          <w:szCs w:val="20"/>
        </w:rPr>
        <w:t>Center</w:t>
      </w:r>
      <w:proofErr w:type="spellEnd"/>
      <w:r>
        <w:rPr>
          <w:rFonts w:ascii="Courier New" w:eastAsia="Times New Roman" w:hAnsi="Courier New" w:cs="Courier New"/>
          <w:b/>
          <w:bCs/>
          <w:color w:val="8000FF"/>
          <w:szCs w:val="20"/>
        </w:rPr>
        <w:t>"</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"629946245"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"210"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"1079282470"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event_id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"171"</w:t>
      </w:r>
      <w:r>
        <w:rPr>
          <w:rFonts w:ascii="Courier New" w:eastAsia="Times New Roman" w:hAnsi="Courier New" w:cs="Courier New"/>
          <w:color w:val="000000"/>
          <w:szCs w:val="20"/>
        </w:rPr>
        <w:t xml:space="preserve"> </w:t>
      </w:r>
      <w:proofErr w:type="spellStart"/>
      <w:r w:rsidRPr="006C3E57">
        <w:rPr>
          <w:rFonts w:ascii="Courier New" w:eastAsia="Times New Roman" w:hAnsi="Courier New" w:cs="Courier New"/>
          <w:color w:val="FF0000"/>
          <w:szCs w:val="20"/>
          <w:highlight w:val="yellow"/>
        </w:rPr>
        <w:t>type_id</w:t>
      </w:r>
      <w:proofErr w:type="spellEnd"/>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period_id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player_id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team_id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"2011-08-13T15:21:17.559"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last_modified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"2011-08-13T17:21:18"</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"1372749641"</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"76"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"1476860249"</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"607536004"</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"102"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"852431923"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"65"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"951864007"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"1904271995"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w:t>
      </w:r>
      <w:proofErr w:type="spellStart"/>
      <w:r>
        <w:rPr>
          <w:rFonts w:ascii="Courier New" w:eastAsia="Times New Roman" w:hAnsi="Courier New" w:cs="Courier New"/>
          <w:b/>
          <w:bCs/>
          <w:color w:val="8000FF"/>
          <w:szCs w:val="20"/>
        </w:rPr>
        <w:t>Center</w:t>
      </w:r>
      <w:proofErr w:type="spellEnd"/>
      <w:r>
        <w:rPr>
          <w:rFonts w:ascii="Courier New" w:eastAsia="Times New Roman" w:hAnsi="Courier New" w:cs="Courier New"/>
          <w:b/>
          <w:bCs/>
          <w:color w:val="8000FF"/>
          <w:szCs w:val="20"/>
        </w:rPr>
        <w:t>"</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"995057860"</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"103"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"1206524667"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"1896231395"</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"119954813"</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"147"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"432940257"</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rPr>
        <w:t>qualifier_id</w:t>
      </w:r>
      <w:proofErr w:type="spellEnd"/>
      <w:r>
        <w:rPr>
          <w:rFonts w:ascii="Courier New" w:eastAsia="Times New Roman" w:hAnsi="Courier New" w:cs="Courier New"/>
          <w:color w:val="000000"/>
          <w:szCs w:val="20"/>
        </w:rPr>
        <w:t>=</w:t>
      </w:r>
      <w:r>
        <w:rPr>
          <w:rFonts w:ascii="Courier New" w:eastAsia="Times New Roman" w:hAnsi="Courier New" w:cs="Courier New"/>
          <w:b/>
          <w:bCs/>
          <w:color w:val="8000FF"/>
          <w:szCs w:val="20"/>
        </w:rPr>
        <w:t>"29"</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"2000327362"</w:t>
      </w:r>
      <w:r>
        <w:rPr>
          <w:rFonts w:ascii="Courier New" w:eastAsia="Times New Roman" w:hAnsi="Courier New" w:cs="Courier New"/>
          <w:color w:val="000000"/>
          <w:szCs w:val="20"/>
        </w:rPr>
        <w:t xml:space="preserve"> </w:t>
      </w:r>
      <w:proofErr w:type="spellStart"/>
      <w:r>
        <w:rPr>
          <w:rFonts w:ascii="Courier New" w:eastAsia="Times New Roman" w:hAnsi="Courier New" w:cs="Courier New"/>
          <w:color w:val="FF0000"/>
          <w:szCs w:val="20"/>
          <w:highlight w:val="yellow"/>
        </w:rPr>
        <w:t>qualifier_id</w:t>
      </w:r>
      <w:proofErr w:type="spellEnd"/>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"55"</w:t>
      </w:r>
      <w:r>
        <w:rPr>
          <w:rFonts w:ascii="Courier New" w:eastAsia="Times New Roman" w:hAnsi="Courier New" w:cs="Courier New"/>
          <w:color w:val="000000"/>
          <w:szCs w:val="20"/>
          <w:highlight w:val="yellow"/>
        </w:rPr>
        <w:t xml:space="preserve"> </w:t>
      </w:r>
      <w:r>
        <w:rPr>
          <w:rFonts w:ascii="Courier New" w:eastAsia="Times New Roman" w:hAnsi="Courier New" w:cs="Courier New"/>
          <w:color w:val="FF0000"/>
          <w:szCs w:val="20"/>
          <w:highlight w:val="yellow"/>
        </w:rPr>
        <w:t>value</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rsidR="00052653" w:rsidRDefault="00052653" w:rsidP="00052653">
      <w:pPr>
        <w:shd w:val="clear" w:color="auto" w:fill="FFFFFF"/>
        <w:rPr>
          <w:rFonts w:ascii="Times New Roman" w:eastAsia="Times New Roman" w:hAnsi="Times New Roman" w:cs="Times New Roman"/>
          <w:sz w:val="24"/>
          <w:szCs w:val="24"/>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rsidR="00052653" w:rsidRDefault="00052653" w:rsidP="00052653">
      <w:pPr>
        <w:rPr>
          <w:color w:val="333333" w:themeColor="dark2"/>
        </w:rPr>
      </w:pPr>
    </w:p>
    <w:p w:rsidR="00052653" w:rsidRPr="006C3E57" w:rsidRDefault="00052653" w:rsidP="00052653">
      <w:pPr>
        <w:pStyle w:val="ListParagraph"/>
        <w:numPr>
          <w:ilvl w:val="0"/>
          <w:numId w:val="37"/>
        </w:numPr>
      </w:pPr>
      <w:r w:rsidRPr="006C3E57">
        <w:t xml:space="preserve">So you can see that </w:t>
      </w:r>
      <w:r>
        <w:t xml:space="preserve">the value attribute with </w:t>
      </w:r>
      <w:proofErr w:type="spellStart"/>
      <w:r w:rsidRPr="00284F0B">
        <w:rPr>
          <w:rFonts w:ascii="Courier New" w:eastAsia="Times New Roman" w:hAnsi="Courier New" w:cs="Courier New"/>
          <w:b/>
          <w:bCs/>
          <w:color w:val="FF0000"/>
          <w:szCs w:val="20"/>
        </w:rPr>
        <w:t>qualifier_id</w:t>
      </w:r>
      <w:proofErr w:type="spellEnd"/>
      <w:r w:rsidRPr="00284F0B">
        <w:rPr>
          <w:rFonts w:ascii="Courier New" w:eastAsia="Times New Roman" w:hAnsi="Courier New" w:cs="Courier New"/>
          <w:b/>
          <w:bCs/>
          <w:color w:val="8000FF"/>
          <w:szCs w:val="20"/>
        </w:rPr>
        <w:t>=”55”</w:t>
      </w:r>
      <w:r w:rsidRPr="006C3E57">
        <w:t xml:space="preserve"> is telling you to look at </w:t>
      </w:r>
      <w:proofErr w:type="spellStart"/>
      <w:r w:rsidRPr="00284F0B">
        <w:rPr>
          <w:rFonts w:ascii="Courier New" w:eastAsia="Times New Roman" w:hAnsi="Courier New" w:cs="Courier New"/>
          <w:b/>
          <w:bCs/>
          <w:color w:val="FF0000"/>
          <w:szCs w:val="20"/>
        </w:rPr>
        <w:t>event_id</w:t>
      </w:r>
      <w:proofErr w:type="spellEnd"/>
      <w:r w:rsidRPr="00284F0B">
        <w:rPr>
          <w:rFonts w:ascii="Courier New" w:eastAsia="Times New Roman" w:hAnsi="Courier New" w:cs="Courier New"/>
          <w:b/>
          <w:bCs/>
          <w:color w:val="8000FF"/>
          <w:szCs w:val="20"/>
        </w:rPr>
        <w:t>=”170”</w:t>
      </w:r>
      <w:r w:rsidRPr="006C3E57">
        <w:t xml:space="preserve"> from </w:t>
      </w:r>
      <w:r>
        <w:t>the preceding event</w:t>
      </w:r>
      <w:r w:rsidRPr="006C3E57">
        <w:t xml:space="preserve">. </w:t>
      </w:r>
    </w:p>
    <w:p w:rsidR="00052653" w:rsidRPr="006C3E57" w:rsidRDefault="00052653" w:rsidP="00052653"/>
    <w:p w:rsidR="00052653" w:rsidRDefault="00052653" w:rsidP="00052653">
      <w:pPr>
        <w:pStyle w:val="ListParagraph"/>
        <w:numPr>
          <w:ilvl w:val="0"/>
          <w:numId w:val="37"/>
        </w:numPr>
      </w:pPr>
      <w:r w:rsidRPr="006C3E57">
        <w:t xml:space="preserve">By looking at </w:t>
      </w:r>
      <w:proofErr w:type="spellStart"/>
      <w:r w:rsidRPr="00284F0B">
        <w:rPr>
          <w:rFonts w:ascii="Courier New" w:eastAsia="Times New Roman" w:hAnsi="Courier New" w:cs="Courier New"/>
          <w:b/>
          <w:bCs/>
          <w:color w:val="FF0000"/>
          <w:szCs w:val="20"/>
        </w:rPr>
        <w:t>event_id</w:t>
      </w:r>
      <w:proofErr w:type="spellEnd"/>
      <w:r w:rsidRPr="00284F0B">
        <w:rPr>
          <w:rFonts w:ascii="Courier New" w:eastAsia="Times New Roman" w:hAnsi="Courier New" w:cs="Courier New"/>
          <w:b/>
          <w:bCs/>
          <w:color w:val="8000FF"/>
          <w:szCs w:val="20"/>
        </w:rPr>
        <w:t>=”170”</w:t>
      </w:r>
      <w:r w:rsidRPr="006C3E57">
        <w:t xml:space="preserve"> you can see this was a pass (</w:t>
      </w:r>
      <w:proofErr w:type="spellStart"/>
      <w:r w:rsidRPr="00284F0B">
        <w:rPr>
          <w:rFonts w:ascii="Courier New" w:eastAsia="Times New Roman" w:hAnsi="Courier New" w:cs="Courier New"/>
          <w:b/>
          <w:bCs/>
          <w:color w:val="FF0000"/>
          <w:szCs w:val="20"/>
        </w:rPr>
        <w:t>type_id</w:t>
      </w:r>
      <w:proofErr w:type="spellEnd"/>
      <w:r w:rsidRPr="00284F0B">
        <w:rPr>
          <w:rFonts w:ascii="Courier New" w:eastAsia="Times New Roman" w:hAnsi="Courier New" w:cs="Courier New"/>
          <w:b/>
          <w:bCs/>
          <w:color w:val="8000FF"/>
          <w:szCs w:val="20"/>
        </w:rPr>
        <w:t>=”1”</w:t>
      </w:r>
      <w:r w:rsidRPr="00284F0B">
        <w:t>)</w:t>
      </w:r>
      <w:r w:rsidRPr="006C3E57">
        <w:t xml:space="preserve"> and </w:t>
      </w:r>
      <w:proofErr w:type="spellStart"/>
      <w:r w:rsidRPr="00284F0B">
        <w:rPr>
          <w:rFonts w:ascii="Courier New" w:eastAsia="Times New Roman" w:hAnsi="Courier New" w:cs="Courier New"/>
          <w:b/>
          <w:bCs/>
          <w:color w:val="FF0000"/>
          <w:szCs w:val="20"/>
        </w:rPr>
        <w:t>qualifier_id</w:t>
      </w:r>
      <w:proofErr w:type="spellEnd"/>
      <w:r w:rsidRPr="00284F0B">
        <w:rPr>
          <w:rFonts w:ascii="Courier New" w:eastAsia="Times New Roman" w:hAnsi="Courier New" w:cs="Courier New"/>
          <w:b/>
          <w:bCs/>
          <w:color w:val="8000FF"/>
          <w:szCs w:val="20"/>
        </w:rPr>
        <w:t>=”55”</w:t>
      </w:r>
      <w:r w:rsidRPr="006C3E57">
        <w:t xml:space="preserve"> tells you that it assisted the shot on goal that was saved (</w:t>
      </w:r>
      <w:proofErr w:type="spellStart"/>
      <w:r w:rsidRPr="00284F0B">
        <w:rPr>
          <w:rFonts w:ascii="Courier New" w:eastAsia="Times New Roman" w:hAnsi="Courier New" w:cs="Courier New"/>
          <w:b/>
          <w:bCs/>
          <w:color w:val="FF0000"/>
          <w:szCs w:val="20"/>
        </w:rPr>
        <w:t>type_id</w:t>
      </w:r>
      <w:proofErr w:type="spellEnd"/>
      <w:r w:rsidRPr="00284F0B">
        <w:rPr>
          <w:rFonts w:ascii="Courier New" w:eastAsia="Times New Roman" w:hAnsi="Courier New" w:cs="Courier New"/>
          <w:b/>
          <w:bCs/>
          <w:color w:val="8000FF"/>
          <w:szCs w:val="20"/>
        </w:rPr>
        <w:t>=”15”</w:t>
      </w:r>
      <w:r w:rsidRPr="00284F0B">
        <w:t>).</w:t>
      </w:r>
    </w:p>
    <w:p w:rsidR="00052653" w:rsidRDefault="00052653" w:rsidP="00052653"/>
    <w:p w:rsidR="00052653" w:rsidRDefault="00052653" w:rsidP="00052653">
      <w:pPr>
        <w:pStyle w:val="ListParagraph"/>
        <w:numPr>
          <w:ilvl w:val="0"/>
          <w:numId w:val="37"/>
        </w:numPr>
      </w:pPr>
      <w:r>
        <w:t xml:space="preserve">Note that </w:t>
      </w:r>
      <w:r w:rsidRPr="00284F0B">
        <w:rPr>
          <w:rFonts w:ascii="Courier New" w:eastAsia="Times New Roman" w:hAnsi="Courier New" w:cs="Courier New"/>
          <w:b/>
          <w:bCs/>
          <w:color w:val="FF0000"/>
          <w:szCs w:val="20"/>
        </w:rPr>
        <w:t>keypass</w:t>
      </w:r>
      <w:r w:rsidRPr="00284F0B">
        <w:rPr>
          <w:rFonts w:ascii="Courier New" w:eastAsia="Times New Roman" w:hAnsi="Courier New" w:cs="Courier New"/>
          <w:b/>
          <w:bCs/>
          <w:color w:val="8000FF"/>
          <w:szCs w:val="20"/>
        </w:rPr>
        <w:t xml:space="preserve">=”1” </w:t>
      </w:r>
      <w:r>
        <w:t xml:space="preserve">indicates a pass that led directly to a shot on goal (but not a goal) and </w:t>
      </w:r>
      <w:r w:rsidRPr="00284F0B">
        <w:rPr>
          <w:rFonts w:ascii="Courier New" w:eastAsia="Times New Roman" w:hAnsi="Courier New" w:cs="Courier New"/>
          <w:b/>
          <w:bCs/>
          <w:color w:val="FF0000"/>
          <w:szCs w:val="20"/>
        </w:rPr>
        <w:t>assist</w:t>
      </w:r>
      <w:r w:rsidRPr="00284F0B">
        <w:rPr>
          <w:rFonts w:ascii="Courier New" w:eastAsia="Times New Roman" w:hAnsi="Courier New" w:cs="Courier New"/>
          <w:b/>
          <w:bCs/>
          <w:color w:val="8000FF"/>
          <w:szCs w:val="20"/>
        </w:rPr>
        <w:t>=”1”</w:t>
      </w:r>
      <w:r>
        <w:t xml:space="preserve"> denotes a pass that led directly to a shot that was a goal.</w:t>
      </w:r>
    </w:p>
    <w:p w:rsidR="00052653" w:rsidRPr="00547550" w:rsidRDefault="00052653" w:rsidP="00052653">
      <w:pPr>
        <w:pStyle w:val="Heading1"/>
        <w:ind w:left="0" w:right="-1"/>
      </w:pPr>
      <w:r>
        <w:lastRenderedPageBreak/>
        <w:t>Appendix 5 – the &lt;Event&gt; tag</w:t>
      </w:r>
    </w:p>
    <w:p w:rsidR="00052653" w:rsidRPr="00C641F2" w:rsidRDefault="00052653" w:rsidP="00052653">
      <w:pPr>
        <w:shd w:val="clear" w:color="auto" w:fill="FFFFFF"/>
        <w:spacing w:before="0" w:line="240" w:lineRule="auto"/>
        <w:jc w:val="both"/>
        <w:rPr>
          <w:rFonts w:asciiTheme="minorHAnsi" w:hAnsiTheme="minorHAnsi"/>
          <w:color w:val="auto"/>
          <w:sz w:val="22"/>
        </w:rPr>
      </w:pPr>
      <w:r w:rsidRPr="00C641F2">
        <w:t>Some of the attributes within the</w:t>
      </w:r>
      <w:r w:rsidRPr="00C641F2">
        <w:rPr>
          <w:rFonts w:asciiTheme="minorHAnsi" w:hAnsiTheme="minorHAnsi"/>
          <w:color w:val="auto"/>
          <w:sz w:val="22"/>
        </w:rPr>
        <w:t xml:space="preserve"> </w:t>
      </w:r>
      <w:r w:rsidRPr="00C641F2">
        <w:rPr>
          <w:rFonts w:ascii="Courier New" w:eastAsia="Times New Roman" w:hAnsi="Courier New" w:cs="Courier New"/>
          <w:color w:val="0000FF"/>
          <w:szCs w:val="20"/>
          <w:lang w:eastAsia="en-GB"/>
        </w:rPr>
        <w:t>&lt;Event&gt;</w:t>
      </w:r>
      <w:r w:rsidRPr="00C641F2">
        <w:rPr>
          <w:rFonts w:asciiTheme="minorHAnsi" w:hAnsiTheme="minorHAnsi"/>
          <w:color w:val="auto"/>
          <w:sz w:val="22"/>
        </w:rPr>
        <w:t xml:space="preserve"> </w:t>
      </w:r>
      <w:r w:rsidRPr="00C641F2">
        <w:t>tag can cause confusion when it comes to interpreting their meanings and uses.</w:t>
      </w:r>
    </w:p>
    <w:p w:rsidR="00052653" w:rsidRPr="00C641F2" w:rsidRDefault="00052653" w:rsidP="00052653">
      <w:pPr>
        <w:shd w:val="clear" w:color="auto" w:fill="FFFFFF"/>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b/>
        </w:rPr>
      </w:pPr>
      <w:r w:rsidRPr="00C641F2">
        <w:rPr>
          <w:b/>
        </w:rPr>
        <w:t>An example:</w:t>
      </w:r>
    </w:p>
    <w:p w:rsidR="00052653" w:rsidRPr="00C641F2" w:rsidRDefault="00052653" w:rsidP="00052653">
      <w:pPr>
        <w:shd w:val="clear" w:color="auto" w:fill="FFFFFF"/>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rFonts w:ascii="Times New Roman" w:eastAsia="Times New Roman" w:hAnsi="Times New Roman" w:cs="Times New Roman"/>
          <w:color w:val="auto"/>
          <w:sz w:val="24"/>
          <w:szCs w:val="24"/>
          <w:lang w:eastAsia="en-GB"/>
        </w:rPr>
      </w:pPr>
      <w:r w:rsidRPr="00C641F2">
        <w:rPr>
          <w:rFonts w:ascii="Courier New" w:eastAsia="Times New Roman" w:hAnsi="Courier New" w:cs="Courier New"/>
          <w:color w:val="0000FF"/>
          <w:szCs w:val="20"/>
          <w:lang w:eastAsia="en-GB"/>
        </w:rPr>
        <w:t>&lt;Event</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"2044318208"</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"153"</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type_id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period_id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min</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"19"</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sec</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"31"</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player_id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"49396"</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team_id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"368"</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outcome</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x</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y</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"53.3"</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timestamp</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proofErr w:type="spellStart"/>
      <w:r w:rsidRPr="00C641F2">
        <w:rPr>
          <w:rFonts w:ascii="Courier New" w:eastAsia="Times New Roman" w:hAnsi="Courier New" w:cs="Courier New"/>
          <w:color w:val="FF0000"/>
          <w:szCs w:val="20"/>
          <w:lang w:eastAsia="en-GB"/>
        </w:rPr>
        <w:t>last_modified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w:t>
      </w:r>
      <w:r w:rsidRPr="00C641F2">
        <w:rPr>
          <w:rFonts w:ascii="Courier New" w:eastAsia="Times New Roman" w:hAnsi="Courier New" w:cs="Courier New"/>
          <w:color w:val="0000FF"/>
          <w:szCs w:val="20"/>
          <w:lang w:eastAsia="en-GB"/>
        </w:rPr>
        <w:t>&gt;</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hd w:val="clear" w:color="auto" w:fill="FFFFFF"/>
        <w:spacing w:before="0" w:line="240" w:lineRule="auto"/>
        <w:jc w:val="both"/>
        <w:rPr>
          <w:b/>
        </w:rPr>
      </w:pPr>
      <w:r w:rsidRPr="00C641F2">
        <w:rPr>
          <w:b/>
        </w:rPr>
        <w:t>Definitions:</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id</w:t>
      </w:r>
      <w:proofErr w:type="gram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"2044318208" </w:t>
      </w:r>
      <w:r w:rsidRPr="00C641F2">
        <w:t>This is the absolute unique integer that we assign to each individual match event and it can be used to database the event and search at a later date.</w:t>
      </w:r>
    </w:p>
    <w:p w:rsidR="00AF71B5" w:rsidRPr="00AF71B5" w:rsidRDefault="00052653" w:rsidP="00AF71B5">
      <w:pPr>
        <w:numPr>
          <w:ilvl w:val="0"/>
          <w:numId w:val="38"/>
        </w:numPr>
        <w:spacing w:before="0" w:line="240" w:lineRule="auto"/>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"153" </w:t>
      </w:r>
      <w:r w:rsidRPr="00C641F2">
        <w:t xml:space="preserve">This is the reference to the order of the match events </w:t>
      </w:r>
      <w:r w:rsidRPr="00C641F2">
        <w:rPr>
          <w:i/>
        </w:rPr>
        <w:t>within this match only</w:t>
      </w:r>
      <w:r w:rsidRPr="00C641F2">
        <w:t xml:space="preserve"> and the count runs simultaneously for each team</w:t>
      </w:r>
      <w:r w:rsidR="00AF71B5">
        <w:t>.</w:t>
      </w:r>
    </w:p>
    <w:p w:rsidR="00052653" w:rsidRPr="00C641F2" w:rsidRDefault="00052653" w:rsidP="00052653">
      <w:pPr>
        <w:spacing w:before="0" w:line="240" w:lineRule="auto"/>
        <w:ind w:left="720"/>
        <w:contextualSpacing/>
        <w:jc w:val="both"/>
        <w:rPr>
          <w:rFonts w:asciiTheme="minorHAnsi" w:hAnsiTheme="minorHAnsi"/>
          <w:color w:val="auto"/>
          <w:sz w:val="22"/>
        </w:rPr>
      </w:pPr>
      <w:r w:rsidRPr="00C641F2">
        <w:t xml:space="preserve">For example </w:t>
      </w:r>
      <w:r w:rsidRPr="00C641F2">
        <w:rPr>
          <w:i/>
        </w:rPr>
        <w:t>(NB in a real F24</w:t>
      </w:r>
      <w:r w:rsidRPr="00396130">
        <w:rPr>
          <w:i/>
        </w:rPr>
        <w:t>b</w:t>
      </w:r>
      <w:r w:rsidRPr="00C641F2">
        <w:rPr>
          <w:i/>
        </w:rPr>
        <w:t xml:space="preserve"> match file, the two </w:t>
      </w:r>
      <w:proofErr w:type="spellStart"/>
      <w:r w:rsidRPr="00C641F2">
        <w:rPr>
          <w:rFonts w:ascii="Courier New" w:eastAsia="Times New Roman" w:hAnsi="Courier New" w:cs="Courier New"/>
          <w:i/>
          <w:color w:val="FF0000"/>
          <w:szCs w:val="20"/>
          <w:lang w:eastAsia="en-GB"/>
        </w:rPr>
        <w:t>event_id</w:t>
      </w:r>
      <w:proofErr w:type="spellEnd"/>
      <w:r w:rsidRPr="00C641F2">
        <w:rPr>
          <w:rFonts w:ascii="Courier New" w:eastAsia="Times New Roman" w:hAnsi="Courier New" w:cs="Courier New"/>
          <w:b/>
          <w:bCs/>
          <w:i/>
          <w:color w:val="000000" w:themeColor="text1"/>
          <w:szCs w:val="20"/>
          <w:lang w:eastAsia="en-GB"/>
        </w:rPr>
        <w:t>=</w:t>
      </w:r>
      <w:r w:rsidRPr="00C641F2">
        <w:rPr>
          <w:rFonts w:ascii="Courier New" w:eastAsia="Times New Roman" w:hAnsi="Courier New" w:cs="Courier New"/>
          <w:b/>
          <w:bCs/>
          <w:i/>
          <w:color w:val="8000FF"/>
          <w:szCs w:val="20"/>
          <w:lang w:eastAsia="en-GB"/>
        </w:rPr>
        <w:t>”1”</w:t>
      </w:r>
      <w:r w:rsidRPr="00C641F2">
        <w:rPr>
          <w:rFonts w:asciiTheme="minorHAnsi" w:hAnsiTheme="minorHAnsi"/>
          <w:i/>
          <w:color w:val="auto"/>
          <w:sz w:val="22"/>
        </w:rPr>
        <w:t xml:space="preserve"> </w:t>
      </w:r>
      <w:r w:rsidRPr="00C641F2">
        <w:rPr>
          <w:i/>
        </w:rPr>
        <w:t>attributes are actually the team line-ups, so treat the below example as merely theory for illustrative purposes):</w:t>
      </w:r>
    </w:p>
    <w:p w:rsidR="00052653" w:rsidRPr="00C641F2" w:rsidRDefault="00052653" w:rsidP="00052653">
      <w:pPr>
        <w:numPr>
          <w:ilvl w:val="1"/>
          <w:numId w:val="38"/>
        </w:numPr>
        <w:spacing w:before="0" w:line="240" w:lineRule="auto"/>
        <w:contextualSpacing/>
        <w:jc w:val="both"/>
        <w:rPr>
          <w:rFonts w:asciiTheme="minorHAnsi" w:hAnsiTheme="minorHAnsi"/>
          <w:color w:val="auto"/>
          <w:sz w:val="22"/>
        </w:rPr>
      </w:pPr>
      <w:r w:rsidRPr="00C641F2">
        <w:t xml:space="preserve">Team A’s first match event is a successful pass from player 1 to player 2,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 second event is another successful pass from player 2 to player 3,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t xml:space="preserve">; the third event is an unsuccessful pass from player 3 to player 4 as it was intercepted by the opposite team, so the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count stops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for Team A (until they get the ball back in possession, at which point their count will start again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“3”</w:t>
      </w:r>
      <w:r w:rsidRPr="00C641F2">
        <w:t xml:space="preserve">). Now that Team B have the ball, let’s say there is a successful pass from their player 1 to their player 2, so Team B’s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count begins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“1”</w:t>
      </w:r>
      <w:r w:rsidRPr="00C641F2">
        <w:t xml:space="preserve">, then there’s another successful pass from their player 2 to player 3, so this is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this alternate ascending count continues through the match for both teams as their number of match events increase.</w:t>
      </w: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timestamp</w:t>
      </w:r>
      <w:proofErr w:type="gram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r w:rsidRPr="00C641F2">
        <w:t xml:space="preserve">This is the timestamp that relates to the date and time that </w:t>
      </w:r>
      <w:r w:rsidRPr="00C641F2">
        <w:rPr>
          <w:i/>
        </w:rPr>
        <w:t>the event occurred within the match.</w:t>
      </w:r>
    </w:p>
    <w:p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last_modified</w:t>
      </w:r>
      <w:proofErr w:type="spellEnd"/>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"2012-06-23T20:04:45" </w:t>
      </w:r>
      <w:r w:rsidRPr="00C641F2">
        <w:t xml:space="preserve">This relates to the time that the event was </w:t>
      </w:r>
      <w:r w:rsidRPr="00C641F2">
        <w:rPr>
          <w:i/>
        </w:rPr>
        <w:t>last modified by our analysts,</w:t>
      </w:r>
      <w:r w:rsidRPr="00C641F2">
        <w:t xml:space="preserve"> for example an event could be edited, deleted or a new one inserted.</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pacing w:before="0" w:line="240" w:lineRule="auto"/>
        <w:jc w:val="both"/>
        <w:rPr>
          <w:rFonts w:asciiTheme="minorHAnsi" w:hAnsiTheme="minorHAnsi"/>
          <w:color w:val="auto"/>
          <w:sz w:val="22"/>
        </w:rPr>
      </w:pPr>
      <w:r w:rsidRPr="00C641F2">
        <w:rPr>
          <w:b/>
        </w:rPr>
        <w:t>*Important note:</w:t>
      </w:r>
      <w:r w:rsidRPr="00C641F2">
        <w:t xml:space="preserve"> whilst at first glance</w:t>
      </w:r>
      <w:r w:rsidRPr="00C641F2">
        <w:rPr>
          <w:rFonts w:asciiTheme="minorHAnsi" w:hAnsiTheme="minorHAnsi"/>
          <w:color w:val="auto"/>
          <w:sz w:val="22"/>
        </w:rPr>
        <w:t xml:space="preserve"> </w:t>
      </w:r>
      <w:proofErr w:type="spellStart"/>
      <w:r w:rsidRPr="00C641F2">
        <w:rPr>
          <w:rFonts w:ascii="Courier New" w:eastAsia="Times New Roman" w:hAnsi="Courier New" w:cs="Courier New"/>
          <w:color w:val="FF0000"/>
          <w:szCs w:val="20"/>
          <w:lang w:eastAsia="en-GB"/>
        </w:rPr>
        <w:t>event_id</w:t>
      </w:r>
      <w:proofErr w:type="spellEnd"/>
      <w:r w:rsidRPr="00C641F2">
        <w:rPr>
          <w:rFonts w:asciiTheme="minorHAnsi" w:hAnsiTheme="minorHAnsi"/>
          <w:color w:val="auto"/>
          <w:sz w:val="22"/>
        </w:rPr>
        <w:t xml:space="preserve"> </w:t>
      </w:r>
      <w:r w:rsidRPr="00C641F2">
        <w:t xml:space="preserve">looks as though it can be used to order each team’s match events chronologically, there are sometimes cases that after our analysts have reviewed each match, that the </w:t>
      </w:r>
      <w:r w:rsidRPr="00C641F2">
        <w:rPr>
          <w:rFonts w:ascii="Courier New" w:eastAsia="Times New Roman" w:hAnsi="Courier New" w:cs="Courier New"/>
          <w:color w:val="FF0000"/>
          <w:szCs w:val="20"/>
          <w:lang w:eastAsia="en-GB"/>
        </w:rPr>
        <w:t>timestamp</w:t>
      </w:r>
      <w:r w:rsidRPr="00C641F2">
        <w:rPr>
          <w:rFonts w:asciiTheme="minorHAnsi" w:hAnsiTheme="minorHAnsi"/>
          <w:color w:val="auto"/>
          <w:sz w:val="22"/>
        </w:rPr>
        <w:t xml:space="preserve"> </w:t>
      </w:r>
      <w:r w:rsidRPr="00C641F2">
        <w:t>of the event can be tweaked. In which case this can knock the</w:t>
      </w:r>
      <w:r w:rsidRPr="00C641F2">
        <w:rPr>
          <w:rFonts w:asciiTheme="minorHAnsi" w:hAnsiTheme="minorHAnsi"/>
          <w:color w:val="auto"/>
          <w:sz w:val="22"/>
        </w:rPr>
        <w:t xml:space="preserve"> </w:t>
      </w:r>
      <w:proofErr w:type="spellStart"/>
      <w:r w:rsidRPr="00C641F2">
        <w:rPr>
          <w:rFonts w:ascii="Courier New" w:eastAsia="Times New Roman" w:hAnsi="Courier New" w:cs="Courier New"/>
          <w:color w:val="FF0000"/>
          <w:szCs w:val="20"/>
          <w:lang w:eastAsia="en-GB"/>
        </w:rPr>
        <w:t>event_id</w:t>
      </w:r>
      <w:r w:rsidRPr="00C641F2">
        <w:t>’s</w:t>
      </w:r>
      <w:proofErr w:type="spellEnd"/>
      <w:r w:rsidRPr="00C641F2">
        <w:t xml:space="preserve"> out of order (</w:t>
      </w:r>
      <w:proofErr w:type="spellStart"/>
      <w:r w:rsidRPr="00C641F2">
        <w:t>eg</w:t>
      </w:r>
      <w:proofErr w:type="spellEnd"/>
      <w:r w:rsidRPr="00C641F2">
        <w:t xml:space="preserve"> instead of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xml:space="preserve">and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t>, it could change</w:t>
      </w:r>
      <w:r w:rsidRPr="00C641F2">
        <w:rPr>
          <w:rFonts w:asciiTheme="minorHAnsi" w:hAnsiTheme="minorHAnsi"/>
          <w:color w:val="auto"/>
          <w:sz w:val="22"/>
        </w:rPr>
        <w:t xml:space="preserve"> to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rPr>
          <w:rFonts w:asciiTheme="minorHAnsi" w:hAnsiTheme="minorHAnsi"/>
          <w:color w:val="auto"/>
          <w:sz w:val="22"/>
        </w:rPr>
        <w:t xml:space="preserve"> </w:t>
      </w:r>
      <w:r w:rsidRPr="00C641F2">
        <w:t xml:space="preserve">and </w:t>
      </w:r>
      <w:proofErr w:type="spellStart"/>
      <w:r w:rsidRPr="00C641F2">
        <w:rPr>
          <w:rFonts w:ascii="Courier New" w:eastAsia="Times New Roman" w:hAnsi="Courier New" w:cs="Courier New"/>
          <w:color w:val="FF0000"/>
          <w:szCs w:val="20"/>
          <w:lang w:eastAsia="en-GB"/>
        </w:rPr>
        <w:t>event_id</w:t>
      </w:r>
      <w:proofErr w:type="spellEnd"/>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spacing w:before="0" w:line="240" w:lineRule="auto"/>
        <w:jc w:val="both"/>
      </w:pPr>
      <w:r w:rsidRPr="00C641F2">
        <w:t xml:space="preserve">So please be aware that you should </w:t>
      </w:r>
      <w:r w:rsidRPr="00C641F2">
        <w:rPr>
          <w:i/>
        </w:rPr>
        <w:t>always order events by the following attributes</w:t>
      </w:r>
      <w:r w:rsidRPr="00C641F2">
        <w:t xml:space="preserve"> (in this order):</w:t>
      </w:r>
    </w:p>
    <w:p w:rsidR="00052653" w:rsidRPr="00C641F2" w:rsidRDefault="00052653" w:rsidP="00052653">
      <w:pPr>
        <w:spacing w:before="0" w:line="240" w:lineRule="auto"/>
        <w:jc w:val="both"/>
        <w:rPr>
          <w:rFonts w:asciiTheme="minorHAnsi" w:hAnsiTheme="minorHAnsi"/>
          <w:color w:val="auto"/>
          <w:sz w:val="22"/>
        </w:rPr>
      </w:pP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team_id</w:t>
      </w:r>
      <w:proofErr w:type="spellEnd"/>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spellStart"/>
      <w:r w:rsidRPr="00C641F2">
        <w:rPr>
          <w:rFonts w:ascii="Courier New" w:eastAsia="Times New Roman" w:hAnsi="Courier New" w:cs="Courier New"/>
          <w:color w:val="FF0000"/>
          <w:szCs w:val="20"/>
          <w:lang w:eastAsia="en-GB"/>
        </w:rPr>
        <w:t>period_id</w:t>
      </w:r>
      <w:proofErr w:type="spellEnd"/>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min</w:t>
      </w:r>
      <w:r w:rsidRPr="00C641F2">
        <w:rPr>
          <w:rFonts w:asciiTheme="minorHAnsi" w:hAnsiTheme="minorHAnsi"/>
          <w:color w:val="auto"/>
          <w:sz w:val="22"/>
        </w:rPr>
        <w:t xml:space="preserve">; </w:t>
      </w:r>
      <w:r w:rsidRPr="00C641F2">
        <w:t>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sec</w:t>
      </w:r>
      <w:r w:rsidRPr="00C641F2">
        <w:rPr>
          <w:rFonts w:asciiTheme="minorHAnsi" w:hAnsiTheme="minorHAnsi"/>
          <w:color w:val="auto"/>
          <w:sz w:val="22"/>
        </w:rPr>
        <w:t xml:space="preserve">; </w:t>
      </w:r>
      <w:r w:rsidRPr="00C641F2">
        <w:t>and then</w:t>
      </w:r>
    </w:p>
    <w:p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proofErr w:type="gramStart"/>
      <w:r w:rsidRPr="00C641F2">
        <w:rPr>
          <w:rFonts w:ascii="Courier New" w:eastAsia="Times New Roman" w:hAnsi="Courier New" w:cs="Courier New"/>
          <w:color w:val="FF0000"/>
          <w:szCs w:val="20"/>
          <w:lang w:eastAsia="en-GB"/>
        </w:rPr>
        <w:t>timestamp</w:t>
      </w:r>
      <w:proofErr w:type="gramEnd"/>
      <w:r w:rsidRPr="00C641F2">
        <w:rPr>
          <w:rFonts w:asciiTheme="minorHAnsi" w:hAnsiTheme="minorHAnsi"/>
          <w:color w:val="auto"/>
          <w:sz w:val="22"/>
        </w:rPr>
        <w:t>.</w:t>
      </w:r>
    </w:p>
    <w:p w:rsidR="00052653" w:rsidRDefault="00052653" w:rsidP="00052653"/>
    <w:p w:rsidR="00052653" w:rsidRDefault="00052653" w:rsidP="00052653"/>
    <w:p w:rsidR="00052653" w:rsidRDefault="00052653" w:rsidP="00052653">
      <w:pPr>
        <w:spacing w:before="0" w:line="240" w:lineRule="auto"/>
      </w:pPr>
      <w:r>
        <w:br w:type="page"/>
      </w:r>
    </w:p>
    <w:p w:rsidR="00052653" w:rsidRPr="00547550" w:rsidRDefault="00052653" w:rsidP="00052653">
      <w:pPr>
        <w:pStyle w:val="Heading1"/>
        <w:ind w:left="0" w:right="-1"/>
      </w:pPr>
      <w:r>
        <w:lastRenderedPageBreak/>
        <w:t>Appendix 6 – how events are deleted</w:t>
      </w:r>
    </w:p>
    <w:p w:rsidR="00052653" w:rsidRDefault="00052653" w:rsidP="00052653">
      <w:pPr>
        <w:jc w:val="both"/>
      </w:pPr>
      <w:r>
        <w:t>An example of a deleted event will look something like this in the feed:</w:t>
      </w:r>
    </w:p>
    <w:p w:rsidR="00052653" w:rsidRDefault="00052653" w:rsidP="00052653">
      <w:pPr>
        <w:jc w:val="both"/>
      </w:pP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color w:val="0000FF"/>
          <w:szCs w:val="20"/>
          <w:lang w:eastAsia="en-GB"/>
        </w:rPr>
        <w:t>&lt;Event</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"328486810"</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event_id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"26"</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type_id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"43"</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period_id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min</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sec</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"8"</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player_id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"2399"</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team_id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"110"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outcome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x</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y</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timestamp</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"2010-12-04T15:04:17.278"</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last_modified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"2010-12-04T15:04:34"</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"19756363"</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"56"</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"Back"</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"371368182"</w:t>
      </w:r>
      <w:r w:rsidRPr="00AE3AC4">
        <w:rPr>
          <w:rFonts w:ascii="Courier New" w:eastAsia="Times New Roman" w:hAnsi="Courier New" w:cs="Courier New"/>
          <w:color w:val="000000"/>
          <w:szCs w:val="20"/>
          <w:lang w:eastAsia="en-GB"/>
        </w:rPr>
        <w:t xml:space="preserve"> </w:t>
      </w: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rsidR="00052653" w:rsidRPr="00AE3AC4" w:rsidRDefault="00052653" w:rsidP="00052653">
      <w:pPr>
        <w:shd w:val="clear" w:color="auto" w:fill="FFFFFF"/>
        <w:rPr>
          <w:rFonts w:ascii="Times New Roman" w:eastAsia="Times New Roman" w:hAnsi="Times New Roman" w:cs="Times New Roman"/>
          <w:sz w:val="24"/>
          <w:szCs w:val="24"/>
          <w:lang w:eastAsia="en-GB"/>
        </w:rPr>
      </w:pPr>
      <w:r w:rsidRPr="00AE3AC4">
        <w:rPr>
          <w:rFonts w:ascii="Courier New" w:eastAsia="Times New Roman" w:hAnsi="Courier New" w:cs="Courier New"/>
          <w:color w:val="0000FF"/>
          <w:szCs w:val="20"/>
          <w:lang w:eastAsia="en-GB"/>
        </w:rPr>
        <w:t>&lt;/Event&gt;</w:t>
      </w:r>
    </w:p>
    <w:p w:rsidR="00052653" w:rsidRDefault="00052653" w:rsidP="00052653">
      <w:pPr>
        <w:jc w:val="both"/>
      </w:pPr>
    </w:p>
    <w:p w:rsidR="00052653" w:rsidRDefault="00052653" w:rsidP="00052653">
      <w:pPr>
        <w:jc w:val="both"/>
      </w:pPr>
      <w:r>
        <w:t xml:space="preserve">Where </w:t>
      </w:r>
      <w:proofErr w:type="spellStart"/>
      <w:r w:rsidRPr="00016CE2">
        <w:rPr>
          <w:rFonts w:ascii="Courier New" w:eastAsia="Times New Roman" w:hAnsi="Courier New" w:cs="Courier New"/>
          <w:color w:val="FF0000"/>
          <w:szCs w:val="20"/>
          <w:lang w:eastAsia="en-GB"/>
        </w:rPr>
        <w:t>type_id</w:t>
      </w:r>
      <w:proofErr w:type="spellEnd"/>
      <w:r w:rsidRPr="00016CE2">
        <w:rPr>
          <w:rFonts w:ascii="Courier New" w:eastAsia="Times New Roman" w:hAnsi="Courier New" w:cs="Courier New"/>
          <w:b/>
          <w:bCs/>
          <w:color w:val="FF0000"/>
          <w:szCs w:val="20"/>
          <w:lang w:eastAsia="en-GB"/>
        </w:rPr>
        <w:t>=</w:t>
      </w:r>
      <w:r w:rsidRPr="00016CE2">
        <w:rPr>
          <w:rFonts w:ascii="Courier New" w:eastAsia="Times New Roman" w:hAnsi="Courier New" w:cs="Courier New"/>
          <w:b/>
          <w:bCs/>
          <w:color w:val="8000FF"/>
          <w:szCs w:val="20"/>
          <w:lang w:eastAsia="en-GB"/>
        </w:rPr>
        <w:t>”43”</w:t>
      </w:r>
      <w:r>
        <w:t xml:space="preserve"> describes this event as one that has been deleted from the game file.</w:t>
      </w:r>
    </w:p>
    <w:p w:rsidR="00052653" w:rsidRDefault="00052653" w:rsidP="00052653">
      <w:pPr>
        <w:jc w:val="both"/>
      </w:pPr>
    </w:p>
    <w:p w:rsidR="00052653" w:rsidRDefault="00052653" w:rsidP="00052653">
      <w:pPr>
        <w:jc w:val="both"/>
      </w:pPr>
      <w:proofErr w:type="spellStart"/>
      <w:r w:rsidRPr="00AE3AC4">
        <w:rPr>
          <w:rFonts w:ascii="Courier New" w:eastAsia="Times New Roman" w:hAnsi="Courier New" w:cs="Courier New"/>
          <w:color w:val="FF0000"/>
          <w:szCs w:val="20"/>
          <w:lang w:eastAsia="en-GB"/>
        </w:rPr>
        <w:t>qualifier_id</w:t>
      </w:r>
      <w:proofErr w:type="spellEnd"/>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FD30EE">
        <w:t>i</w:t>
      </w:r>
      <w:r>
        <w:t xml:space="preserve">s used to inform you about the type of match action that was deleted, in this case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w:t>
      </w:r>
      <w:r w:rsidRPr="00FD30EE">
        <w:rPr>
          <w:rFonts w:ascii="Courier New" w:eastAsia="Times New Roman" w:hAnsi="Courier New" w:cs="Courier New"/>
          <w:b/>
          <w:bCs/>
          <w:color w:val="8000FF"/>
          <w:szCs w:val="20"/>
          <w:lang w:eastAsia="en-GB"/>
        </w:rPr>
        <w:t>50</w:t>
      </w:r>
      <w:r w:rsidRPr="00AE3AC4">
        <w:rPr>
          <w:rFonts w:ascii="Courier New" w:eastAsia="Times New Roman" w:hAnsi="Courier New" w:cs="Courier New"/>
          <w:b/>
          <w:bCs/>
          <w:color w:val="8000FF"/>
          <w:szCs w:val="20"/>
          <w:lang w:eastAsia="en-GB"/>
        </w:rPr>
        <w:t>"</w:t>
      </w:r>
      <w:r>
        <w:t xml:space="preserve"> describes the deleted event as one that was a ‘dispossession’ event.</w:t>
      </w:r>
    </w:p>
    <w:p w:rsidR="00052653" w:rsidRDefault="00052653" w:rsidP="00052653">
      <w:pPr>
        <w:jc w:val="both"/>
      </w:pPr>
    </w:p>
    <w:p w:rsidR="00052653" w:rsidRDefault="00052653" w:rsidP="00052653">
      <w:pPr>
        <w:jc w:val="both"/>
      </w:pPr>
      <w:r>
        <w:t xml:space="preserve">If you database each of the F24 match files that we send as the game progresses, when a deletion occurs, you will be able to search </w:t>
      </w:r>
      <w:r w:rsidRPr="00FD30EE">
        <w:rPr>
          <w:rFonts w:ascii="Courier New" w:eastAsia="Times New Roman" w:hAnsi="Courier New" w:cs="Courier New"/>
          <w:bCs/>
          <w:color w:val="FF0000"/>
          <w:szCs w:val="20"/>
          <w:lang w:eastAsia="en-GB"/>
        </w:rPr>
        <w:t>id</w:t>
      </w:r>
      <w:r w:rsidRPr="008D0054">
        <w:rPr>
          <w:rFonts w:ascii="Courier New" w:eastAsia="Times New Roman" w:hAnsi="Courier New" w:cs="Courier New"/>
          <w:b/>
          <w:bCs/>
          <w:color w:val="FF0000"/>
          <w:szCs w:val="20"/>
          <w:lang w:eastAsia="en-GB"/>
        </w:rPr>
        <w:t>=</w:t>
      </w:r>
      <w:r w:rsidRPr="008D0054">
        <w:rPr>
          <w:rFonts w:ascii="Courier New" w:eastAsia="Times New Roman" w:hAnsi="Courier New" w:cs="Courier New"/>
          <w:b/>
          <w:bCs/>
          <w:color w:val="8000FF"/>
          <w:szCs w:val="20"/>
          <w:lang w:eastAsia="en-GB"/>
        </w:rPr>
        <w:t>”328486810”</w:t>
      </w:r>
      <w:r>
        <w:t xml:space="preserve"> from the previous F24 files you have received during the game. </w:t>
      </w:r>
    </w:p>
    <w:p w:rsidR="00052653" w:rsidRDefault="00052653" w:rsidP="00052653">
      <w:pPr>
        <w:jc w:val="both"/>
      </w:pPr>
    </w:p>
    <w:p w:rsidR="00052653" w:rsidRDefault="00052653" w:rsidP="00052653">
      <w:pPr>
        <w:jc w:val="both"/>
      </w:pPr>
      <w:r>
        <w:t xml:space="preserve">You will then be able to locate the specific event from a previously delivered match file, which would </w:t>
      </w:r>
      <w:r w:rsidR="006A6391">
        <w:t xml:space="preserve">have </w:t>
      </w:r>
      <w:r>
        <w:t>look</w:t>
      </w:r>
      <w:r w:rsidR="006A6391">
        <w:t>ed</w:t>
      </w:r>
      <w:r>
        <w:t xml:space="preserve"> something like this:</w:t>
      </w:r>
    </w:p>
    <w:p w:rsidR="00052653" w:rsidRDefault="00052653" w:rsidP="00052653">
      <w:pPr>
        <w:jc w:val="both"/>
      </w:pPr>
    </w:p>
    <w:p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color w:val="0000FF"/>
          <w:szCs w:val="20"/>
          <w:lang w:eastAsia="en-GB"/>
        </w:rPr>
        <w:t>&lt;Event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sidRPr="00AE3AC4">
        <w:rPr>
          <w:rFonts w:ascii="Courier New" w:eastAsia="Times New Roman" w:hAnsi="Courier New" w:cs="Courier New"/>
          <w:b/>
          <w:bCs/>
          <w:color w:val="8000FF"/>
          <w:szCs w:val="20"/>
          <w:lang w:eastAsia="en-GB"/>
        </w:rPr>
        <w:t>328486810</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event_id</w:t>
      </w:r>
      <w:proofErr w:type="spellEnd"/>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"26</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type_id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"50"</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period_id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min</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"3</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sec</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"37"</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player_id</w:t>
      </w:r>
      <w:proofErr w:type="spellEnd"/>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"2399</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team_id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"110"</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outcome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x</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"65.3"</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y</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"2.7"</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timestamp</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"2010-12-04T15:03</w:t>
      </w:r>
      <w:r w:rsidRPr="00CA30FE">
        <w:rPr>
          <w:rFonts w:ascii="Courier New" w:eastAsia="Times New Roman" w:hAnsi="Courier New" w:cs="Courier New"/>
          <w:b/>
          <w:bCs/>
          <w:color w:val="8000FF"/>
          <w:szCs w:val="20"/>
          <w:lang w:eastAsia="en-GB"/>
        </w:rPr>
        <w:t>:47.195"</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last_modified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FF"/>
          <w:szCs w:val="20"/>
          <w:lang w:eastAsia="en-GB"/>
        </w:rPr>
        <w:t>&gt;</w:t>
      </w:r>
    </w:p>
    <w:p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b/>
          <w:bCs/>
          <w:color w:val="000000"/>
          <w:szCs w:val="20"/>
          <w:lang w:eastAsia="en-GB"/>
        </w:rPr>
        <w:t xml:space="preserve">      </w:t>
      </w:r>
      <w:r w:rsidRPr="00CA30FE">
        <w:rPr>
          <w:rFonts w:ascii="Courier New" w:eastAsia="Times New Roman" w:hAnsi="Courier New" w:cs="Courier New"/>
          <w:color w:val="0000FF"/>
          <w:szCs w:val="20"/>
          <w:lang w:eastAsia="en-GB"/>
        </w:rPr>
        <w:t>&lt;Q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"313977382"</w:t>
      </w:r>
      <w:r w:rsidRPr="00CA30FE">
        <w:rPr>
          <w:rFonts w:ascii="Courier New" w:eastAsia="Times New Roman" w:hAnsi="Courier New" w:cs="Courier New"/>
          <w:color w:val="000000"/>
          <w:szCs w:val="20"/>
          <w:lang w:eastAsia="en-GB"/>
        </w:rPr>
        <w:t xml:space="preserve"> </w:t>
      </w:r>
      <w:proofErr w:type="spellStart"/>
      <w:r w:rsidRPr="00CA30FE">
        <w:rPr>
          <w:rFonts w:ascii="Courier New" w:eastAsia="Times New Roman" w:hAnsi="Courier New" w:cs="Courier New"/>
          <w:color w:val="FF0000"/>
          <w:szCs w:val="20"/>
          <w:lang w:eastAsia="en-GB"/>
        </w:rPr>
        <w:t>qualifier_id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"56"</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value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"Right"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0000FF"/>
          <w:szCs w:val="20"/>
          <w:lang w:eastAsia="en-GB"/>
        </w:rPr>
        <w:t>/&gt;</w:t>
      </w:r>
    </w:p>
    <w:p w:rsidR="00052653" w:rsidRPr="00CA30FE" w:rsidRDefault="00052653" w:rsidP="00052653">
      <w:pPr>
        <w:shd w:val="clear" w:color="auto" w:fill="FFFFFF"/>
        <w:rPr>
          <w:rFonts w:ascii="Times New Roman" w:eastAsia="Times New Roman" w:hAnsi="Times New Roman" w:cs="Times New Roman"/>
          <w:sz w:val="24"/>
          <w:szCs w:val="24"/>
          <w:lang w:eastAsia="en-GB"/>
        </w:rPr>
      </w:pPr>
      <w:r w:rsidRPr="00CA30FE">
        <w:rPr>
          <w:rFonts w:ascii="Courier New" w:eastAsia="Times New Roman" w:hAnsi="Courier New" w:cs="Courier New"/>
          <w:color w:val="0000FF"/>
          <w:szCs w:val="20"/>
          <w:lang w:eastAsia="en-GB"/>
        </w:rPr>
        <w:t>&lt;/Event&gt;</w:t>
      </w:r>
    </w:p>
    <w:p w:rsidR="00052653" w:rsidRDefault="00052653" w:rsidP="00052653">
      <w:pPr>
        <w:jc w:val="both"/>
      </w:pPr>
    </w:p>
    <w:p w:rsidR="00052653" w:rsidRDefault="006A6391" w:rsidP="00052653">
      <w:pPr>
        <w:jc w:val="both"/>
      </w:pPr>
      <w:r>
        <w:t>*</w:t>
      </w:r>
      <w:r w:rsidR="00052653" w:rsidRPr="006A6391">
        <w:rPr>
          <w:i/>
        </w:rPr>
        <w:t>This</w:t>
      </w:r>
      <w:r w:rsidR="00052653">
        <w:t xml:space="preserve"> </w:t>
      </w:r>
      <w:r w:rsidR="00052653" w:rsidRPr="006A6391">
        <w:rPr>
          <w:i/>
        </w:rPr>
        <w:t>can only be achieved if you database each F24 match feed</w:t>
      </w:r>
      <w:r w:rsidR="00052653">
        <w:t xml:space="preserve"> as it is delivered live. If not and you allow each F24 match feed to be overwritten with every new delivery, then the only evidence that you will see that there was a deleted event is by the inclusion of the </w:t>
      </w:r>
      <w:proofErr w:type="spellStart"/>
      <w:r w:rsidR="00052653" w:rsidRPr="00AE3AC4">
        <w:rPr>
          <w:rFonts w:ascii="Courier New" w:eastAsia="Times New Roman" w:hAnsi="Courier New" w:cs="Courier New"/>
          <w:color w:val="FF0000"/>
          <w:szCs w:val="20"/>
          <w:lang w:eastAsia="en-GB"/>
        </w:rPr>
        <w:t>type_id</w:t>
      </w:r>
      <w:proofErr w:type="spellEnd"/>
      <w:r w:rsidR="00052653" w:rsidRPr="00AE3AC4">
        <w:rPr>
          <w:rFonts w:ascii="Courier New" w:eastAsia="Times New Roman" w:hAnsi="Courier New" w:cs="Courier New"/>
          <w:color w:val="000000"/>
          <w:szCs w:val="20"/>
          <w:lang w:eastAsia="en-GB"/>
        </w:rPr>
        <w:t>=</w:t>
      </w:r>
      <w:r w:rsidR="00052653" w:rsidRPr="00AE3AC4">
        <w:rPr>
          <w:rFonts w:ascii="Courier New" w:eastAsia="Times New Roman" w:hAnsi="Courier New" w:cs="Courier New"/>
          <w:b/>
          <w:bCs/>
          <w:color w:val="8000FF"/>
          <w:szCs w:val="20"/>
          <w:lang w:eastAsia="en-GB"/>
        </w:rPr>
        <w:t>"43"</w:t>
      </w:r>
      <w:r w:rsidR="00052653">
        <w:rPr>
          <w:rFonts w:ascii="Courier New" w:eastAsia="Times New Roman" w:hAnsi="Courier New" w:cs="Courier New"/>
          <w:b/>
          <w:bCs/>
          <w:color w:val="8000FF"/>
          <w:szCs w:val="20"/>
          <w:lang w:eastAsia="en-GB"/>
        </w:rPr>
        <w:t xml:space="preserve"> </w:t>
      </w:r>
      <w:r w:rsidR="00052653" w:rsidRPr="00314A1F">
        <w:t>attribute.</w:t>
      </w:r>
    </w:p>
    <w:p w:rsidR="00052653" w:rsidRDefault="00052653" w:rsidP="00052653">
      <w:pPr>
        <w:jc w:val="both"/>
      </w:pPr>
    </w:p>
    <w:p w:rsidR="00052653" w:rsidRPr="00396130" w:rsidRDefault="00052653" w:rsidP="00052653">
      <w:pPr>
        <w:jc w:val="both"/>
        <w:rPr>
          <w:b/>
        </w:rPr>
      </w:pPr>
      <w:r w:rsidRPr="00396130">
        <w:rPr>
          <w:b/>
        </w:rPr>
        <w:t>Notes:</w:t>
      </w:r>
    </w:p>
    <w:p w:rsidR="00052653" w:rsidRDefault="00052653" w:rsidP="00052653">
      <w:pPr>
        <w:jc w:val="both"/>
      </w:pPr>
    </w:p>
    <w:p w:rsidR="00052653" w:rsidRDefault="00052653" w:rsidP="00052653">
      <w:pPr>
        <w:pStyle w:val="ListParagraph"/>
        <w:numPr>
          <w:ilvl w:val="0"/>
          <w:numId w:val="40"/>
        </w:numPr>
        <w:spacing w:before="0" w:line="240" w:lineRule="auto"/>
        <w:jc w:val="both"/>
      </w:pPr>
      <w:r>
        <w:t xml:space="preserve">Once we delete an event, </w:t>
      </w:r>
      <w:r w:rsidR="006A6391">
        <w:t>the associated event’s data will be removed</w:t>
      </w:r>
      <w:r>
        <w:t xml:space="preserve"> from the feed and so </w:t>
      </w:r>
      <w:r w:rsidR="006A6391">
        <w:t xml:space="preserve">this will only be visible in </w:t>
      </w:r>
      <w:r>
        <w:t>the feeds that were produced before the event was deleted.</w:t>
      </w:r>
    </w:p>
    <w:p w:rsidR="00052653" w:rsidRDefault="00052653" w:rsidP="00052653">
      <w:pPr>
        <w:pStyle w:val="ListParagraph"/>
        <w:spacing w:before="0" w:line="240" w:lineRule="auto"/>
        <w:jc w:val="both"/>
      </w:pPr>
    </w:p>
    <w:p w:rsidR="00052653" w:rsidRDefault="00052653" w:rsidP="00052653">
      <w:pPr>
        <w:pStyle w:val="ListParagraph"/>
        <w:numPr>
          <w:ilvl w:val="0"/>
          <w:numId w:val="40"/>
        </w:numPr>
        <w:spacing w:before="0" w:line="240" w:lineRule="auto"/>
        <w:jc w:val="both"/>
      </w:pPr>
      <w:r w:rsidRPr="00314A1F">
        <w:t>The value of the</w:t>
      </w:r>
      <w:r>
        <w:rPr>
          <w:rFonts w:ascii="Courier New" w:eastAsia="Times New Roman" w:hAnsi="Courier New" w:cs="Courier New"/>
          <w:color w:val="FF0000"/>
          <w:szCs w:val="20"/>
          <w:lang w:eastAsia="en-GB"/>
        </w:rPr>
        <w:t xml:space="preserve"> </w:t>
      </w:r>
      <w:proofErr w:type="spellStart"/>
      <w:r w:rsidRPr="00C378A5">
        <w:rPr>
          <w:rFonts w:ascii="Courier New" w:eastAsia="Times New Roman" w:hAnsi="Courier New" w:cs="Courier New"/>
          <w:color w:val="FF0000"/>
          <w:szCs w:val="20"/>
          <w:lang w:eastAsia="en-GB"/>
        </w:rPr>
        <w:t>event_id</w:t>
      </w:r>
      <w:proofErr w:type="spellEnd"/>
      <w:r w:rsidRPr="00C378A5">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w:t>
      </w:r>
      <w:r w:rsidRPr="00C378A5">
        <w:rPr>
          <w:rFonts w:ascii="Courier New" w:eastAsia="Times New Roman" w:hAnsi="Courier New" w:cs="Courier New"/>
          <w:b/>
          <w:bCs/>
          <w:color w:val="8000FF"/>
          <w:szCs w:val="20"/>
          <w:lang w:eastAsia="en-GB"/>
        </w:rPr>
        <w:t>"</w:t>
      </w:r>
      <w:r w:rsidRPr="00C378A5">
        <w:rPr>
          <w:rFonts w:ascii="Courier New" w:eastAsia="Times New Roman" w:hAnsi="Courier New" w:cs="Courier New"/>
          <w:color w:val="000000"/>
          <w:szCs w:val="20"/>
          <w:lang w:eastAsia="en-GB"/>
        </w:rPr>
        <w:t xml:space="preserve"> </w:t>
      </w:r>
      <w:r w:rsidRPr="00314A1F">
        <w:t>attribute</w:t>
      </w:r>
      <w:r>
        <w:t xml:space="preserve"> remains associated with its deleted event </w:t>
      </w:r>
      <w:r w:rsidRPr="00314A1F">
        <w:t>and the ascending count continues to increase</w:t>
      </w:r>
      <w:r>
        <w:t xml:space="preserve"> in just the same way as if it were any other </w:t>
      </w:r>
      <w:proofErr w:type="spellStart"/>
      <w:r w:rsidRPr="00314A1F">
        <w:rPr>
          <w:rFonts w:ascii="Courier New" w:eastAsia="Times New Roman" w:hAnsi="Courier New" w:cs="Courier New"/>
          <w:color w:val="FF0000"/>
          <w:szCs w:val="20"/>
          <w:lang w:eastAsia="en-GB"/>
        </w:rPr>
        <w:t>type_id</w:t>
      </w:r>
      <w:proofErr w:type="spellEnd"/>
      <w:r>
        <w:t>.</w:t>
      </w:r>
    </w:p>
    <w:p w:rsidR="00052653" w:rsidRDefault="00052653" w:rsidP="00052653">
      <w:pPr>
        <w:pStyle w:val="ListParagraph"/>
        <w:spacing w:before="0" w:line="240" w:lineRule="auto"/>
        <w:jc w:val="both"/>
      </w:pPr>
    </w:p>
    <w:p w:rsidR="00052653" w:rsidRDefault="00052653" w:rsidP="00052653">
      <w:pPr>
        <w:pStyle w:val="ListParagraph"/>
        <w:numPr>
          <w:ilvl w:val="1"/>
          <w:numId w:val="40"/>
        </w:numPr>
      </w:pPr>
      <w:r>
        <w:t xml:space="preserve">So for example,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"1",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"2"</w:t>
      </w:r>
      <w:r w:rsidRPr="00C378A5">
        <w:t xml:space="preserve"> and</w:t>
      </w:r>
      <w:r w:rsidRPr="00396130">
        <w:rPr>
          <w:rFonts w:ascii="Courier New" w:eastAsia="Times New Roman" w:hAnsi="Courier New" w:cs="Courier New"/>
          <w:b/>
          <w:bCs/>
          <w:color w:val="8000FF"/>
          <w:szCs w:val="20"/>
          <w:lang w:eastAsia="en-GB"/>
        </w:rPr>
        <w:t xml:space="preserve"> </w:t>
      </w:r>
      <w:proofErr w:type="spellStart"/>
      <w:r w:rsidRPr="00396130">
        <w:rPr>
          <w:rFonts w:ascii="Courier New" w:eastAsia="Times New Roman" w:hAnsi="Courier New" w:cs="Courier New"/>
          <w:color w:val="FF0000"/>
          <w:szCs w:val="20"/>
          <w:lang w:eastAsia="en-GB"/>
        </w:rPr>
        <w:t>event_id</w:t>
      </w:r>
      <w:proofErr w:type="spellEnd"/>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"3" </w:t>
      </w:r>
      <w:r w:rsidRPr="00C378A5">
        <w:t>which could relate to pass, pass and pass</w:t>
      </w:r>
      <w:r>
        <w:t xml:space="preserve"> </w:t>
      </w:r>
      <w:r w:rsidRPr="00C378A5">
        <w:t>might then become; pass, deleted event and pass</w:t>
      </w:r>
      <w:r>
        <w:t>.</w:t>
      </w:r>
    </w:p>
    <w:p w:rsidR="00052653" w:rsidRDefault="00052653" w:rsidP="00052653"/>
    <w:p w:rsidR="00052653" w:rsidRDefault="00052653" w:rsidP="00052653">
      <w:pPr>
        <w:spacing w:before="0" w:line="240" w:lineRule="auto"/>
      </w:pPr>
      <w:r>
        <w:br w:type="page"/>
      </w:r>
    </w:p>
    <w:p w:rsidR="00471EB2" w:rsidRPr="00547550" w:rsidRDefault="00471EB2" w:rsidP="00471EB2">
      <w:pPr>
        <w:pStyle w:val="Heading1"/>
        <w:ind w:left="0" w:right="-1"/>
      </w:pPr>
      <w:r>
        <w:lastRenderedPageBreak/>
        <w:t xml:space="preserve">Appendix 7 – </w:t>
      </w:r>
      <w:r w:rsidR="00BA4201">
        <w:t>how events are edited</w:t>
      </w:r>
      <w:r w:rsidR="001F79A9">
        <w:t>/modified</w:t>
      </w:r>
    </w:p>
    <w:p w:rsidR="00BA4201" w:rsidRDefault="00B3626C" w:rsidP="00BA4201">
      <w:pPr>
        <w:spacing w:before="0" w:after="100"/>
        <w:jc w:val="both"/>
      </w:pPr>
      <w:r>
        <w:t xml:space="preserve">We can </w:t>
      </w:r>
      <w:r w:rsidR="00BA4201">
        <w:t xml:space="preserve">edit events either live in-play or during our post-match data </w:t>
      </w:r>
      <w:r w:rsidR="00305F2F">
        <w:t xml:space="preserve">verification </w:t>
      </w:r>
      <w:r w:rsidR="00BA4201">
        <w:t>checks; these can be things</w:t>
      </w:r>
      <w:r w:rsidR="00305F2F">
        <w:t xml:space="preserve"> such as slight player position changes</w:t>
      </w:r>
      <w:r w:rsidR="00BA4201">
        <w:t xml:space="preserve"> in formations, or the official time of </w:t>
      </w:r>
      <w:r>
        <w:t>a</w:t>
      </w:r>
      <w:r w:rsidR="00BA4201">
        <w:t xml:space="preserve"> goal adjusted by a couple of seconds etc.</w:t>
      </w:r>
    </w:p>
    <w:p w:rsidR="00BA4201" w:rsidRDefault="00BA4201" w:rsidP="00BA4201">
      <w:pPr>
        <w:spacing w:before="0" w:after="100"/>
        <w:jc w:val="both"/>
      </w:pPr>
    </w:p>
    <w:p w:rsidR="00BA4201" w:rsidRDefault="00BA4201" w:rsidP="00BA4201">
      <w:pPr>
        <w:spacing w:before="0" w:after="100"/>
        <w:jc w:val="both"/>
      </w:pPr>
      <w:r>
        <w:t xml:space="preserve">To </w:t>
      </w:r>
      <w:r w:rsidR="00305F2F">
        <w:t>associate</w:t>
      </w:r>
      <w:r>
        <w:t xml:space="preserve"> an event as being </w:t>
      </w:r>
      <w:r w:rsidR="001F79A9">
        <w:t xml:space="preserve">edited, we make use of the </w:t>
      </w:r>
      <w:proofErr w:type="spellStart"/>
      <w:r w:rsidR="001F79A9" w:rsidRPr="00305F2F">
        <w:rPr>
          <w:rFonts w:ascii="Courier New" w:eastAsia="Times New Roman" w:hAnsi="Courier New" w:cs="Courier New"/>
          <w:color w:val="FF0000"/>
          <w:szCs w:val="20"/>
          <w:lang w:eastAsia="en-GB"/>
        </w:rPr>
        <w:t>last_</w:t>
      </w:r>
      <w:r w:rsidRPr="00305F2F">
        <w:rPr>
          <w:rFonts w:ascii="Courier New" w:eastAsia="Times New Roman" w:hAnsi="Courier New" w:cs="Courier New"/>
          <w:color w:val="FF0000"/>
          <w:szCs w:val="20"/>
          <w:lang w:eastAsia="en-GB"/>
        </w:rPr>
        <w:t>modified</w:t>
      </w:r>
      <w:proofErr w:type="spellEnd"/>
      <w:r>
        <w:t xml:space="preserve"> attribute </w:t>
      </w:r>
      <w:proofErr w:type="spellStart"/>
      <w:r>
        <w:t>eg</w:t>
      </w:r>
      <w:proofErr w:type="spellEnd"/>
      <w:r>
        <w:t>:</w:t>
      </w:r>
    </w:p>
    <w:p w:rsidR="00305F2F" w:rsidRDefault="00305F2F" w:rsidP="00BA4201">
      <w:pPr>
        <w:spacing w:before="0" w:after="100"/>
        <w:jc w:val="both"/>
      </w:pPr>
    </w:p>
    <w:p w:rsidR="00BA4201" w:rsidRDefault="00BA4201" w:rsidP="00BA4201">
      <w:pPr>
        <w:spacing w:before="0" w:after="100"/>
        <w:jc w:val="both"/>
        <w:rPr>
          <w:rFonts w:ascii="Courier New" w:eastAsia="Times New Roman" w:hAnsi="Courier New" w:cs="Courier New"/>
          <w:b/>
          <w:bCs/>
          <w:color w:val="8000FF"/>
          <w:szCs w:val="20"/>
          <w:lang w:eastAsia="en-GB"/>
        </w:rPr>
      </w:pPr>
      <w:r>
        <w:tab/>
      </w:r>
      <w:proofErr w:type="spellStart"/>
      <w:r w:rsidRPr="00CA30FE">
        <w:rPr>
          <w:rFonts w:ascii="Courier New" w:eastAsia="Times New Roman" w:hAnsi="Courier New" w:cs="Courier New"/>
          <w:color w:val="FF0000"/>
          <w:szCs w:val="20"/>
          <w:lang w:eastAsia="en-GB"/>
        </w:rPr>
        <w:t>last_modified</w:t>
      </w:r>
      <w:proofErr w:type="spellEnd"/>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p>
    <w:p w:rsidR="00BA4201" w:rsidRDefault="00BA4201" w:rsidP="00BA4201">
      <w:pPr>
        <w:spacing w:before="0" w:after="100"/>
        <w:jc w:val="both"/>
        <w:rPr>
          <w:rFonts w:ascii="Courier New" w:eastAsia="Times New Roman" w:hAnsi="Courier New" w:cs="Courier New"/>
          <w:b/>
          <w:bCs/>
          <w:color w:val="8000FF"/>
          <w:szCs w:val="20"/>
          <w:lang w:eastAsia="en-GB"/>
        </w:rPr>
      </w:pPr>
    </w:p>
    <w:p w:rsidR="001F79A9" w:rsidRDefault="001F79A9" w:rsidP="00BA4201">
      <w:pPr>
        <w:spacing w:before="0" w:after="100"/>
        <w:jc w:val="both"/>
      </w:pPr>
      <w:r w:rsidRPr="001F79A9">
        <w:t>By using this</w:t>
      </w:r>
      <w:r w:rsidR="00305F2F">
        <w:t xml:space="preserve"> attribute</w:t>
      </w:r>
      <w:r>
        <w:t xml:space="preserve">, it allows you to avoid the situation whereby you’d be faced with having to parse every row of </w:t>
      </w:r>
      <w:r w:rsidR="00305F2F">
        <w:t xml:space="preserve">the </w:t>
      </w:r>
      <w:r>
        <w:t>feed e</w:t>
      </w:r>
      <w:r w:rsidR="00305F2F">
        <w:t>ach</w:t>
      </w:r>
      <w:r>
        <w:t xml:space="preserve"> time a new file is deliver</w:t>
      </w:r>
      <w:r w:rsidR="00305F2F">
        <w:t>ed</w:t>
      </w:r>
      <w:r w:rsidR="00B3626C">
        <w:t>, in an attempt</w:t>
      </w:r>
      <w:r w:rsidR="00305F2F">
        <w:t xml:space="preserve"> to make sure nothing had been edited.</w:t>
      </w:r>
    </w:p>
    <w:p w:rsidR="001F79A9" w:rsidRDefault="001F79A9" w:rsidP="00BA4201">
      <w:pPr>
        <w:spacing w:before="0" w:after="100"/>
        <w:jc w:val="both"/>
      </w:pPr>
    </w:p>
    <w:p w:rsidR="00305F2F" w:rsidRDefault="001F79A9" w:rsidP="00BA4201">
      <w:pPr>
        <w:spacing w:before="0" w:after="100"/>
        <w:jc w:val="both"/>
      </w:pPr>
      <w:r>
        <w:t xml:space="preserve">Instead, by looking for the </w:t>
      </w:r>
      <w:proofErr w:type="spellStart"/>
      <w:r w:rsidRPr="00305F2F">
        <w:rPr>
          <w:rFonts w:ascii="Courier New" w:eastAsia="Times New Roman" w:hAnsi="Courier New" w:cs="Courier New"/>
          <w:color w:val="FF0000"/>
          <w:szCs w:val="20"/>
          <w:lang w:eastAsia="en-GB"/>
        </w:rPr>
        <w:t>last_modified</w:t>
      </w:r>
      <w:proofErr w:type="spellEnd"/>
      <w:r>
        <w:t xml:space="preserve"> attribute’s appearance only, this will allow you to parse just the new events that are delivered each time, safe in the knowledge that until this attribute is </w:t>
      </w:r>
      <w:r w:rsidR="00305F2F">
        <w:t>flagged up on your parser</w:t>
      </w:r>
      <w:r>
        <w:t xml:space="preserve">, </w:t>
      </w:r>
      <w:r w:rsidR="00305F2F">
        <w:t xml:space="preserve">that </w:t>
      </w:r>
      <w:r>
        <w:t>all previous information can be deemed as correct.</w:t>
      </w:r>
    </w:p>
    <w:p w:rsidR="00305F2F" w:rsidRDefault="00305F2F" w:rsidP="00BA4201">
      <w:pPr>
        <w:spacing w:before="0" w:after="100"/>
        <w:jc w:val="both"/>
      </w:pPr>
    </w:p>
    <w:p w:rsidR="00305F2F" w:rsidRDefault="00305F2F" w:rsidP="00BA4201">
      <w:pPr>
        <w:spacing w:before="0" w:after="100"/>
        <w:jc w:val="both"/>
        <w:rPr>
          <w:b/>
        </w:rPr>
      </w:pPr>
    </w:p>
    <w:p w:rsidR="00305F2F" w:rsidRPr="00305F2F" w:rsidRDefault="00305F2F" w:rsidP="00BA4201">
      <w:pPr>
        <w:spacing w:before="0" w:after="100"/>
        <w:jc w:val="both"/>
        <w:rPr>
          <w:b/>
        </w:rPr>
      </w:pPr>
      <w:r w:rsidRPr="00305F2F">
        <w:rPr>
          <w:b/>
        </w:rPr>
        <w:t>Q id</w:t>
      </w:r>
    </w:p>
    <w:p w:rsidR="00471EB2" w:rsidRDefault="00305F2F" w:rsidP="00BA4201">
      <w:pPr>
        <w:spacing w:before="0" w:after="100"/>
        <w:jc w:val="both"/>
        <w:rPr>
          <w:rFonts w:cs="Arial"/>
          <w:b/>
          <w:color w:val="00AEEF"/>
          <w:sz w:val="32"/>
          <w:szCs w:val="28"/>
        </w:rPr>
      </w:pPr>
      <w:r>
        <w:t>Whilst the id associated with the event does not change (</w:t>
      </w:r>
      <w:proofErr w:type="spellStart"/>
      <w:r>
        <w:t>eg</w:t>
      </w:r>
      <w:proofErr w:type="spellEnd"/>
      <w:r>
        <w:t xml:space="preserve"> </w:t>
      </w:r>
      <w:r w:rsidRPr="00CA30FE">
        <w:rPr>
          <w:rFonts w:ascii="Courier New" w:eastAsia="Times New Roman" w:hAnsi="Courier New" w:cs="Courier New"/>
          <w:color w:val="0000FF"/>
          <w:szCs w:val="20"/>
          <w:lang w:eastAsia="en-GB"/>
        </w:rPr>
        <w: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3164462</w:t>
      </w:r>
      <w:r w:rsidRPr="00AE3AC4">
        <w:rPr>
          <w:rFonts w:ascii="Courier New" w:eastAsia="Times New Roman" w:hAnsi="Courier New" w:cs="Courier New"/>
          <w:b/>
          <w:bCs/>
          <w:color w:val="8000FF"/>
          <w:szCs w:val="20"/>
          <w:lang w:eastAsia="en-GB"/>
        </w:rPr>
        <w:t>1</w:t>
      </w:r>
      <w:r>
        <w:rPr>
          <w:rFonts w:ascii="Courier New" w:eastAsia="Times New Roman" w:hAnsi="Courier New" w:cs="Courier New"/>
          <w:b/>
          <w:bCs/>
          <w:color w:val="8000FF"/>
          <w:szCs w:val="20"/>
          <w:lang w:eastAsia="en-GB"/>
        </w:rPr>
        <w:t>9</w:t>
      </w:r>
      <w:r w:rsidRPr="00CA30FE">
        <w:rPr>
          <w:rFonts w:ascii="Courier New" w:eastAsia="Times New Roman" w:hAnsi="Courier New" w:cs="Courier New"/>
          <w:b/>
          <w:bCs/>
          <w:color w:val="8000FF"/>
          <w:szCs w:val="20"/>
          <w:lang w:eastAsia="en-GB"/>
        </w:rPr>
        <w:t>"</w:t>
      </w:r>
      <w:r w:rsidRPr="00305F2F">
        <w:t xml:space="preserve">) in the occurrence of an edited event, the qualifiers – if </w:t>
      </w:r>
      <w:r w:rsidR="00B3626C">
        <w:t>modified</w:t>
      </w:r>
      <w:r w:rsidRPr="00305F2F">
        <w:t xml:space="preserve"> – will be associated with new id value in the </w:t>
      </w:r>
      <w:r w:rsidRPr="00B3626C">
        <w:rPr>
          <w:rFonts w:ascii="Courier New" w:eastAsia="Times New Roman" w:hAnsi="Courier New" w:cs="Courier New"/>
          <w:color w:val="FF0000"/>
          <w:szCs w:val="20"/>
          <w:lang w:eastAsia="en-GB"/>
        </w:rPr>
        <w:t xml:space="preserve">id </w:t>
      </w:r>
      <w:r w:rsidRPr="00305F2F">
        <w:t>attribute ie</w:t>
      </w:r>
      <w:r>
        <w:rPr>
          <w:rFonts w:ascii="Courier New" w:eastAsia="Times New Roman" w:hAnsi="Courier New" w:cs="Courier New"/>
          <w:bCs/>
          <w:color w:val="8000FF"/>
          <w:szCs w:val="20"/>
          <w:lang w:eastAsia="en-GB"/>
        </w:rPr>
        <w:t xml:space="preserve"> </w:t>
      </w:r>
      <w:r w:rsidRPr="00CA30FE">
        <w:rPr>
          <w:rFonts w:ascii="Courier New" w:eastAsia="Times New Roman" w:hAnsi="Courier New" w:cs="Courier New"/>
          <w:color w:val="0000FF"/>
          <w:szCs w:val="20"/>
          <w:lang w:eastAsia="en-GB"/>
        </w:rPr>
        <w: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"21247532</w:t>
      </w:r>
      <w:r w:rsidRPr="00CA30FE">
        <w:rPr>
          <w:rFonts w:ascii="Courier New" w:eastAsia="Times New Roman" w:hAnsi="Courier New" w:cs="Courier New"/>
          <w:b/>
          <w:bCs/>
          <w:color w:val="8000FF"/>
          <w:szCs w:val="20"/>
          <w:lang w:eastAsia="en-GB"/>
        </w:rPr>
        <w:t>2"</w:t>
      </w:r>
      <w:r w:rsidRPr="00CA30FE">
        <w:rPr>
          <w:rFonts w:ascii="Courier New" w:eastAsia="Times New Roman" w:hAnsi="Courier New" w:cs="Courier New"/>
          <w:color w:val="000000"/>
          <w:szCs w:val="20"/>
          <w:lang w:eastAsia="en-GB"/>
        </w:rPr>
        <w:t xml:space="preserve"> </w:t>
      </w:r>
      <w:r w:rsidR="00471EB2">
        <w:br w:type="page"/>
      </w:r>
    </w:p>
    <w:p w:rsidR="00052653" w:rsidRPr="00547550" w:rsidRDefault="001F79A9" w:rsidP="00052653">
      <w:pPr>
        <w:pStyle w:val="Heading1"/>
        <w:ind w:left="0" w:right="-1"/>
      </w:pPr>
      <w:r>
        <w:lastRenderedPageBreak/>
        <w:t>Appendix 8</w:t>
      </w:r>
      <w:r w:rsidR="00052653">
        <w:t xml:space="preserve"> – outcome definitions</w:t>
      </w:r>
    </w:p>
    <w:p w:rsidR="00052653" w:rsidRDefault="00052653" w:rsidP="00052653">
      <w:pPr>
        <w:jc w:val="both"/>
      </w:pPr>
      <w:r>
        <w:t xml:space="preserve">The below table highlights how to interpret the outcome=”0” and outcome=”1” attributes for their corresponding </w:t>
      </w:r>
      <w:proofErr w:type="spellStart"/>
      <w:r>
        <w:t>type_id</w:t>
      </w:r>
      <w:proofErr w:type="spellEnd"/>
      <w:r>
        <w:t xml:space="preserve"> events:</w:t>
      </w:r>
    </w:p>
    <w:p w:rsidR="00052653" w:rsidRDefault="00052653" w:rsidP="00052653"/>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rsidTr="005F5387">
        <w:trPr>
          <w:trHeight w:val="255"/>
        </w:trPr>
        <w:tc>
          <w:tcPr>
            <w:tcW w:w="1149" w:type="dxa"/>
            <w:shd w:val="clear" w:color="auto" w:fill="0081B3" w:themeFill="accent1" w:themeFillShade="BF"/>
            <w:noWrap/>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w:t>
            </w:r>
          </w:p>
        </w:tc>
        <w:tc>
          <w:tcPr>
            <w:tcW w:w="1911" w:type="dxa"/>
            <w:shd w:val="clear" w:color="auto" w:fill="auto"/>
            <w:vAlign w:val="center"/>
            <w:hideMark/>
          </w:tcPr>
          <w:p w:rsidR="00052653" w:rsidRPr="00396130" w:rsidRDefault="00052653" w:rsidP="005F5387">
            <w:pPr>
              <w:spacing w:before="0" w:line="240" w:lineRule="auto"/>
            </w:pPr>
            <w:r w:rsidRPr="00396130">
              <w:t>Pass</w:t>
            </w:r>
          </w:p>
        </w:tc>
        <w:tc>
          <w:tcPr>
            <w:tcW w:w="3084" w:type="dxa"/>
            <w:shd w:val="clear" w:color="auto" w:fill="auto"/>
            <w:vAlign w:val="center"/>
            <w:hideMark/>
          </w:tcPr>
          <w:p w:rsidR="00052653" w:rsidRPr="00396130" w:rsidRDefault="00052653" w:rsidP="005F5387">
            <w:pPr>
              <w:spacing w:before="0" w:line="240" w:lineRule="auto"/>
              <w:jc w:val="center"/>
            </w:pPr>
            <w:r w:rsidRPr="00396130">
              <w:t>Unsuccessful</w:t>
            </w:r>
            <w:r w:rsidRPr="009B7C8C">
              <w:t xml:space="preserve"> pass ie pass did not find team mate</w:t>
            </w:r>
          </w:p>
        </w:tc>
        <w:tc>
          <w:tcPr>
            <w:tcW w:w="3085" w:type="dxa"/>
            <w:shd w:val="clear" w:color="auto" w:fill="auto"/>
            <w:vAlign w:val="center"/>
            <w:hideMark/>
          </w:tcPr>
          <w:p w:rsidR="00052653" w:rsidRPr="00396130" w:rsidRDefault="00052653" w:rsidP="005F5387">
            <w:pPr>
              <w:spacing w:before="0" w:line="240" w:lineRule="auto"/>
              <w:jc w:val="center"/>
            </w:pPr>
            <w:r w:rsidRPr="00396130">
              <w:t>Successful</w:t>
            </w:r>
            <w:r w:rsidRPr="009B7C8C">
              <w:t xml:space="preserve"> pass</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2</w:t>
            </w:r>
          </w:p>
        </w:tc>
        <w:tc>
          <w:tcPr>
            <w:tcW w:w="1911" w:type="dxa"/>
            <w:shd w:val="clear" w:color="auto" w:fill="auto"/>
            <w:vAlign w:val="center"/>
            <w:hideMark/>
          </w:tcPr>
          <w:p w:rsidR="00052653" w:rsidRPr="00AF71B5" w:rsidRDefault="00052653" w:rsidP="005F5387">
            <w:pPr>
              <w:spacing w:before="0" w:line="240" w:lineRule="auto"/>
            </w:pPr>
            <w:r w:rsidRPr="00AF71B5">
              <w:t>Offside Pass</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3</w:t>
            </w:r>
          </w:p>
        </w:tc>
        <w:tc>
          <w:tcPr>
            <w:tcW w:w="1911" w:type="dxa"/>
            <w:shd w:val="clear" w:color="auto" w:fill="auto"/>
            <w:vAlign w:val="center"/>
            <w:hideMark/>
          </w:tcPr>
          <w:p w:rsidR="00052653" w:rsidRPr="00AF71B5" w:rsidRDefault="00052653" w:rsidP="005F5387">
            <w:pPr>
              <w:spacing w:before="0" w:line="240" w:lineRule="auto"/>
            </w:pPr>
            <w:r w:rsidRPr="00AF71B5">
              <w:t>Take On</w:t>
            </w:r>
          </w:p>
        </w:tc>
        <w:tc>
          <w:tcPr>
            <w:tcW w:w="3084" w:type="dxa"/>
            <w:shd w:val="clear" w:color="auto" w:fill="auto"/>
            <w:vAlign w:val="center"/>
            <w:hideMark/>
          </w:tcPr>
          <w:p w:rsidR="00052653" w:rsidRPr="00AF71B5" w:rsidRDefault="00052653" w:rsidP="005F5387">
            <w:pPr>
              <w:spacing w:before="0" w:line="240" w:lineRule="auto"/>
              <w:jc w:val="center"/>
            </w:pPr>
            <w:r w:rsidRPr="00AF71B5">
              <w:t>Unsuccessful – player lost possession or was tackled</w:t>
            </w:r>
          </w:p>
        </w:tc>
        <w:tc>
          <w:tcPr>
            <w:tcW w:w="3085" w:type="dxa"/>
            <w:shd w:val="clear" w:color="auto" w:fill="auto"/>
            <w:vAlign w:val="center"/>
            <w:hideMark/>
          </w:tcPr>
          <w:p w:rsidR="00052653" w:rsidRPr="00AF71B5" w:rsidRDefault="00052653" w:rsidP="005F5387">
            <w:pPr>
              <w:spacing w:before="0" w:line="240" w:lineRule="auto"/>
              <w:jc w:val="center"/>
            </w:pPr>
            <w:r w:rsidRPr="00AF71B5">
              <w:t>Successful take on</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4</w:t>
            </w:r>
          </w:p>
        </w:tc>
        <w:tc>
          <w:tcPr>
            <w:tcW w:w="1911" w:type="dxa"/>
            <w:shd w:val="clear" w:color="auto" w:fill="auto"/>
            <w:vAlign w:val="center"/>
            <w:hideMark/>
          </w:tcPr>
          <w:p w:rsidR="00052653" w:rsidRPr="00396130" w:rsidRDefault="00052653" w:rsidP="005F5387">
            <w:pPr>
              <w:spacing w:before="0" w:line="240" w:lineRule="auto"/>
            </w:pPr>
            <w:r w:rsidRPr="00396130">
              <w:t>Foul</w:t>
            </w:r>
          </w:p>
        </w:tc>
        <w:tc>
          <w:tcPr>
            <w:tcW w:w="3084" w:type="dxa"/>
            <w:shd w:val="clear" w:color="auto" w:fill="auto"/>
            <w:vAlign w:val="center"/>
            <w:hideMark/>
          </w:tcPr>
          <w:p w:rsidR="00052653" w:rsidRPr="00396130" w:rsidRDefault="00052653" w:rsidP="005F5387">
            <w:pPr>
              <w:spacing w:before="0" w:line="240" w:lineRule="auto"/>
              <w:jc w:val="center"/>
            </w:pPr>
            <w:r w:rsidRPr="009B7C8C">
              <w:t xml:space="preserve">Player that </w:t>
            </w:r>
            <w:r w:rsidRPr="00396130">
              <w:t>was fouled</w:t>
            </w:r>
          </w:p>
        </w:tc>
        <w:tc>
          <w:tcPr>
            <w:tcW w:w="3085" w:type="dxa"/>
            <w:shd w:val="clear" w:color="auto" w:fill="auto"/>
            <w:vAlign w:val="center"/>
            <w:hideMark/>
          </w:tcPr>
          <w:p w:rsidR="00052653" w:rsidRPr="00396130" w:rsidRDefault="00052653" w:rsidP="005F5387">
            <w:pPr>
              <w:spacing w:before="0" w:line="240" w:lineRule="auto"/>
              <w:jc w:val="center"/>
            </w:pPr>
            <w:r w:rsidRPr="009B7C8C">
              <w:t>Player who</w:t>
            </w:r>
            <w:r w:rsidRPr="00396130">
              <w:t xml:space="preserve"> committed</w:t>
            </w:r>
            <w:r w:rsidRPr="009B7C8C">
              <w:t xml:space="preserve"> the foul</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5</w:t>
            </w:r>
          </w:p>
        </w:tc>
        <w:tc>
          <w:tcPr>
            <w:tcW w:w="1911" w:type="dxa"/>
            <w:shd w:val="clear" w:color="auto" w:fill="auto"/>
            <w:vAlign w:val="center"/>
            <w:hideMark/>
          </w:tcPr>
          <w:p w:rsidR="00052653" w:rsidRPr="00396130" w:rsidRDefault="00052653" w:rsidP="005F5387">
            <w:pPr>
              <w:spacing w:before="0" w:line="240" w:lineRule="auto"/>
            </w:pPr>
            <w:r w:rsidRPr="00396130">
              <w:t>Out</w:t>
            </w:r>
          </w:p>
        </w:tc>
        <w:tc>
          <w:tcPr>
            <w:tcW w:w="3084"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put the ball out</w:t>
            </w:r>
          </w:p>
        </w:tc>
        <w:tc>
          <w:tcPr>
            <w:tcW w:w="3085"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therefore gained possession</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6</w:t>
            </w:r>
          </w:p>
        </w:tc>
        <w:tc>
          <w:tcPr>
            <w:tcW w:w="1911" w:type="dxa"/>
            <w:shd w:val="clear" w:color="auto" w:fill="auto"/>
            <w:vAlign w:val="center"/>
            <w:hideMark/>
          </w:tcPr>
          <w:p w:rsidR="00052653" w:rsidRPr="00396130" w:rsidRDefault="00052653" w:rsidP="005F5387">
            <w:pPr>
              <w:spacing w:before="0" w:line="240" w:lineRule="auto"/>
            </w:pPr>
            <w:r w:rsidRPr="00396130">
              <w:t>Corner Awarded</w:t>
            </w:r>
          </w:p>
        </w:tc>
        <w:tc>
          <w:tcPr>
            <w:tcW w:w="3084"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conceded the corner</w:t>
            </w:r>
          </w:p>
        </w:tc>
        <w:tc>
          <w:tcPr>
            <w:tcW w:w="3085" w:type="dxa"/>
            <w:shd w:val="clear" w:color="auto" w:fill="auto"/>
            <w:vAlign w:val="center"/>
            <w:hideMark/>
          </w:tcPr>
          <w:p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won the corner</w:t>
            </w:r>
          </w:p>
        </w:tc>
      </w:tr>
      <w:tr w:rsidR="00052653" w:rsidRPr="00396130" w:rsidTr="005F5387">
        <w:trPr>
          <w:trHeight w:val="2040"/>
        </w:trPr>
        <w:tc>
          <w:tcPr>
            <w:tcW w:w="1149" w:type="dxa"/>
            <w:shd w:val="clear" w:color="auto" w:fill="auto"/>
            <w:noWrap/>
            <w:vAlign w:val="center"/>
            <w:hideMark/>
          </w:tcPr>
          <w:p w:rsidR="00052653" w:rsidRPr="00AF71B5" w:rsidRDefault="00052653" w:rsidP="005F5387">
            <w:pPr>
              <w:spacing w:before="0" w:line="240" w:lineRule="auto"/>
              <w:jc w:val="center"/>
            </w:pPr>
            <w:r w:rsidRPr="00AF71B5">
              <w:t>7</w:t>
            </w:r>
          </w:p>
        </w:tc>
        <w:tc>
          <w:tcPr>
            <w:tcW w:w="1911" w:type="dxa"/>
            <w:shd w:val="clear" w:color="auto" w:fill="auto"/>
            <w:vAlign w:val="center"/>
            <w:hideMark/>
          </w:tcPr>
          <w:p w:rsidR="00052653" w:rsidRPr="00AF71B5" w:rsidRDefault="00052653" w:rsidP="005F5387">
            <w:pPr>
              <w:spacing w:before="0" w:line="240" w:lineRule="auto"/>
            </w:pPr>
            <w:r w:rsidRPr="00AF71B5">
              <w:t>Tackle</w:t>
            </w:r>
          </w:p>
        </w:tc>
        <w:tc>
          <w:tcPr>
            <w:tcW w:w="3084" w:type="dxa"/>
            <w:shd w:val="clear" w:color="auto" w:fill="auto"/>
            <w:vAlign w:val="center"/>
            <w:hideMark/>
          </w:tcPr>
          <w:p w:rsidR="00052653" w:rsidRPr="00AF71B5" w:rsidRDefault="00052653" w:rsidP="005F5387">
            <w:pPr>
              <w:spacing w:before="0" w:line="240" w:lineRule="auto"/>
              <w:jc w:val="center"/>
            </w:pPr>
            <w:r w:rsidRPr="00AF71B5">
              <w:t>Unsuccessful attempted tackle/challenge from this team to the team on the ball ie other team retains possession after the challenge</w:t>
            </w:r>
          </w:p>
        </w:tc>
        <w:tc>
          <w:tcPr>
            <w:tcW w:w="3085" w:type="dxa"/>
            <w:shd w:val="clear" w:color="auto" w:fill="auto"/>
            <w:vAlign w:val="center"/>
            <w:hideMark/>
          </w:tcPr>
          <w:p w:rsidR="00052653" w:rsidRPr="00AF71B5" w:rsidRDefault="00052653" w:rsidP="005F5387">
            <w:pPr>
              <w:spacing w:before="0" w:line="240" w:lineRule="auto"/>
              <w:jc w:val="center"/>
            </w:pPr>
            <w:r w:rsidRPr="00AF71B5">
              <w:t>Successful tackle ie challenging player wins possession of the ball from the other team</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8</w:t>
            </w:r>
          </w:p>
        </w:tc>
        <w:tc>
          <w:tcPr>
            <w:tcW w:w="1911" w:type="dxa"/>
            <w:shd w:val="clear" w:color="auto" w:fill="auto"/>
            <w:vAlign w:val="center"/>
            <w:hideMark/>
          </w:tcPr>
          <w:p w:rsidR="00052653" w:rsidRPr="00AF71B5" w:rsidRDefault="00052653" w:rsidP="005F5387">
            <w:pPr>
              <w:spacing w:before="0" w:line="240" w:lineRule="auto"/>
            </w:pPr>
            <w:r w:rsidRPr="00AF71B5">
              <w:t>Interception</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5F5387">
            <w:pPr>
              <w:spacing w:before="0" w:line="240" w:lineRule="auto"/>
              <w:jc w:val="center"/>
            </w:pPr>
            <w:r w:rsidRPr="00AF71B5">
              <w:t>9</w:t>
            </w:r>
          </w:p>
        </w:tc>
        <w:tc>
          <w:tcPr>
            <w:tcW w:w="1911" w:type="dxa"/>
            <w:shd w:val="clear" w:color="auto" w:fill="auto"/>
            <w:vAlign w:val="center"/>
            <w:hideMark/>
          </w:tcPr>
          <w:p w:rsidR="00052653" w:rsidRPr="00AF71B5" w:rsidRDefault="00052653" w:rsidP="005F5387">
            <w:pPr>
              <w:spacing w:before="0" w:line="240" w:lineRule="auto"/>
            </w:pPr>
            <w:r w:rsidRPr="00AF71B5">
              <w:t>Turnover</w:t>
            </w:r>
          </w:p>
        </w:tc>
        <w:tc>
          <w:tcPr>
            <w:tcW w:w="6169" w:type="dxa"/>
            <w:gridSpan w:val="2"/>
            <w:shd w:val="clear" w:color="auto" w:fill="auto"/>
            <w:vAlign w:val="center"/>
            <w:hideMark/>
          </w:tcPr>
          <w:p w:rsidR="00052653" w:rsidRPr="00AF71B5" w:rsidRDefault="00052653" w:rsidP="005F5387">
            <w:pPr>
              <w:spacing w:before="0" w:line="240" w:lineRule="auto"/>
              <w:jc w:val="center"/>
            </w:pPr>
            <w:r w:rsidRPr="00AF71B5">
              <w:t>n/a</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10</w:t>
            </w:r>
          </w:p>
        </w:tc>
        <w:tc>
          <w:tcPr>
            <w:tcW w:w="1911" w:type="dxa"/>
            <w:shd w:val="clear" w:color="auto" w:fill="auto"/>
            <w:vAlign w:val="center"/>
            <w:hideMark/>
          </w:tcPr>
          <w:p w:rsidR="00052653" w:rsidRPr="00396130" w:rsidRDefault="00052653" w:rsidP="005F5387">
            <w:pPr>
              <w:spacing w:before="0" w:line="240" w:lineRule="auto"/>
            </w:pPr>
            <w:r w:rsidRPr="00396130">
              <w:t>Save</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5F5387">
        <w:trPr>
          <w:trHeight w:val="2040"/>
        </w:trPr>
        <w:tc>
          <w:tcPr>
            <w:tcW w:w="1149" w:type="dxa"/>
            <w:shd w:val="clear" w:color="auto" w:fill="auto"/>
            <w:noWrap/>
            <w:vAlign w:val="center"/>
            <w:hideMark/>
          </w:tcPr>
          <w:p w:rsidR="00052653" w:rsidRPr="00AF71B5" w:rsidRDefault="00052653" w:rsidP="005F5387">
            <w:pPr>
              <w:spacing w:before="0" w:line="240" w:lineRule="auto"/>
              <w:jc w:val="center"/>
            </w:pPr>
            <w:r w:rsidRPr="00AF71B5">
              <w:t>11</w:t>
            </w:r>
          </w:p>
        </w:tc>
        <w:tc>
          <w:tcPr>
            <w:tcW w:w="1911" w:type="dxa"/>
            <w:shd w:val="clear" w:color="auto" w:fill="auto"/>
            <w:vAlign w:val="center"/>
            <w:hideMark/>
          </w:tcPr>
          <w:p w:rsidR="00052653" w:rsidRPr="00AF71B5" w:rsidRDefault="00052653" w:rsidP="005F5387">
            <w:pPr>
              <w:spacing w:before="0" w:line="240" w:lineRule="auto"/>
            </w:pPr>
            <w:r w:rsidRPr="00AF71B5">
              <w:t>Claim</w:t>
            </w:r>
          </w:p>
        </w:tc>
        <w:tc>
          <w:tcPr>
            <w:tcW w:w="3084" w:type="dxa"/>
            <w:shd w:val="clear" w:color="auto" w:fill="auto"/>
            <w:vAlign w:val="center"/>
            <w:hideMark/>
          </w:tcPr>
          <w:p w:rsidR="00052653" w:rsidRPr="00AF71B5" w:rsidRDefault="00052653" w:rsidP="005F5387">
            <w:pPr>
              <w:spacing w:before="0" w:line="240" w:lineRule="auto"/>
              <w:jc w:val="center"/>
            </w:pPr>
            <w:r w:rsidRPr="00AF71B5">
              <w:t>Keeper drops the ball after an attempted catch from a cross. The keeper may then pick up the ball again and retain possession, but this would be a separate event</w:t>
            </w:r>
          </w:p>
        </w:tc>
        <w:tc>
          <w:tcPr>
            <w:tcW w:w="3085" w:type="dxa"/>
            <w:shd w:val="clear" w:color="auto" w:fill="auto"/>
            <w:vAlign w:val="center"/>
            <w:hideMark/>
          </w:tcPr>
          <w:p w:rsidR="00052653" w:rsidRPr="00AF71B5" w:rsidRDefault="00052653" w:rsidP="005F5387">
            <w:pPr>
              <w:spacing w:before="0" w:line="240" w:lineRule="auto"/>
              <w:jc w:val="center"/>
            </w:pPr>
            <w:r w:rsidRPr="00AF71B5">
              <w:t>Keeper catches the cross in one attempt ie no drop</w:t>
            </w:r>
          </w:p>
        </w:tc>
      </w:tr>
      <w:tr w:rsidR="00052653" w:rsidRPr="00396130" w:rsidTr="005F5387">
        <w:trPr>
          <w:trHeight w:val="1530"/>
        </w:trPr>
        <w:tc>
          <w:tcPr>
            <w:tcW w:w="1149" w:type="dxa"/>
            <w:shd w:val="clear" w:color="auto" w:fill="auto"/>
            <w:noWrap/>
            <w:vAlign w:val="center"/>
            <w:hideMark/>
          </w:tcPr>
          <w:p w:rsidR="00052653" w:rsidRPr="00AF71B5" w:rsidRDefault="00052653" w:rsidP="005F5387">
            <w:pPr>
              <w:spacing w:before="0" w:line="240" w:lineRule="auto"/>
              <w:jc w:val="center"/>
            </w:pPr>
            <w:r w:rsidRPr="00AF71B5">
              <w:t>12</w:t>
            </w:r>
          </w:p>
        </w:tc>
        <w:tc>
          <w:tcPr>
            <w:tcW w:w="1911" w:type="dxa"/>
            <w:shd w:val="clear" w:color="auto" w:fill="auto"/>
            <w:vAlign w:val="center"/>
            <w:hideMark/>
          </w:tcPr>
          <w:p w:rsidR="00052653" w:rsidRPr="00AF71B5" w:rsidRDefault="00052653" w:rsidP="005F5387">
            <w:pPr>
              <w:spacing w:before="0" w:line="240" w:lineRule="auto"/>
            </w:pPr>
            <w:r w:rsidRPr="00AF71B5">
              <w:t>Clearance</w:t>
            </w:r>
          </w:p>
        </w:tc>
        <w:tc>
          <w:tcPr>
            <w:tcW w:w="3084" w:type="dxa"/>
            <w:shd w:val="clear" w:color="auto" w:fill="auto"/>
            <w:vAlign w:val="center"/>
            <w:hideMark/>
          </w:tcPr>
          <w:p w:rsidR="00052653" w:rsidRPr="00AF71B5" w:rsidRDefault="00052653" w:rsidP="005F5387">
            <w:pPr>
              <w:spacing w:before="0" w:line="240" w:lineRule="auto"/>
              <w:jc w:val="center"/>
            </w:pPr>
            <w:r w:rsidRPr="00AF71B5">
              <w:t>Player clears ball from defence but possession switches to other team (not the same as player clearing ball out of play which is outcome="1")</w:t>
            </w:r>
          </w:p>
        </w:tc>
        <w:tc>
          <w:tcPr>
            <w:tcW w:w="3085" w:type="dxa"/>
            <w:shd w:val="clear" w:color="auto" w:fill="auto"/>
            <w:vAlign w:val="center"/>
            <w:hideMark/>
          </w:tcPr>
          <w:p w:rsidR="00052653" w:rsidRPr="00AF71B5" w:rsidRDefault="00052653" w:rsidP="005F5387">
            <w:pPr>
              <w:spacing w:before="0" w:line="240" w:lineRule="auto"/>
              <w:jc w:val="center"/>
            </w:pPr>
            <w:r w:rsidRPr="00AF71B5">
              <w:t>Player clears ball from defence either to another team mate (ie possession retained) or straight out of play</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13</w:t>
            </w:r>
          </w:p>
        </w:tc>
        <w:tc>
          <w:tcPr>
            <w:tcW w:w="1911" w:type="dxa"/>
            <w:shd w:val="clear" w:color="auto" w:fill="auto"/>
            <w:vAlign w:val="center"/>
            <w:hideMark/>
          </w:tcPr>
          <w:p w:rsidR="00052653" w:rsidRPr="00396130" w:rsidRDefault="00052653" w:rsidP="005F5387">
            <w:pPr>
              <w:spacing w:before="0" w:line="240" w:lineRule="auto"/>
            </w:pPr>
            <w:r w:rsidRPr="00396130">
              <w:t>Miss</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14</w:t>
            </w:r>
          </w:p>
        </w:tc>
        <w:tc>
          <w:tcPr>
            <w:tcW w:w="1911" w:type="dxa"/>
            <w:shd w:val="clear" w:color="auto" w:fill="auto"/>
            <w:vAlign w:val="center"/>
            <w:hideMark/>
          </w:tcPr>
          <w:p w:rsidR="00052653" w:rsidRPr="00396130" w:rsidRDefault="00052653" w:rsidP="005F5387">
            <w:pPr>
              <w:spacing w:before="0" w:line="240" w:lineRule="auto"/>
            </w:pPr>
            <w:r w:rsidRPr="00396130">
              <w:t>Post</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15</w:t>
            </w:r>
          </w:p>
        </w:tc>
        <w:tc>
          <w:tcPr>
            <w:tcW w:w="1911" w:type="dxa"/>
            <w:shd w:val="clear" w:color="auto" w:fill="auto"/>
            <w:vAlign w:val="center"/>
            <w:hideMark/>
          </w:tcPr>
          <w:p w:rsidR="00052653" w:rsidRPr="00396130" w:rsidRDefault="00052653" w:rsidP="005F5387">
            <w:pPr>
              <w:spacing w:before="0" w:line="240" w:lineRule="auto"/>
            </w:pPr>
            <w:r w:rsidRPr="00396130">
              <w:t>Attempt Saved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16</w:t>
            </w:r>
          </w:p>
        </w:tc>
        <w:tc>
          <w:tcPr>
            <w:tcW w:w="1911" w:type="dxa"/>
            <w:shd w:val="clear" w:color="auto" w:fill="auto"/>
            <w:vAlign w:val="center"/>
            <w:hideMark/>
          </w:tcPr>
          <w:p w:rsidR="00052653" w:rsidRPr="00396130" w:rsidRDefault="00052653" w:rsidP="005F5387">
            <w:pPr>
              <w:spacing w:before="0" w:line="240" w:lineRule="auto"/>
            </w:pPr>
            <w:r w:rsidRPr="00396130">
              <w:t>Goal</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17</w:t>
            </w:r>
          </w:p>
        </w:tc>
        <w:tc>
          <w:tcPr>
            <w:tcW w:w="1911" w:type="dxa"/>
            <w:shd w:val="clear" w:color="auto" w:fill="auto"/>
            <w:vAlign w:val="center"/>
            <w:hideMark/>
          </w:tcPr>
          <w:p w:rsidR="00052653" w:rsidRPr="00396130" w:rsidRDefault="00052653" w:rsidP="005F5387">
            <w:pPr>
              <w:spacing w:before="0" w:line="240" w:lineRule="auto"/>
            </w:pPr>
            <w:r w:rsidRPr="00396130">
              <w:t>Card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18</w:t>
            </w:r>
          </w:p>
        </w:tc>
        <w:tc>
          <w:tcPr>
            <w:tcW w:w="1911" w:type="dxa"/>
            <w:shd w:val="clear" w:color="auto" w:fill="auto"/>
            <w:vAlign w:val="center"/>
            <w:hideMark/>
          </w:tcPr>
          <w:p w:rsidR="00052653" w:rsidRPr="00396130" w:rsidRDefault="00052653" w:rsidP="005F5387">
            <w:pPr>
              <w:spacing w:before="0" w:line="240" w:lineRule="auto"/>
            </w:pPr>
            <w:r w:rsidRPr="00396130">
              <w:t>Player off</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19</w:t>
            </w:r>
          </w:p>
        </w:tc>
        <w:tc>
          <w:tcPr>
            <w:tcW w:w="1911" w:type="dxa"/>
            <w:shd w:val="clear" w:color="auto" w:fill="auto"/>
            <w:vAlign w:val="center"/>
            <w:hideMark/>
          </w:tcPr>
          <w:p w:rsidR="00052653" w:rsidRPr="00396130" w:rsidRDefault="00052653" w:rsidP="005F5387">
            <w:pPr>
              <w:spacing w:before="0" w:line="240" w:lineRule="auto"/>
            </w:pPr>
            <w:r w:rsidRPr="00396130">
              <w:t>Player on</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20</w:t>
            </w:r>
          </w:p>
        </w:tc>
        <w:tc>
          <w:tcPr>
            <w:tcW w:w="1911" w:type="dxa"/>
            <w:shd w:val="clear" w:color="auto" w:fill="auto"/>
            <w:vAlign w:val="center"/>
            <w:hideMark/>
          </w:tcPr>
          <w:p w:rsidR="00052653" w:rsidRPr="00396130" w:rsidRDefault="00052653" w:rsidP="005F5387">
            <w:pPr>
              <w:spacing w:before="0" w:line="240" w:lineRule="auto"/>
            </w:pPr>
            <w:r w:rsidRPr="00396130">
              <w:t>Player retired</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5F5387">
            <w:pPr>
              <w:spacing w:before="0" w:line="240" w:lineRule="auto"/>
              <w:jc w:val="center"/>
            </w:pPr>
            <w:r w:rsidRPr="00396130">
              <w:t>21</w:t>
            </w:r>
          </w:p>
        </w:tc>
        <w:tc>
          <w:tcPr>
            <w:tcW w:w="1911" w:type="dxa"/>
            <w:shd w:val="clear" w:color="auto" w:fill="auto"/>
            <w:vAlign w:val="center"/>
            <w:hideMark/>
          </w:tcPr>
          <w:p w:rsidR="00052653" w:rsidRPr="00396130" w:rsidRDefault="00052653" w:rsidP="005F5387">
            <w:pPr>
              <w:spacing w:before="0" w:line="240" w:lineRule="auto"/>
            </w:pPr>
            <w:r w:rsidRPr="00396130">
              <w:t>Player returns</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r w:rsidR="00052653" w:rsidRPr="00396130" w:rsidTr="00AF71B5">
        <w:trPr>
          <w:trHeight w:val="510"/>
        </w:trPr>
        <w:tc>
          <w:tcPr>
            <w:tcW w:w="1149" w:type="dxa"/>
            <w:shd w:val="clear" w:color="auto" w:fill="auto"/>
            <w:noWrap/>
            <w:vAlign w:val="center"/>
            <w:hideMark/>
          </w:tcPr>
          <w:p w:rsidR="00052653" w:rsidRPr="00396130" w:rsidRDefault="00052653" w:rsidP="005F5387">
            <w:pPr>
              <w:spacing w:before="0" w:line="240" w:lineRule="auto"/>
              <w:jc w:val="center"/>
            </w:pPr>
            <w:r w:rsidRPr="00396130">
              <w:t>22</w:t>
            </w:r>
          </w:p>
        </w:tc>
        <w:tc>
          <w:tcPr>
            <w:tcW w:w="1911" w:type="dxa"/>
            <w:shd w:val="clear" w:color="auto" w:fill="auto"/>
            <w:vAlign w:val="center"/>
            <w:hideMark/>
          </w:tcPr>
          <w:p w:rsidR="00052653" w:rsidRPr="00396130" w:rsidRDefault="00052653" w:rsidP="005F5387">
            <w:pPr>
              <w:spacing w:before="0" w:line="240" w:lineRule="auto"/>
            </w:pPr>
            <w:r w:rsidRPr="00396130">
              <w:t>Player becomes goalkeeper</w:t>
            </w:r>
          </w:p>
        </w:tc>
        <w:tc>
          <w:tcPr>
            <w:tcW w:w="6169" w:type="dxa"/>
            <w:gridSpan w:val="2"/>
            <w:shd w:val="clear" w:color="auto" w:fill="auto"/>
            <w:vAlign w:val="center"/>
            <w:hideMark/>
          </w:tcPr>
          <w:p w:rsidR="00052653" w:rsidRPr="00396130" w:rsidRDefault="00052653" w:rsidP="005F5387">
            <w:pPr>
              <w:spacing w:before="0" w:line="240" w:lineRule="auto"/>
              <w:jc w:val="center"/>
            </w:pPr>
            <w:r w:rsidRPr="00396130">
              <w:t>Always set to "1"</w:t>
            </w:r>
          </w:p>
        </w:tc>
      </w:tr>
    </w:tbl>
    <w:p w:rsidR="00052653" w:rsidRDefault="00052653" w:rsidP="00052653">
      <w:r>
        <w:br w:type="page"/>
      </w:r>
    </w:p>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rsidTr="005F5387">
        <w:trPr>
          <w:trHeight w:val="255"/>
        </w:trPr>
        <w:tc>
          <w:tcPr>
            <w:tcW w:w="1149" w:type="dxa"/>
            <w:shd w:val="clear" w:color="auto" w:fill="0081B3" w:themeFill="accent1" w:themeFillShade="BF"/>
            <w:noWrap/>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lastRenderedPageBreak/>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rsidTr="00AF71B5">
        <w:trPr>
          <w:trHeight w:val="510"/>
        </w:trPr>
        <w:tc>
          <w:tcPr>
            <w:tcW w:w="1149" w:type="dxa"/>
            <w:shd w:val="clear" w:color="auto" w:fill="auto"/>
            <w:noWrap/>
            <w:vAlign w:val="center"/>
            <w:hideMark/>
          </w:tcPr>
          <w:p w:rsidR="00052653" w:rsidRPr="00396130" w:rsidRDefault="00052653" w:rsidP="00AF71B5">
            <w:pPr>
              <w:spacing w:before="0" w:line="240" w:lineRule="auto"/>
              <w:jc w:val="center"/>
            </w:pPr>
            <w:r w:rsidRPr="00396130">
              <w:t>23</w:t>
            </w:r>
          </w:p>
        </w:tc>
        <w:tc>
          <w:tcPr>
            <w:tcW w:w="1911" w:type="dxa"/>
            <w:shd w:val="clear" w:color="auto" w:fill="auto"/>
            <w:vAlign w:val="center"/>
            <w:hideMark/>
          </w:tcPr>
          <w:p w:rsidR="00052653" w:rsidRPr="00396130" w:rsidRDefault="00052653" w:rsidP="00AF71B5">
            <w:pPr>
              <w:spacing w:before="0" w:line="240" w:lineRule="auto"/>
              <w:jc w:val="center"/>
            </w:pPr>
            <w:r w:rsidRPr="00396130">
              <w:t>Goalkeeper becomes player</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24</w:t>
            </w:r>
          </w:p>
        </w:tc>
        <w:tc>
          <w:tcPr>
            <w:tcW w:w="1911" w:type="dxa"/>
            <w:shd w:val="clear" w:color="auto" w:fill="auto"/>
            <w:vAlign w:val="center"/>
            <w:hideMark/>
          </w:tcPr>
          <w:p w:rsidR="00052653" w:rsidRPr="00AF71B5" w:rsidRDefault="00052653" w:rsidP="00AF71B5">
            <w:pPr>
              <w:spacing w:before="0" w:line="240" w:lineRule="auto"/>
              <w:jc w:val="center"/>
            </w:pPr>
            <w:r w:rsidRPr="00AF71B5">
              <w:t>Condition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25</w:t>
            </w:r>
          </w:p>
        </w:tc>
        <w:tc>
          <w:tcPr>
            <w:tcW w:w="1911" w:type="dxa"/>
            <w:shd w:val="clear" w:color="auto" w:fill="auto"/>
            <w:vAlign w:val="center"/>
            <w:hideMark/>
          </w:tcPr>
          <w:p w:rsidR="00052653" w:rsidRPr="00AF71B5" w:rsidRDefault="00052653" w:rsidP="00AF71B5">
            <w:pPr>
              <w:spacing w:before="0" w:line="240" w:lineRule="auto"/>
              <w:jc w:val="center"/>
            </w:pPr>
            <w:r w:rsidRPr="00AF71B5">
              <w:t>Official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27</w:t>
            </w:r>
          </w:p>
        </w:tc>
        <w:tc>
          <w:tcPr>
            <w:tcW w:w="1911" w:type="dxa"/>
            <w:shd w:val="clear" w:color="auto" w:fill="auto"/>
            <w:vAlign w:val="center"/>
            <w:hideMark/>
          </w:tcPr>
          <w:p w:rsidR="00052653" w:rsidRPr="00396130" w:rsidRDefault="00052653" w:rsidP="00AF71B5">
            <w:pPr>
              <w:spacing w:before="0" w:line="240" w:lineRule="auto"/>
              <w:jc w:val="center"/>
            </w:pPr>
            <w:r w:rsidRPr="00396130">
              <w:t>Start delay</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28</w:t>
            </w:r>
          </w:p>
        </w:tc>
        <w:tc>
          <w:tcPr>
            <w:tcW w:w="1911" w:type="dxa"/>
            <w:shd w:val="clear" w:color="auto" w:fill="auto"/>
            <w:vAlign w:val="center"/>
            <w:hideMark/>
          </w:tcPr>
          <w:p w:rsidR="00052653" w:rsidRPr="00396130" w:rsidRDefault="00052653" w:rsidP="00AF71B5">
            <w:pPr>
              <w:spacing w:before="0" w:line="240" w:lineRule="auto"/>
              <w:jc w:val="center"/>
            </w:pPr>
            <w:r w:rsidRPr="00396130">
              <w:t>End delay</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30</w:t>
            </w:r>
          </w:p>
        </w:tc>
        <w:tc>
          <w:tcPr>
            <w:tcW w:w="1911" w:type="dxa"/>
            <w:shd w:val="clear" w:color="auto" w:fill="auto"/>
            <w:vAlign w:val="center"/>
            <w:hideMark/>
          </w:tcPr>
          <w:p w:rsidR="00052653" w:rsidRPr="00396130" w:rsidRDefault="00052653" w:rsidP="00AF71B5">
            <w:pPr>
              <w:spacing w:before="0" w:line="240" w:lineRule="auto"/>
              <w:jc w:val="center"/>
            </w:pPr>
            <w:r w:rsidRPr="00396130">
              <w:t>End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32</w:t>
            </w:r>
          </w:p>
        </w:tc>
        <w:tc>
          <w:tcPr>
            <w:tcW w:w="1911" w:type="dxa"/>
            <w:shd w:val="clear" w:color="auto" w:fill="auto"/>
            <w:vAlign w:val="center"/>
            <w:hideMark/>
          </w:tcPr>
          <w:p w:rsidR="00052653" w:rsidRPr="00396130" w:rsidRDefault="00052653" w:rsidP="00AF71B5">
            <w:pPr>
              <w:spacing w:before="0" w:line="240" w:lineRule="auto"/>
              <w:jc w:val="center"/>
            </w:pPr>
            <w:r w:rsidRPr="00396130">
              <w:t>Start</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34</w:t>
            </w:r>
          </w:p>
        </w:tc>
        <w:tc>
          <w:tcPr>
            <w:tcW w:w="1911" w:type="dxa"/>
            <w:shd w:val="clear" w:color="auto" w:fill="auto"/>
            <w:vAlign w:val="center"/>
            <w:hideMark/>
          </w:tcPr>
          <w:p w:rsidR="00052653" w:rsidRPr="00396130" w:rsidRDefault="00052653" w:rsidP="00AF71B5">
            <w:pPr>
              <w:spacing w:before="0" w:line="240" w:lineRule="auto"/>
              <w:jc w:val="center"/>
            </w:pPr>
            <w:r w:rsidRPr="00396130">
              <w:t>Team set up</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35</w:t>
            </w:r>
          </w:p>
        </w:tc>
        <w:tc>
          <w:tcPr>
            <w:tcW w:w="1911" w:type="dxa"/>
            <w:shd w:val="clear" w:color="auto" w:fill="auto"/>
            <w:vAlign w:val="center"/>
            <w:hideMark/>
          </w:tcPr>
          <w:p w:rsidR="00052653" w:rsidRPr="00AF71B5" w:rsidRDefault="00052653" w:rsidP="00AF71B5">
            <w:pPr>
              <w:spacing w:before="0" w:line="240" w:lineRule="auto"/>
              <w:jc w:val="center"/>
            </w:pPr>
            <w:r w:rsidRPr="00AF71B5">
              <w:t>Player changed position</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36</w:t>
            </w:r>
          </w:p>
        </w:tc>
        <w:tc>
          <w:tcPr>
            <w:tcW w:w="1911" w:type="dxa"/>
            <w:shd w:val="clear" w:color="auto" w:fill="auto"/>
            <w:vAlign w:val="center"/>
            <w:hideMark/>
          </w:tcPr>
          <w:p w:rsidR="00052653" w:rsidRPr="00AF71B5" w:rsidRDefault="00052653" w:rsidP="00AF71B5">
            <w:pPr>
              <w:spacing w:before="0" w:line="240" w:lineRule="auto"/>
              <w:jc w:val="center"/>
            </w:pPr>
            <w:r w:rsidRPr="00AF71B5">
              <w:t>Player changed Jersey number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37</w:t>
            </w:r>
          </w:p>
        </w:tc>
        <w:tc>
          <w:tcPr>
            <w:tcW w:w="1911" w:type="dxa"/>
            <w:shd w:val="clear" w:color="auto" w:fill="auto"/>
            <w:vAlign w:val="center"/>
            <w:hideMark/>
          </w:tcPr>
          <w:p w:rsidR="00052653" w:rsidRPr="00396130" w:rsidRDefault="00052653" w:rsidP="00AF71B5">
            <w:pPr>
              <w:spacing w:before="0" w:line="240" w:lineRule="auto"/>
              <w:jc w:val="center"/>
            </w:pPr>
            <w:r w:rsidRPr="00396130">
              <w:t>Collection End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38</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Temp_Goal</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39</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Temp_Attempt</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40</w:t>
            </w:r>
          </w:p>
        </w:tc>
        <w:tc>
          <w:tcPr>
            <w:tcW w:w="1911" w:type="dxa"/>
            <w:shd w:val="clear" w:color="auto" w:fill="auto"/>
            <w:vAlign w:val="center"/>
            <w:hideMark/>
          </w:tcPr>
          <w:p w:rsidR="00052653" w:rsidRPr="00AF71B5" w:rsidRDefault="00052653" w:rsidP="00AF71B5">
            <w:pPr>
              <w:spacing w:before="0" w:line="240" w:lineRule="auto"/>
              <w:jc w:val="center"/>
            </w:pPr>
            <w:r w:rsidRPr="00AF71B5">
              <w:t>Formation change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41</w:t>
            </w:r>
          </w:p>
        </w:tc>
        <w:tc>
          <w:tcPr>
            <w:tcW w:w="1911" w:type="dxa"/>
            <w:shd w:val="clear" w:color="auto" w:fill="auto"/>
            <w:vAlign w:val="center"/>
            <w:hideMark/>
          </w:tcPr>
          <w:p w:rsidR="00052653" w:rsidRPr="00AF71B5" w:rsidRDefault="00052653" w:rsidP="00AF71B5">
            <w:pPr>
              <w:spacing w:before="0" w:line="240" w:lineRule="auto"/>
              <w:jc w:val="center"/>
            </w:pPr>
            <w:r w:rsidRPr="00AF71B5">
              <w:t>Punch</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42</w:t>
            </w:r>
          </w:p>
        </w:tc>
        <w:tc>
          <w:tcPr>
            <w:tcW w:w="1911" w:type="dxa"/>
            <w:shd w:val="clear" w:color="auto" w:fill="auto"/>
            <w:vAlign w:val="center"/>
            <w:hideMark/>
          </w:tcPr>
          <w:p w:rsidR="00052653" w:rsidRPr="00AF71B5" w:rsidRDefault="00052653" w:rsidP="00AF71B5">
            <w:pPr>
              <w:spacing w:before="0" w:line="240" w:lineRule="auto"/>
              <w:jc w:val="center"/>
            </w:pPr>
            <w:r w:rsidRPr="00AF71B5">
              <w:t>Good Skill</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43</w:t>
            </w:r>
          </w:p>
        </w:tc>
        <w:tc>
          <w:tcPr>
            <w:tcW w:w="1911" w:type="dxa"/>
            <w:shd w:val="clear" w:color="auto" w:fill="auto"/>
            <w:vAlign w:val="center"/>
            <w:hideMark/>
          </w:tcPr>
          <w:p w:rsidR="00052653" w:rsidRPr="00396130" w:rsidRDefault="00052653" w:rsidP="00AF71B5">
            <w:pPr>
              <w:spacing w:before="0" w:line="240" w:lineRule="auto"/>
              <w:jc w:val="center"/>
            </w:pPr>
            <w:r w:rsidRPr="00396130">
              <w:t>Deleted event</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510"/>
        </w:trPr>
        <w:tc>
          <w:tcPr>
            <w:tcW w:w="1149" w:type="dxa"/>
            <w:shd w:val="clear" w:color="auto" w:fill="auto"/>
            <w:noWrap/>
            <w:vAlign w:val="center"/>
            <w:hideMark/>
          </w:tcPr>
          <w:p w:rsidR="00052653" w:rsidRPr="00AF71B5" w:rsidRDefault="00052653" w:rsidP="00AF71B5">
            <w:pPr>
              <w:spacing w:before="0" w:line="240" w:lineRule="auto"/>
              <w:jc w:val="center"/>
            </w:pPr>
            <w:r w:rsidRPr="00AF71B5">
              <w:t>44</w:t>
            </w:r>
          </w:p>
        </w:tc>
        <w:tc>
          <w:tcPr>
            <w:tcW w:w="1911" w:type="dxa"/>
            <w:shd w:val="clear" w:color="auto" w:fill="auto"/>
            <w:vAlign w:val="center"/>
            <w:hideMark/>
          </w:tcPr>
          <w:p w:rsidR="00052653" w:rsidRPr="00AF71B5" w:rsidRDefault="00052653" w:rsidP="00AF71B5">
            <w:pPr>
              <w:spacing w:before="0" w:line="240" w:lineRule="auto"/>
              <w:jc w:val="center"/>
            </w:pPr>
            <w:r w:rsidRPr="00AF71B5">
              <w:t>Aerial</w:t>
            </w:r>
          </w:p>
        </w:tc>
        <w:tc>
          <w:tcPr>
            <w:tcW w:w="3084" w:type="dxa"/>
            <w:shd w:val="clear" w:color="auto" w:fill="auto"/>
            <w:vAlign w:val="center"/>
            <w:hideMark/>
          </w:tcPr>
          <w:p w:rsidR="00052653" w:rsidRPr="00AF71B5" w:rsidRDefault="00052653" w:rsidP="00AF71B5">
            <w:pPr>
              <w:spacing w:before="0" w:line="240" w:lineRule="auto"/>
              <w:jc w:val="center"/>
            </w:pPr>
            <w:r w:rsidRPr="00AF71B5">
              <w:t>Player lost aerial duel</w:t>
            </w:r>
          </w:p>
        </w:tc>
        <w:tc>
          <w:tcPr>
            <w:tcW w:w="3085" w:type="dxa"/>
            <w:shd w:val="clear" w:color="auto" w:fill="auto"/>
            <w:vAlign w:val="center"/>
            <w:hideMark/>
          </w:tcPr>
          <w:p w:rsidR="00052653" w:rsidRPr="00AF71B5" w:rsidRDefault="00052653" w:rsidP="00AF71B5">
            <w:pPr>
              <w:spacing w:before="0" w:line="240" w:lineRule="auto"/>
              <w:jc w:val="center"/>
            </w:pPr>
            <w:r w:rsidRPr="00AF71B5">
              <w:t>Player won the aerial duel</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45</w:t>
            </w:r>
          </w:p>
        </w:tc>
        <w:tc>
          <w:tcPr>
            <w:tcW w:w="1911" w:type="dxa"/>
            <w:shd w:val="clear" w:color="auto" w:fill="auto"/>
            <w:vAlign w:val="center"/>
            <w:hideMark/>
          </w:tcPr>
          <w:p w:rsidR="00052653" w:rsidRPr="00AF71B5" w:rsidRDefault="00052653" w:rsidP="00AF71B5">
            <w:pPr>
              <w:spacing w:before="0" w:line="240" w:lineRule="auto"/>
              <w:jc w:val="center"/>
            </w:pPr>
            <w:r w:rsidRPr="00AF71B5">
              <w:t>Challenge</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 xml:space="preserve">Always set to "0" ie a challenge by definition is unsuccessful and the player does not win the ball (by winning the ball this would be a tackle </w:t>
            </w:r>
            <w:proofErr w:type="spellStart"/>
            <w:r w:rsidRPr="00AF71B5">
              <w:t>ie</w:t>
            </w:r>
            <w:proofErr w:type="spellEnd"/>
            <w:r w:rsidRPr="00AF71B5">
              <w:t xml:space="preserve"> </w:t>
            </w:r>
            <w:proofErr w:type="spellStart"/>
            <w:r w:rsidRPr="00AF71B5">
              <w:t>type_id</w:t>
            </w:r>
            <w:proofErr w:type="spellEnd"/>
            <w:r w:rsidRPr="00AF71B5">
              <w:t>="7")</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47</w:t>
            </w:r>
          </w:p>
        </w:tc>
        <w:tc>
          <w:tcPr>
            <w:tcW w:w="1911" w:type="dxa"/>
            <w:shd w:val="clear" w:color="auto" w:fill="auto"/>
            <w:vAlign w:val="center"/>
            <w:hideMark/>
          </w:tcPr>
          <w:p w:rsidR="00052653" w:rsidRPr="00396130" w:rsidRDefault="00052653" w:rsidP="00AF71B5">
            <w:pPr>
              <w:spacing w:before="0" w:line="240" w:lineRule="auto"/>
              <w:jc w:val="center"/>
            </w:pPr>
            <w:r w:rsidRPr="00396130">
              <w:t>Rescinded card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49</w:t>
            </w:r>
          </w:p>
        </w:tc>
        <w:tc>
          <w:tcPr>
            <w:tcW w:w="1911" w:type="dxa"/>
            <w:shd w:val="clear" w:color="auto" w:fill="auto"/>
            <w:vAlign w:val="center"/>
            <w:hideMark/>
          </w:tcPr>
          <w:p w:rsidR="00052653" w:rsidRPr="00AF71B5" w:rsidRDefault="00052653" w:rsidP="00AF71B5">
            <w:pPr>
              <w:spacing w:before="0" w:line="240" w:lineRule="auto"/>
              <w:jc w:val="center"/>
            </w:pPr>
            <w:r w:rsidRPr="00AF71B5">
              <w:t>Ball recovery</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50</w:t>
            </w:r>
          </w:p>
        </w:tc>
        <w:tc>
          <w:tcPr>
            <w:tcW w:w="1911" w:type="dxa"/>
            <w:shd w:val="clear" w:color="auto" w:fill="auto"/>
            <w:vAlign w:val="center"/>
            <w:hideMark/>
          </w:tcPr>
          <w:p w:rsidR="00052653" w:rsidRPr="00AF71B5" w:rsidRDefault="00052653" w:rsidP="00AF71B5">
            <w:pPr>
              <w:spacing w:before="0" w:line="240" w:lineRule="auto"/>
              <w:jc w:val="center"/>
            </w:pPr>
            <w:r w:rsidRPr="00AF71B5">
              <w:t>Dispossessed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52</w:t>
            </w:r>
          </w:p>
        </w:tc>
        <w:tc>
          <w:tcPr>
            <w:tcW w:w="1911" w:type="dxa"/>
            <w:shd w:val="clear" w:color="auto" w:fill="auto"/>
            <w:vAlign w:val="center"/>
            <w:hideMark/>
          </w:tcPr>
          <w:p w:rsidR="00052653" w:rsidRPr="00AF71B5" w:rsidRDefault="00052653" w:rsidP="00AF71B5">
            <w:pPr>
              <w:spacing w:before="0" w:line="240" w:lineRule="auto"/>
              <w:jc w:val="center"/>
            </w:pPr>
            <w:r w:rsidRPr="00AF71B5">
              <w:t>Keeper pick-up</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53</w:t>
            </w:r>
          </w:p>
        </w:tc>
        <w:tc>
          <w:tcPr>
            <w:tcW w:w="1911" w:type="dxa"/>
            <w:shd w:val="clear" w:color="auto" w:fill="auto"/>
            <w:vAlign w:val="center"/>
            <w:hideMark/>
          </w:tcPr>
          <w:p w:rsidR="00052653" w:rsidRPr="00AF71B5" w:rsidRDefault="00052653" w:rsidP="00AF71B5">
            <w:pPr>
              <w:spacing w:before="0" w:line="240" w:lineRule="auto"/>
              <w:jc w:val="center"/>
            </w:pPr>
            <w:r w:rsidRPr="00AF71B5">
              <w:t>Cross not claimed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54</w:t>
            </w:r>
          </w:p>
        </w:tc>
        <w:tc>
          <w:tcPr>
            <w:tcW w:w="1911" w:type="dxa"/>
            <w:shd w:val="clear" w:color="auto" w:fill="auto"/>
            <w:vAlign w:val="center"/>
            <w:hideMark/>
          </w:tcPr>
          <w:p w:rsidR="00052653" w:rsidRPr="00AF71B5" w:rsidRDefault="00052653" w:rsidP="00AF71B5">
            <w:pPr>
              <w:spacing w:before="0" w:line="240" w:lineRule="auto"/>
              <w:jc w:val="center"/>
            </w:pPr>
            <w:r w:rsidRPr="00AF71B5">
              <w:t>Smother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55</w:t>
            </w:r>
          </w:p>
        </w:tc>
        <w:tc>
          <w:tcPr>
            <w:tcW w:w="1911" w:type="dxa"/>
            <w:shd w:val="clear" w:color="auto" w:fill="auto"/>
            <w:vAlign w:val="center"/>
            <w:hideMark/>
          </w:tcPr>
          <w:p w:rsidR="00052653" w:rsidRPr="00AF71B5" w:rsidRDefault="00052653" w:rsidP="00AF71B5">
            <w:pPr>
              <w:spacing w:before="0" w:line="240" w:lineRule="auto"/>
              <w:jc w:val="center"/>
            </w:pPr>
            <w:r w:rsidRPr="00AF71B5">
              <w:t>Offside provoked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51</w:t>
            </w:r>
          </w:p>
        </w:tc>
        <w:tc>
          <w:tcPr>
            <w:tcW w:w="1911" w:type="dxa"/>
            <w:shd w:val="clear" w:color="auto" w:fill="auto"/>
            <w:vAlign w:val="center"/>
            <w:hideMark/>
          </w:tcPr>
          <w:p w:rsidR="00052653" w:rsidRPr="00AF71B5" w:rsidRDefault="00052653" w:rsidP="00AF71B5">
            <w:pPr>
              <w:spacing w:before="0" w:line="240" w:lineRule="auto"/>
              <w:jc w:val="center"/>
            </w:pPr>
            <w:r w:rsidRPr="00AF71B5">
              <w:t>Error</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56</w:t>
            </w:r>
          </w:p>
        </w:tc>
        <w:tc>
          <w:tcPr>
            <w:tcW w:w="1911" w:type="dxa"/>
            <w:shd w:val="clear" w:color="auto" w:fill="auto"/>
            <w:vAlign w:val="center"/>
            <w:hideMark/>
          </w:tcPr>
          <w:p w:rsidR="00052653" w:rsidRPr="00AF71B5" w:rsidRDefault="00052653" w:rsidP="00AF71B5">
            <w:pPr>
              <w:spacing w:before="0" w:line="240" w:lineRule="auto"/>
              <w:jc w:val="center"/>
            </w:pPr>
            <w:r w:rsidRPr="00AF71B5">
              <w:t xml:space="preserve">Shield ball </w:t>
            </w:r>
            <w:proofErr w:type="spellStart"/>
            <w:r w:rsidRPr="00AF71B5">
              <w:t>oop</w:t>
            </w:r>
            <w:proofErr w:type="spellEnd"/>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57</w:t>
            </w:r>
          </w:p>
        </w:tc>
        <w:tc>
          <w:tcPr>
            <w:tcW w:w="1911" w:type="dxa"/>
            <w:shd w:val="clear" w:color="auto" w:fill="auto"/>
            <w:vAlign w:val="center"/>
            <w:hideMark/>
          </w:tcPr>
          <w:p w:rsidR="00052653" w:rsidRPr="00396130" w:rsidRDefault="00052653" w:rsidP="00AF71B5">
            <w:pPr>
              <w:spacing w:before="0" w:line="240" w:lineRule="auto"/>
              <w:jc w:val="center"/>
            </w:pPr>
            <w:r w:rsidRPr="00396130">
              <w:t>Foul throw in</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58</w:t>
            </w:r>
          </w:p>
        </w:tc>
        <w:tc>
          <w:tcPr>
            <w:tcW w:w="1911" w:type="dxa"/>
            <w:shd w:val="clear" w:color="auto" w:fill="auto"/>
            <w:vAlign w:val="center"/>
            <w:hideMark/>
          </w:tcPr>
          <w:p w:rsidR="00052653" w:rsidRPr="00396130" w:rsidRDefault="00052653" w:rsidP="00AF71B5">
            <w:pPr>
              <w:spacing w:before="0" w:line="240" w:lineRule="auto"/>
              <w:jc w:val="center"/>
            </w:pPr>
            <w:r w:rsidRPr="00396130">
              <w:t>Penalty faced</w:t>
            </w:r>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5F5387">
        <w:trPr>
          <w:trHeight w:val="2040"/>
        </w:trPr>
        <w:tc>
          <w:tcPr>
            <w:tcW w:w="1149" w:type="dxa"/>
            <w:shd w:val="clear" w:color="auto" w:fill="auto"/>
            <w:noWrap/>
            <w:vAlign w:val="center"/>
            <w:hideMark/>
          </w:tcPr>
          <w:p w:rsidR="00052653" w:rsidRPr="00AF71B5" w:rsidRDefault="00052653" w:rsidP="00AF71B5">
            <w:pPr>
              <w:spacing w:before="0" w:line="240" w:lineRule="auto"/>
              <w:jc w:val="center"/>
            </w:pPr>
            <w:r w:rsidRPr="00AF71B5">
              <w:t>59</w:t>
            </w:r>
          </w:p>
        </w:tc>
        <w:tc>
          <w:tcPr>
            <w:tcW w:w="1911" w:type="dxa"/>
            <w:shd w:val="clear" w:color="auto" w:fill="auto"/>
            <w:vAlign w:val="center"/>
            <w:hideMark/>
          </w:tcPr>
          <w:p w:rsidR="00052653" w:rsidRPr="00AF71B5" w:rsidRDefault="00052653" w:rsidP="00AF71B5">
            <w:pPr>
              <w:spacing w:before="0" w:line="240" w:lineRule="auto"/>
              <w:jc w:val="center"/>
            </w:pPr>
            <w:r w:rsidRPr="00AF71B5">
              <w:t>Keeper Sweeper</w:t>
            </w:r>
          </w:p>
        </w:tc>
        <w:tc>
          <w:tcPr>
            <w:tcW w:w="3084" w:type="dxa"/>
            <w:shd w:val="clear" w:color="auto" w:fill="auto"/>
            <w:vAlign w:val="center"/>
            <w:hideMark/>
          </w:tcPr>
          <w:p w:rsidR="00052653" w:rsidRPr="00AF71B5" w:rsidRDefault="00052653" w:rsidP="00AF71B5">
            <w:pPr>
              <w:spacing w:before="0" w:line="240" w:lineRule="auto"/>
              <w:jc w:val="center"/>
            </w:pPr>
            <w:r w:rsidRPr="00AF71B5">
              <w:t>Goalkeeper comes off the line and clears ball but possession switches to other team (not the same as player clearing ball out of play which is outcome="1")</w:t>
            </w:r>
          </w:p>
        </w:tc>
        <w:tc>
          <w:tcPr>
            <w:tcW w:w="3085" w:type="dxa"/>
            <w:shd w:val="clear" w:color="auto" w:fill="auto"/>
            <w:vAlign w:val="center"/>
            <w:hideMark/>
          </w:tcPr>
          <w:p w:rsidR="00052653" w:rsidRPr="00AF71B5" w:rsidRDefault="00052653" w:rsidP="00AF71B5">
            <w:pPr>
              <w:spacing w:before="0" w:line="240" w:lineRule="auto"/>
              <w:jc w:val="center"/>
            </w:pPr>
            <w:r w:rsidRPr="00AF71B5">
              <w:t>Goalkeeper comes off the line and either clears ball to another team mate (ie possession retained) or straight out of play</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60</w:t>
            </w:r>
          </w:p>
        </w:tc>
        <w:tc>
          <w:tcPr>
            <w:tcW w:w="1911" w:type="dxa"/>
            <w:shd w:val="clear" w:color="auto" w:fill="auto"/>
            <w:vAlign w:val="center"/>
            <w:hideMark/>
          </w:tcPr>
          <w:p w:rsidR="00052653" w:rsidRPr="00AF71B5" w:rsidRDefault="00052653" w:rsidP="00AF71B5">
            <w:pPr>
              <w:spacing w:before="0" w:line="240" w:lineRule="auto"/>
              <w:jc w:val="center"/>
            </w:pPr>
            <w:r w:rsidRPr="00AF71B5">
              <w:t>Chance missed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"0"</w:t>
            </w:r>
          </w:p>
        </w:tc>
      </w:tr>
      <w:tr w:rsidR="00052653" w:rsidRPr="00396130" w:rsidTr="005F5387">
        <w:trPr>
          <w:trHeight w:val="765"/>
        </w:trPr>
        <w:tc>
          <w:tcPr>
            <w:tcW w:w="1149" w:type="dxa"/>
            <w:shd w:val="clear" w:color="auto" w:fill="auto"/>
            <w:noWrap/>
            <w:vAlign w:val="center"/>
            <w:hideMark/>
          </w:tcPr>
          <w:p w:rsidR="00052653" w:rsidRPr="00AF71B5" w:rsidRDefault="00052653" w:rsidP="00AF71B5">
            <w:pPr>
              <w:spacing w:before="0" w:line="240" w:lineRule="auto"/>
              <w:jc w:val="center"/>
            </w:pPr>
            <w:r w:rsidRPr="00AF71B5">
              <w:t>61</w:t>
            </w:r>
          </w:p>
        </w:tc>
        <w:tc>
          <w:tcPr>
            <w:tcW w:w="1911" w:type="dxa"/>
            <w:shd w:val="clear" w:color="auto" w:fill="auto"/>
            <w:vAlign w:val="center"/>
            <w:hideMark/>
          </w:tcPr>
          <w:p w:rsidR="00052653" w:rsidRPr="00AF71B5" w:rsidRDefault="00052653" w:rsidP="00AF71B5">
            <w:pPr>
              <w:spacing w:before="0" w:line="240" w:lineRule="auto"/>
              <w:jc w:val="center"/>
            </w:pPr>
            <w:r w:rsidRPr="00AF71B5">
              <w:t>Ball touch</w:t>
            </w:r>
          </w:p>
        </w:tc>
        <w:tc>
          <w:tcPr>
            <w:tcW w:w="3084" w:type="dxa"/>
            <w:shd w:val="clear" w:color="auto" w:fill="auto"/>
            <w:vAlign w:val="center"/>
            <w:hideMark/>
          </w:tcPr>
          <w:p w:rsidR="00052653" w:rsidRPr="00AF71B5" w:rsidRDefault="00052653" w:rsidP="00AF71B5">
            <w:pPr>
              <w:spacing w:before="0" w:line="240" w:lineRule="auto"/>
              <w:jc w:val="center"/>
            </w:pPr>
            <w:r w:rsidRPr="00AF71B5">
              <w:t>Player unsuccessfully controlled the ball ie lost possession</w:t>
            </w:r>
          </w:p>
        </w:tc>
        <w:tc>
          <w:tcPr>
            <w:tcW w:w="3085" w:type="dxa"/>
            <w:shd w:val="clear" w:color="auto" w:fill="auto"/>
            <w:vAlign w:val="center"/>
            <w:hideMark/>
          </w:tcPr>
          <w:p w:rsidR="00052653" w:rsidRPr="00AF71B5" w:rsidRDefault="00052653" w:rsidP="00AF71B5">
            <w:pPr>
              <w:spacing w:before="0" w:line="240" w:lineRule="auto"/>
              <w:jc w:val="center"/>
            </w:pPr>
            <w:r w:rsidRPr="00AF71B5">
              <w:t>Ball simply hit player unintentionally</w:t>
            </w:r>
          </w:p>
        </w:tc>
      </w:tr>
      <w:tr w:rsidR="00052653" w:rsidRPr="00396130" w:rsidTr="00AF71B5">
        <w:trPr>
          <w:trHeight w:val="255"/>
        </w:trPr>
        <w:tc>
          <w:tcPr>
            <w:tcW w:w="1149" w:type="dxa"/>
            <w:shd w:val="clear" w:color="auto" w:fill="auto"/>
            <w:noWrap/>
            <w:vAlign w:val="center"/>
            <w:hideMark/>
          </w:tcPr>
          <w:p w:rsidR="00052653" w:rsidRPr="00396130" w:rsidRDefault="00052653" w:rsidP="00AF71B5">
            <w:pPr>
              <w:spacing w:before="0" w:line="240" w:lineRule="auto"/>
              <w:jc w:val="center"/>
            </w:pPr>
            <w:r w:rsidRPr="00396130">
              <w:t>63</w:t>
            </w:r>
          </w:p>
        </w:tc>
        <w:tc>
          <w:tcPr>
            <w:tcW w:w="1911" w:type="dxa"/>
            <w:shd w:val="clear" w:color="auto" w:fill="auto"/>
            <w:vAlign w:val="center"/>
            <w:hideMark/>
          </w:tcPr>
          <w:p w:rsidR="00052653" w:rsidRPr="00396130" w:rsidRDefault="00052653" w:rsidP="00AF71B5">
            <w:pPr>
              <w:spacing w:before="0" w:line="240" w:lineRule="auto"/>
              <w:jc w:val="center"/>
            </w:pPr>
            <w:proofErr w:type="spellStart"/>
            <w:r w:rsidRPr="00396130">
              <w:t>Temp_Save</w:t>
            </w:r>
            <w:proofErr w:type="spellEnd"/>
          </w:p>
        </w:tc>
        <w:tc>
          <w:tcPr>
            <w:tcW w:w="6169" w:type="dxa"/>
            <w:gridSpan w:val="2"/>
            <w:shd w:val="clear" w:color="auto" w:fill="auto"/>
            <w:vAlign w:val="center"/>
            <w:hideMark/>
          </w:tcPr>
          <w:p w:rsidR="00052653" w:rsidRPr="00396130" w:rsidRDefault="00052653" w:rsidP="00AF71B5">
            <w:pPr>
              <w:spacing w:before="0" w:line="240" w:lineRule="auto"/>
              <w:jc w:val="center"/>
            </w:pPr>
            <w:r w:rsidRPr="00396130">
              <w:t>Always set to "1"</w:t>
            </w:r>
          </w:p>
        </w:tc>
      </w:tr>
      <w:tr w:rsidR="00052653" w:rsidRPr="00396130" w:rsidTr="00AF71B5">
        <w:trPr>
          <w:trHeight w:val="217"/>
        </w:trPr>
        <w:tc>
          <w:tcPr>
            <w:tcW w:w="1149" w:type="dxa"/>
            <w:shd w:val="clear" w:color="auto" w:fill="auto"/>
            <w:noWrap/>
            <w:vAlign w:val="center"/>
            <w:hideMark/>
          </w:tcPr>
          <w:p w:rsidR="00052653" w:rsidRPr="00396130" w:rsidRDefault="00052653" w:rsidP="00AF71B5">
            <w:pPr>
              <w:spacing w:before="0" w:line="240" w:lineRule="auto"/>
              <w:jc w:val="center"/>
            </w:pPr>
            <w:r w:rsidRPr="00396130">
              <w:t>64</w:t>
            </w:r>
          </w:p>
        </w:tc>
        <w:tc>
          <w:tcPr>
            <w:tcW w:w="1911" w:type="dxa"/>
            <w:shd w:val="clear" w:color="auto" w:fill="auto"/>
            <w:vAlign w:val="center"/>
            <w:hideMark/>
          </w:tcPr>
          <w:p w:rsidR="00052653" w:rsidRPr="00396130" w:rsidRDefault="00052653" w:rsidP="00AF71B5">
            <w:pPr>
              <w:spacing w:before="0" w:line="240" w:lineRule="auto"/>
              <w:jc w:val="center"/>
            </w:pPr>
            <w:r w:rsidRPr="00396130">
              <w:t>Resume</w:t>
            </w:r>
          </w:p>
        </w:tc>
        <w:tc>
          <w:tcPr>
            <w:tcW w:w="6169" w:type="dxa"/>
            <w:gridSpan w:val="2"/>
            <w:shd w:val="clear" w:color="auto" w:fill="auto"/>
            <w:hideMark/>
          </w:tcPr>
          <w:p w:rsidR="00052653" w:rsidRPr="009B7C8C" w:rsidRDefault="00052653" w:rsidP="00AF71B5">
            <w:pPr>
              <w:jc w:val="center"/>
            </w:pPr>
            <w:r w:rsidRPr="00396130">
              <w:t>Always set to "1"</w:t>
            </w:r>
          </w:p>
        </w:tc>
      </w:tr>
      <w:tr w:rsidR="00052653" w:rsidRPr="00396130" w:rsidTr="005F5387">
        <w:trPr>
          <w:trHeight w:val="255"/>
        </w:trPr>
        <w:tc>
          <w:tcPr>
            <w:tcW w:w="1149" w:type="dxa"/>
            <w:shd w:val="clear" w:color="auto" w:fill="auto"/>
            <w:noWrap/>
            <w:vAlign w:val="center"/>
            <w:hideMark/>
          </w:tcPr>
          <w:p w:rsidR="00052653" w:rsidRPr="00AF71B5" w:rsidRDefault="00052653" w:rsidP="00AF71B5">
            <w:pPr>
              <w:spacing w:before="0" w:line="240" w:lineRule="auto"/>
              <w:jc w:val="center"/>
            </w:pPr>
            <w:r w:rsidRPr="00AF71B5">
              <w:t>65</w:t>
            </w:r>
          </w:p>
        </w:tc>
        <w:tc>
          <w:tcPr>
            <w:tcW w:w="1911" w:type="dxa"/>
            <w:shd w:val="clear" w:color="auto" w:fill="auto"/>
            <w:vAlign w:val="center"/>
            <w:hideMark/>
          </w:tcPr>
          <w:p w:rsidR="00052653" w:rsidRPr="00AF71B5" w:rsidRDefault="00052653" w:rsidP="00AF71B5">
            <w:pPr>
              <w:spacing w:before="0" w:line="240" w:lineRule="auto"/>
              <w:jc w:val="center"/>
            </w:pPr>
            <w:r w:rsidRPr="00AF71B5">
              <w:t>CRD</w:t>
            </w:r>
          </w:p>
        </w:tc>
        <w:tc>
          <w:tcPr>
            <w:tcW w:w="6169" w:type="dxa"/>
            <w:gridSpan w:val="2"/>
            <w:shd w:val="clear" w:color="auto" w:fill="auto"/>
            <w:vAlign w:val="center"/>
            <w:hideMark/>
          </w:tcPr>
          <w:p w:rsidR="00052653" w:rsidRPr="00AF71B5" w:rsidRDefault="00052653" w:rsidP="00AF71B5">
            <w:pPr>
              <w:spacing w:before="0" w:line="240" w:lineRule="auto"/>
              <w:jc w:val="center"/>
            </w:pPr>
            <w:r w:rsidRPr="00AF71B5">
              <w:t>Always set to "1"</w:t>
            </w:r>
          </w:p>
        </w:tc>
      </w:tr>
    </w:tbl>
    <w:p w:rsidR="00052653" w:rsidRDefault="00052653" w:rsidP="00052653"/>
    <w:p w:rsidR="00052653" w:rsidRPr="00547550" w:rsidRDefault="001F79A9" w:rsidP="00052653">
      <w:pPr>
        <w:pStyle w:val="Heading1"/>
        <w:ind w:left="0" w:right="-1"/>
      </w:pPr>
      <w:r>
        <w:lastRenderedPageBreak/>
        <w:t>Appendix 9</w:t>
      </w:r>
      <w:r w:rsidR="00052653">
        <w:t xml:space="preserve"> – associated qualifiers</w:t>
      </w:r>
    </w:p>
    <w:p w:rsidR="00052653" w:rsidRDefault="00052653" w:rsidP="00052653">
      <w:pPr>
        <w:jc w:val="both"/>
      </w:pPr>
      <w:r>
        <w:t>This table shows which qualifiers have appeared with the different event types throughout the production of F24. Whilst this list should not be taken as definitive, it does show the list of qualifiers that could reasonably be expected to appear with associated events. It serves as guidance but it is subject to change as more feeds are produced.</w:t>
      </w:r>
    </w:p>
    <w:p w:rsidR="00052653" w:rsidRDefault="00052653" w:rsidP="00052653">
      <w:pPr>
        <w:jc w:val="both"/>
      </w:pP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052653" w:rsidRPr="00CB36D1" w:rsidTr="005F5387">
        <w:trPr>
          <w:trHeight w:val="300"/>
        </w:trPr>
        <w:tc>
          <w:tcPr>
            <w:tcW w:w="1240" w:type="dxa"/>
            <w:shd w:val="clear" w:color="000000" w:fill="538DD5"/>
            <w:noWrap/>
            <w:vAlign w:val="center"/>
            <w:hideMark/>
          </w:tcPr>
          <w:p w:rsidR="00052653" w:rsidRPr="00CB36D1" w:rsidRDefault="00052653" w:rsidP="005F5387">
            <w:pPr>
              <w:spacing w:before="0" w:line="240" w:lineRule="auto"/>
              <w:jc w:val="center"/>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type_id</w:t>
            </w:r>
            <w:proofErr w:type="spellEnd"/>
          </w:p>
        </w:tc>
        <w:tc>
          <w:tcPr>
            <w:tcW w:w="7847" w:type="dxa"/>
            <w:shd w:val="clear" w:color="000000" w:fill="538DD5"/>
            <w:vAlign w:val="bottom"/>
            <w:hideMark/>
          </w:tcPr>
          <w:p w:rsidR="00052653" w:rsidRPr="00CB36D1" w:rsidRDefault="00052653" w:rsidP="005F5387">
            <w:pPr>
              <w:spacing w:before="0" w:line="240" w:lineRule="auto"/>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qualifier_id</w:t>
            </w:r>
            <w:proofErr w:type="spellEnd"/>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w:t>
            </w:r>
          </w:p>
        </w:tc>
        <w:tc>
          <w:tcPr>
            <w:tcW w:w="7847" w:type="dxa"/>
            <w:shd w:val="clear" w:color="auto" w:fill="auto"/>
            <w:vAlign w:val="bottom"/>
            <w:hideMark/>
          </w:tcPr>
          <w:p w:rsidR="00052653" w:rsidRPr="00AF71B5" w:rsidRDefault="00052653" w:rsidP="005F5387">
            <w:pPr>
              <w:spacing w:before="0" w:line="240" w:lineRule="auto"/>
            </w:pPr>
            <w:r w:rsidRPr="00AF71B5">
              <w:t>1, 2, 4, 5, 6, 15, 22, 23, 24, 25, 26, 29, 31, 55, 56, 96, 97, 106, 107, 123, 124, 138, 140, 141, 154, 155, 156, 157, 160, 168, 195, 196, 198, 199, 210, 212, 213, 214, 218, 223, 224, 225</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w:t>
            </w:r>
          </w:p>
        </w:tc>
        <w:tc>
          <w:tcPr>
            <w:tcW w:w="7847" w:type="dxa"/>
            <w:shd w:val="clear" w:color="auto" w:fill="auto"/>
            <w:vAlign w:val="bottom"/>
            <w:hideMark/>
          </w:tcPr>
          <w:p w:rsidR="00052653" w:rsidRPr="00AF71B5" w:rsidRDefault="00052653" w:rsidP="005F5387">
            <w:pPr>
              <w:spacing w:before="0" w:line="240" w:lineRule="auto"/>
            </w:pPr>
            <w:r w:rsidRPr="00AF71B5">
              <w:t>1, 2, 3, 4, 5, 6, 7, 8, 55, 56, 107, 123, 124, 140, 141</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3</w:t>
            </w:r>
          </w:p>
        </w:tc>
        <w:tc>
          <w:tcPr>
            <w:tcW w:w="7847" w:type="dxa"/>
            <w:shd w:val="clear" w:color="auto" w:fill="auto"/>
            <w:vAlign w:val="bottom"/>
            <w:hideMark/>
          </w:tcPr>
          <w:p w:rsidR="00052653" w:rsidRPr="00AF71B5" w:rsidRDefault="00052653" w:rsidP="005F5387">
            <w:pPr>
              <w:spacing w:before="0" w:line="240" w:lineRule="auto"/>
            </w:pPr>
            <w:r w:rsidRPr="00AF71B5">
              <w:t>56, 211</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4</w:t>
            </w:r>
          </w:p>
        </w:tc>
        <w:tc>
          <w:tcPr>
            <w:tcW w:w="7847" w:type="dxa"/>
            <w:shd w:val="clear" w:color="auto" w:fill="auto"/>
            <w:vAlign w:val="bottom"/>
            <w:hideMark/>
          </w:tcPr>
          <w:p w:rsidR="00052653" w:rsidRPr="00AF71B5" w:rsidRDefault="00052653" w:rsidP="005F5387">
            <w:pPr>
              <w:spacing w:before="0" w:line="240" w:lineRule="auto"/>
            </w:pPr>
            <w:r w:rsidRPr="00AF71B5">
              <w:t>9, 10, 11, 12, 13, 34, 40, 56, 95, 132, 184</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5</w:t>
            </w:r>
          </w:p>
        </w:tc>
        <w:tc>
          <w:tcPr>
            <w:tcW w:w="7847" w:type="dxa"/>
            <w:shd w:val="clear" w:color="auto" w:fill="auto"/>
            <w:vAlign w:val="bottom"/>
            <w:hideMark/>
          </w:tcPr>
          <w:p w:rsidR="00052653" w:rsidRPr="00AF71B5" w:rsidRDefault="00052653" w:rsidP="005F5387">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6</w:t>
            </w:r>
          </w:p>
        </w:tc>
        <w:tc>
          <w:tcPr>
            <w:tcW w:w="7847" w:type="dxa"/>
            <w:shd w:val="clear" w:color="auto" w:fill="auto"/>
            <w:vAlign w:val="bottom"/>
            <w:hideMark/>
          </w:tcPr>
          <w:p w:rsidR="00052653" w:rsidRPr="00AF71B5" w:rsidRDefault="00052653" w:rsidP="005F5387">
            <w:pPr>
              <w:spacing w:before="0" w:line="240" w:lineRule="auto"/>
            </w:pPr>
            <w:r w:rsidRPr="00AF71B5">
              <w:t>56, 73, 219, 220, 221, 222</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7</w:t>
            </w:r>
          </w:p>
        </w:tc>
        <w:tc>
          <w:tcPr>
            <w:tcW w:w="7847" w:type="dxa"/>
            <w:shd w:val="clear" w:color="auto" w:fill="auto"/>
            <w:vAlign w:val="bottom"/>
            <w:hideMark/>
          </w:tcPr>
          <w:p w:rsidR="00052653" w:rsidRPr="00AF71B5" w:rsidRDefault="00052653" w:rsidP="005F5387">
            <w:pPr>
              <w:spacing w:before="0" w:line="240" w:lineRule="auto"/>
            </w:pPr>
            <w:r w:rsidRPr="00AF71B5">
              <w:t>14, 56, 167</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8</w:t>
            </w:r>
          </w:p>
        </w:tc>
        <w:tc>
          <w:tcPr>
            <w:tcW w:w="7847" w:type="dxa"/>
            <w:shd w:val="clear" w:color="auto" w:fill="auto"/>
            <w:vAlign w:val="bottom"/>
            <w:hideMark/>
          </w:tcPr>
          <w:p w:rsidR="00052653" w:rsidRPr="00AF71B5" w:rsidRDefault="00052653" w:rsidP="005F5387">
            <w:pPr>
              <w:spacing w:before="0" w:line="240" w:lineRule="auto"/>
            </w:pPr>
            <w:r w:rsidRPr="00AF71B5">
              <w:t>13, 14, 15, 31, 32, 56</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9</w:t>
            </w:r>
          </w:p>
        </w:tc>
        <w:tc>
          <w:tcPr>
            <w:tcW w:w="7847" w:type="dxa"/>
            <w:shd w:val="clear" w:color="auto" w:fill="auto"/>
            <w:vAlign w:val="bottom"/>
            <w:hideMark/>
          </w:tcPr>
          <w:p w:rsidR="00052653" w:rsidRPr="00AF71B5" w:rsidRDefault="00052653" w:rsidP="005F5387">
            <w:pPr>
              <w:spacing w:before="0" w:line="240" w:lineRule="auto"/>
            </w:pPr>
            <w:r w:rsidRPr="00AF71B5">
              <w:t>n/a</w:t>
            </w:r>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10</w:t>
            </w:r>
          </w:p>
        </w:tc>
        <w:tc>
          <w:tcPr>
            <w:tcW w:w="7847" w:type="dxa"/>
            <w:shd w:val="clear" w:color="auto" w:fill="auto"/>
            <w:vAlign w:val="bottom"/>
            <w:hideMark/>
          </w:tcPr>
          <w:p w:rsidR="00052653" w:rsidRPr="00AF71B5" w:rsidRDefault="00052653" w:rsidP="005F5387">
            <w:pPr>
              <w:spacing w:before="0" w:line="240" w:lineRule="auto"/>
            </w:pPr>
            <w:r w:rsidRPr="00AF71B5">
              <w:t>1, 2, 9, 14, 15, 17, 21, 25, 29, 55, 56, 82, 88, 90, 91, 92,93, 94, 101, 102, 103, 137, 139, 173, 175, 176, 177, 178, 179, 180, 181, 182, 183, 190</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11</w:t>
            </w:r>
          </w:p>
        </w:tc>
        <w:tc>
          <w:tcPr>
            <w:tcW w:w="7847" w:type="dxa"/>
            <w:shd w:val="clear" w:color="auto" w:fill="auto"/>
            <w:vAlign w:val="bottom"/>
            <w:hideMark/>
          </w:tcPr>
          <w:p w:rsidR="00052653" w:rsidRPr="00AF71B5" w:rsidRDefault="00052653" w:rsidP="005F5387">
            <w:pPr>
              <w:spacing w:before="0" w:line="240" w:lineRule="auto"/>
            </w:pPr>
            <w:r w:rsidRPr="00AF71B5">
              <w:t>1, 2, 56, 88</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12</w:t>
            </w:r>
          </w:p>
        </w:tc>
        <w:tc>
          <w:tcPr>
            <w:tcW w:w="7847" w:type="dxa"/>
            <w:shd w:val="clear" w:color="auto" w:fill="auto"/>
            <w:vAlign w:val="bottom"/>
            <w:hideMark/>
          </w:tcPr>
          <w:p w:rsidR="00052653" w:rsidRPr="00AF71B5" w:rsidRDefault="00052653" w:rsidP="005F5387">
            <w:pPr>
              <w:spacing w:before="0" w:line="240" w:lineRule="auto"/>
            </w:pPr>
            <w:r w:rsidRPr="00AF71B5">
              <w:t>1, 2, 14, 15, 56, 91, 128, 167, 185</w:t>
            </w:r>
          </w:p>
        </w:tc>
      </w:tr>
      <w:tr w:rsidR="00052653" w:rsidRPr="00CB36D1" w:rsidTr="00AF71B5">
        <w:trPr>
          <w:trHeight w:val="945"/>
        </w:trPr>
        <w:tc>
          <w:tcPr>
            <w:tcW w:w="1240" w:type="dxa"/>
            <w:shd w:val="clear" w:color="auto" w:fill="auto"/>
            <w:noWrap/>
            <w:vAlign w:val="center"/>
            <w:hideMark/>
          </w:tcPr>
          <w:p w:rsidR="00052653" w:rsidRPr="00AF71B5" w:rsidRDefault="00052653" w:rsidP="005F5387">
            <w:pPr>
              <w:spacing w:before="0" w:line="240" w:lineRule="auto"/>
              <w:jc w:val="center"/>
            </w:pPr>
            <w:r w:rsidRPr="00AF71B5">
              <w:t>13</w:t>
            </w:r>
          </w:p>
        </w:tc>
        <w:tc>
          <w:tcPr>
            <w:tcW w:w="7847" w:type="dxa"/>
            <w:shd w:val="clear" w:color="auto" w:fill="auto"/>
            <w:vAlign w:val="center"/>
            <w:hideMark/>
          </w:tcPr>
          <w:p w:rsidR="00052653" w:rsidRPr="00AF71B5" w:rsidRDefault="00052653" w:rsidP="005F5387">
            <w:pPr>
              <w:spacing w:before="0" w:line="240" w:lineRule="auto"/>
            </w:pPr>
            <w:r w:rsidRPr="00AF71B5">
              <w:t>1, 2, 9, 15, 16, 17, 18, 19, 20, 21, 22, 23, 24, 25, 26, 29, 55, 56, 60, 61, 62, 63, 64, 65, 66, 67, 68, 69, 70, 71, 72, 73, 74, 75, 76, 77, 78, 79, 80, 81, 82, 83, 84, 85, 86, 87, 96, 97, 100, 102, 103, 108, 109, 110, 111, 113, 114, 115, 116, 117, 118, 119, 120, 121, 133, 137, 146, 147, 153, 154, 160, 188, 214, 215</w:t>
            </w:r>
          </w:p>
        </w:tc>
      </w:tr>
      <w:tr w:rsidR="00052653" w:rsidRPr="00CB36D1" w:rsidTr="00AF71B5">
        <w:trPr>
          <w:trHeight w:val="9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14</w:t>
            </w:r>
          </w:p>
        </w:tc>
        <w:tc>
          <w:tcPr>
            <w:tcW w:w="7847" w:type="dxa"/>
            <w:shd w:val="clear" w:color="auto" w:fill="auto"/>
            <w:vAlign w:val="bottom"/>
            <w:hideMark/>
          </w:tcPr>
          <w:p w:rsidR="00052653" w:rsidRPr="00AF71B5" w:rsidRDefault="00052653" w:rsidP="005F5387">
            <w:pPr>
              <w:spacing w:before="0" w:line="240" w:lineRule="auto"/>
            </w:pPr>
            <w:r w:rsidRPr="00AF71B5">
              <w:t>5, 9, 15, 16, 17, 18, 19, 20, 21, 22, 23, 24, 25, 26, 29, 55, 56, 60, 61, 62, 63, 64, 65, 66, 67, 68, 69, 70, 71, 72, 73, 74, 75, 81, 96, 97, 102, 103, 108, 109, 111, 113, 114, 116, 117, 118, 119, 120, 121, 133, 146, 147, 154, 160, 214, 215</w:t>
            </w:r>
          </w:p>
        </w:tc>
      </w:tr>
      <w:tr w:rsidR="00052653" w:rsidRPr="00CB36D1" w:rsidTr="00AF71B5">
        <w:trPr>
          <w:trHeight w:val="12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15</w:t>
            </w:r>
          </w:p>
        </w:tc>
        <w:tc>
          <w:tcPr>
            <w:tcW w:w="7847" w:type="dxa"/>
            <w:shd w:val="clear" w:color="auto" w:fill="auto"/>
            <w:vAlign w:val="bottom"/>
            <w:hideMark/>
          </w:tcPr>
          <w:p w:rsidR="00052653" w:rsidRPr="00AF71B5" w:rsidRDefault="00052653" w:rsidP="005F5387">
            <w:pPr>
              <w:spacing w:before="0" w:line="240" w:lineRule="auto"/>
            </w:pPr>
            <w:r w:rsidRPr="00AF71B5">
              <w:t>1, 2, 9, 14, 15, 16, 17, 18, 19, 20, 21, 22, 23, 24, 25, 26, 29, 55, 56, 60, 61, 62, 63, 64, 65, 66, 67, 68, 69, 70, 71, 72, 73, 74, 75, 76, 77, 78, 79, 80, 81, 82, 83, 84, 85, 86, 87, 96, 97, 100, 101, 102, 103, 108, 109, 110, 111, 113, 114, 115, 116, 117, 118, 119, 120, 121, 122, 133, 138, 139, 146, 147, 154, 160, 192, 214, 215</w:t>
            </w:r>
          </w:p>
        </w:tc>
      </w:tr>
      <w:tr w:rsidR="00052653" w:rsidRPr="00CB36D1" w:rsidTr="00AF71B5">
        <w:trPr>
          <w:trHeight w:val="9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16</w:t>
            </w:r>
          </w:p>
        </w:tc>
        <w:tc>
          <w:tcPr>
            <w:tcW w:w="7847" w:type="dxa"/>
            <w:shd w:val="clear" w:color="auto" w:fill="auto"/>
            <w:vAlign w:val="bottom"/>
            <w:hideMark/>
          </w:tcPr>
          <w:p w:rsidR="00052653" w:rsidRPr="00AF71B5" w:rsidRDefault="00052653" w:rsidP="005F5387">
            <w:pPr>
              <w:spacing w:before="0" w:line="240" w:lineRule="auto"/>
            </w:pPr>
            <w:r w:rsidRPr="00AF71B5">
              <w:t>2, 9, 15, 16, 17, 18, 19, 20, 21, 22, 23, 24, 25, 26, 29, 40, 55, 56, 60, 61, 62, 63, 64, 65, 66, 67, 68, 69, 70, 71, 72, 73, 74, 75, 76, 77, 78, 79, 80, 81, 83, 84, 85, 86, 87, 96, 97, 102, 103, 108, 109, 110, 111, 113, 114, 117, 118, 119, 120, 121, 133, 136, 138, 146, 147</w:t>
            </w:r>
          </w:p>
        </w:tc>
      </w:tr>
      <w:tr w:rsidR="00052653" w:rsidRPr="00CB36D1" w:rsidTr="00AF71B5">
        <w:trPr>
          <w:trHeight w:val="6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17</w:t>
            </w:r>
          </w:p>
        </w:tc>
        <w:tc>
          <w:tcPr>
            <w:tcW w:w="7847" w:type="dxa"/>
            <w:shd w:val="clear" w:color="auto" w:fill="auto"/>
            <w:vAlign w:val="bottom"/>
            <w:hideMark/>
          </w:tcPr>
          <w:p w:rsidR="00052653" w:rsidRPr="00AF71B5" w:rsidRDefault="00052653" w:rsidP="005F5387">
            <w:pPr>
              <w:spacing w:before="0" w:line="240" w:lineRule="auto"/>
            </w:pPr>
            <w:r w:rsidRPr="00AF71B5">
              <w:t>10, 11, 12, 13, 31, 32, 33, 34, 35, 36, 37, 38, 39, 40, 41, 56, 95, 132, 158, 159, 161, 162, 163, 164, 165, 166, 171, 172, 184, 191</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18</w:t>
            </w:r>
          </w:p>
        </w:tc>
        <w:tc>
          <w:tcPr>
            <w:tcW w:w="7847" w:type="dxa"/>
            <w:shd w:val="clear" w:color="auto" w:fill="auto"/>
            <w:vAlign w:val="bottom"/>
            <w:hideMark/>
          </w:tcPr>
          <w:p w:rsidR="00052653" w:rsidRPr="00AF71B5" w:rsidRDefault="00052653" w:rsidP="005F5387">
            <w:pPr>
              <w:spacing w:before="0" w:line="240" w:lineRule="auto"/>
            </w:pPr>
            <w:r w:rsidRPr="00AF71B5">
              <w:t>41, 42, 44, 55, 59, 83, 227</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19</w:t>
            </w:r>
          </w:p>
        </w:tc>
        <w:tc>
          <w:tcPr>
            <w:tcW w:w="7847" w:type="dxa"/>
            <w:shd w:val="clear" w:color="auto" w:fill="auto"/>
            <w:vAlign w:val="bottom"/>
            <w:hideMark/>
          </w:tcPr>
          <w:p w:rsidR="00052653" w:rsidRPr="00AF71B5" w:rsidRDefault="00052653" w:rsidP="005F5387">
            <w:pPr>
              <w:spacing w:before="0" w:line="240" w:lineRule="auto"/>
            </w:pPr>
            <w:r w:rsidRPr="00AF71B5">
              <w:t>41, 42, 44, 55, 59, 145, 227</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20</w:t>
            </w:r>
          </w:p>
        </w:tc>
        <w:tc>
          <w:tcPr>
            <w:tcW w:w="7847" w:type="dxa"/>
            <w:shd w:val="clear" w:color="auto" w:fill="auto"/>
            <w:vAlign w:val="bottom"/>
            <w:hideMark/>
          </w:tcPr>
          <w:p w:rsidR="00052653" w:rsidRPr="00AF71B5" w:rsidRDefault="00052653" w:rsidP="005F5387">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21</w:t>
            </w:r>
          </w:p>
        </w:tc>
        <w:tc>
          <w:tcPr>
            <w:tcW w:w="7847" w:type="dxa"/>
            <w:shd w:val="clear" w:color="auto" w:fill="auto"/>
            <w:vAlign w:val="bottom"/>
            <w:hideMark/>
          </w:tcPr>
          <w:p w:rsidR="00052653" w:rsidRPr="00AF71B5" w:rsidRDefault="00052653" w:rsidP="005F5387">
            <w:pPr>
              <w:spacing w:before="0" w:line="240" w:lineRule="auto"/>
            </w:pPr>
            <w:r w:rsidRPr="00AF71B5">
              <w:t>145</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22</w:t>
            </w:r>
          </w:p>
        </w:tc>
        <w:tc>
          <w:tcPr>
            <w:tcW w:w="7847" w:type="dxa"/>
            <w:shd w:val="clear" w:color="auto" w:fill="auto"/>
            <w:vAlign w:val="bottom"/>
            <w:hideMark/>
          </w:tcPr>
          <w:p w:rsidR="00052653" w:rsidRPr="00AF71B5" w:rsidRDefault="00052653" w:rsidP="005F5387">
            <w:pPr>
              <w:spacing w:before="0" w:line="240" w:lineRule="auto"/>
            </w:pPr>
            <w:r w:rsidRPr="00AF71B5">
              <w:t>44</w:t>
            </w:r>
          </w:p>
        </w:tc>
      </w:tr>
      <w:tr w:rsidR="00052653" w:rsidRPr="00CB36D1" w:rsidTr="00AF71B5">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23</w:t>
            </w:r>
          </w:p>
        </w:tc>
        <w:tc>
          <w:tcPr>
            <w:tcW w:w="7847" w:type="dxa"/>
            <w:shd w:val="clear" w:color="auto" w:fill="auto"/>
            <w:vAlign w:val="bottom"/>
            <w:hideMark/>
          </w:tcPr>
          <w:p w:rsidR="00052653" w:rsidRPr="00AF71B5" w:rsidRDefault="00052653" w:rsidP="005F5387">
            <w:pPr>
              <w:spacing w:before="0" w:line="240" w:lineRule="auto"/>
            </w:pPr>
            <w:r w:rsidRPr="00AF71B5">
              <w:t>44</w:t>
            </w:r>
          </w:p>
        </w:tc>
      </w:tr>
      <w:tr w:rsidR="00052653" w:rsidRPr="00CB36D1" w:rsidTr="005F5387">
        <w:trPr>
          <w:trHeight w:val="300"/>
        </w:trPr>
        <w:tc>
          <w:tcPr>
            <w:tcW w:w="1240" w:type="dxa"/>
            <w:shd w:val="clear" w:color="auto" w:fill="auto"/>
            <w:noWrap/>
            <w:vAlign w:val="center"/>
            <w:hideMark/>
          </w:tcPr>
          <w:p w:rsidR="00052653" w:rsidRPr="00AF71B5" w:rsidRDefault="00052653" w:rsidP="005F5387">
            <w:pPr>
              <w:spacing w:before="0" w:line="240" w:lineRule="auto"/>
              <w:jc w:val="center"/>
            </w:pPr>
            <w:r w:rsidRPr="00AF71B5">
              <w:t>24</w:t>
            </w:r>
          </w:p>
        </w:tc>
        <w:tc>
          <w:tcPr>
            <w:tcW w:w="7847" w:type="dxa"/>
            <w:shd w:val="clear" w:color="auto" w:fill="auto"/>
            <w:vAlign w:val="bottom"/>
            <w:hideMark/>
          </w:tcPr>
          <w:p w:rsidR="00052653" w:rsidRPr="00AF71B5" w:rsidRDefault="00052653" w:rsidP="005F5387">
            <w:pPr>
              <w:spacing w:before="0" w:line="240" w:lineRule="auto"/>
            </w:pPr>
            <w:r w:rsidRPr="00AF71B5">
              <w:t>45, 46, 47, 48, 49</w:t>
            </w:r>
          </w:p>
        </w:tc>
      </w:tr>
    </w:tbl>
    <w:p w:rsidR="00AF71B5" w:rsidRDefault="00AF71B5">
      <w:r>
        <w:br w:type="page"/>
      </w: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5F5387" w:rsidRPr="00CB36D1" w:rsidTr="005F5387">
        <w:trPr>
          <w:trHeight w:val="300"/>
        </w:trPr>
        <w:tc>
          <w:tcPr>
            <w:tcW w:w="1240" w:type="dxa"/>
            <w:shd w:val="clear" w:color="000000" w:fill="538DD5"/>
            <w:noWrap/>
            <w:vAlign w:val="center"/>
            <w:hideMark/>
          </w:tcPr>
          <w:p w:rsidR="005F5387" w:rsidRPr="00CB36D1" w:rsidRDefault="005F5387" w:rsidP="00AF71B5">
            <w:pPr>
              <w:spacing w:before="0" w:line="240" w:lineRule="auto"/>
              <w:jc w:val="center"/>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lastRenderedPageBreak/>
              <w:t>type_id</w:t>
            </w:r>
            <w:proofErr w:type="spellEnd"/>
          </w:p>
        </w:tc>
        <w:tc>
          <w:tcPr>
            <w:tcW w:w="7847" w:type="dxa"/>
            <w:shd w:val="clear" w:color="000000" w:fill="538DD5"/>
            <w:vAlign w:val="bottom"/>
            <w:hideMark/>
          </w:tcPr>
          <w:p w:rsidR="005F5387" w:rsidRPr="00CB36D1" w:rsidRDefault="005F5387" w:rsidP="005F5387">
            <w:pPr>
              <w:spacing w:before="0" w:line="240" w:lineRule="auto"/>
              <w:rPr>
                <w:rFonts w:ascii="Calibri" w:eastAsia="Times New Roman" w:hAnsi="Calibri" w:cs="Calibri"/>
                <w:b/>
                <w:bCs/>
                <w:color w:val="FFFFFF"/>
                <w:sz w:val="22"/>
                <w:lang w:eastAsia="en-GB"/>
              </w:rPr>
            </w:pPr>
            <w:proofErr w:type="spellStart"/>
            <w:r w:rsidRPr="00CB36D1">
              <w:rPr>
                <w:rFonts w:ascii="Calibri" w:eastAsia="Times New Roman" w:hAnsi="Calibri" w:cs="Calibri"/>
                <w:b/>
                <w:bCs/>
                <w:color w:val="FFFFFF"/>
                <w:sz w:val="22"/>
                <w:lang w:eastAsia="en-GB"/>
              </w:rPr>
              <w:t>qualifier_id</w:t>
            </w:r>
            <w:proofErr w:type="spellEnd"/>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25</w:t>
            </w:r>
          </w:p>
        </w:tc>
        <w:tc>
          <w:tcPr>
            <w:tcW w:w="7847" w:type="dxa"/>
            <w:shd w:val="clear" w:color="auto" w:fill="auto"/>
            <w:vAlign w:val="center"/>
            <w:hideMark/>
          </w:tcPr>
          <w:p w:rsidR="00052653" w:rsidRPr="00AF71B5" w:rsidRDefault="00052653" w:rsidP="00AF71B5">
            <w:pPr>
              <w:spacing w:before="0" w:line="240" w:lineRule="auto"/>
            </w:pPr>
            <w:r w:rsidRPr="00AF71B5">
              <w:t>50, 51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27</w:t>
            </w:r>
          </w:p>
        </w:tc>
        <w:tc>
          <w:tcPr>
            <w:tcW w:w="7847" w:type="dxa"/>
            <w:shd w:val="clear" w:color="auto" w:fill="auto"/>
            <w:vAlign w:val="center"/>
            <w:hideMark/>
          </w:tcPr>
          <w:p w:rsidR="00052653" w:rsidRPr="00AF71B5" w:rsidRDefault="00052653" w:rsidP="00AF71B5">
            <w:pPr>
              <w:spacing w:before="0" w:line="240" w:lineRule="auto"/>
            </w:pPr>
            <w:r w:rsidRPr="00AF71B5">
              <w:t>41, 53, 200, 201, 202, 203, 204, 205, 206, 207, 208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28</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30</w:t>
            </w:r>
          </w:p>
        </w:tc>
        <w:tc>
          <w:tcPr>
            <w:tcW w:w="7847" w:type="dxa"/>
            <w:shd w:val="clear" w:color="auto" w:fill="auto"/>
            <w:vAlign w:val="center"/>
            <w:hideMark/>
          </w:tcPr>
          <w:p w:rsidR="00052653" w:rsidRPr="00AF71B5" w:rsidRDefault="00052653" w:rsidP="00AF71B5">
            <w:pPr>
              <w:spacing w:before="0" w:line="240" w:lineRule="auto"/>
            </w:pPr>
            <w:r w:rsidRPr="00AF71B5">
              <w:t>54, 57, 209, 226, 227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32</w:t>
            </w:r>
          </w:p>
        </w:tc>
        <w:tc>
          <w:tcPr>
            <w:tcW w:w="7847" w:type="dxa"/>
            <w:shd w:val="clear" w:color="auto" w:fill="auto"/>
            <w:vAlign w:val="center"/>
            <w:hideMark/>
          </w:tcPr>
          <w:p w:rsidR="00052653" w:rsidRPr="00AF71B5" w:rsidRDefault="00052653" w:rsidP="00AF71B5">
            <w:pPr>
              <w:spacing w:before="0" w:line="240" w:lineRule="auto"/>
            </w:pPr>
            <w:r w:rsidRPr="00AF71B5">
              <w:t>127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34</w:t>
            </w:r>
          </w:p>
        </w:tc>
        <w:tc>
          <w:tcPr>
            <w:tcW w:w="7847" w:type="dxa"/>
            <w:shd w:val="clear" w:color="auto" w:fill="auto"/>
            <w:vAlign w:val="center"/>
            <w:hideMark/>
          </w:tcPr>
          <w:p w:rsidR="00052653" w:rsidRPr="00AF71B5" w:rsidRDefault="00052653" w:rsidP="00AF71B5">
            <w:pPr>
              <w:spacing w:before="0" w:line="240" w:lineRule="auto"/>
            </w:pPr>
            <w:r w:rsidRPr="00AF71B5">
              <w:t>30, 44, 59, 130, 131, 194, 197, 227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35</w:t>
            </w:r>
          </w:p>
        </w:tc>
        <w:tc>
          <w:tcPr>
            <w:tcW w:w="7847" w:type="dxa"/>
            <w:shd w:val="clear" w:color="auto" w:fill="auto"/>
            <w:vAlign w:val="center"/>
            <w:hideMark/>
          </w:tcPr>
          <w:p w:rsidR="00052653" w:rsidRPr="00AF71B5" w:rsidRDefault="00052653" w:rsidP="00AF71B5">
            <w:pPr>
              <w:spacing w:before="0" w:line="240" w:lineRule="auto"/>
            </w:pPr>
            <w:r w:rsidRPr="00AF71B5">
              <w:t>44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36</w:t>
            </w:r>
          </w:p>
        </w:tc>
        <w:tc>
          <w:tcPr>
            <w:tcW w:w="7847" w:type="dxa"/>
            <w:shd w:val="clear" w:color="auto" w:fill="auto"/>
            <w:vAlign w:val="center"/>
            <w:hideMark/>
          </w:tcPr>
          <w:p w:rsidR="00052653" w:rsidRPr="00AF71B5" w:rsidRDefault="00052653" w:rsidP="00AF71B5">
            <w:pPr>
              <w:spacing w:before="0" w:line="240" w:lineRule="auto"/>
            </w:pPr>
            <w:r w:rsidRPr="00AF71B5">
              <w:t>59</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37</w:t>
            </w:r>
          </w:p>
        </w:tc>
        <w:tc>
          <w:tcPr>
            <w:tcW w:w="7847" w:type="dxa"/>
            <w:shd w:val="clear" w:color="auto" w:fill="auto"/>
            <w:vAlign w:val="center"/>
            <w:hideMark/>
          </w:tcPr>
          <w:p w:rsidR="00052653" w:rsidRPr="00AF71B5" w:rsidRDefault="00052653" w:rsidP="00AF71B5">
            <w:pPr>
              <w:spacing w:before="0" w:line="240" w:lineRule="auto"/>
            </w:pPr>
            <w:r w:rsidRPr="00AF71B5">
              <w:t>229</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38</w:t>
            </w:r>
          </w:p>
        </w:tc>
        <w:tc>
          <w:tcPr>
            <w:tcW w:w="7847" w:type="dxa"/>
            <w:shd w:val="clear" w:color="auto" w:fill="auto"/>
            <w:vAlign w:val="center"/>
            <w:hideMark/>
          </w:tcPr>
          <w:p w:rsidR="00052653" w:rsidRPr="00AF71B5" w:rsidRDefault="00052653" w:rsidP="00AF71B5">
            <w:pPr>
              <w:spacing w:before="0" w:line="240" w:lineRule="auto"/>
            </w:pPr>
            <w:r w:rsidRPr="00AF71B5">
              <w:t>9, 16, 17, 18, 19, 22, 26, 56, 60, 61, 62, 63, 64, 65, 66, 69, 70, 71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39</w:t>
            </w:r>
          </w:p>
        </w:tc>
        <w:tc>
          <w:tcPr>
            <w:tcW w:w="7847" w:type="dxa"/>
            <w:shd w:val="clear" w:color="auto" w:fill="auto"/>
            <w:vAlign w:val="center"/>
            <w:hideMark/>
          </w:tcPr>
          <w:p w:rsidR="00052653" w:rsidRPr="00AF71B5" w:rsidRDefault="00052653" w:rsidP="00AF71B5">
            <w:pPr>
              <w:spacing w:before="0" w:line="240" w:lineRule="auto"/>
            </w:pPr>
            <w:r w:rsidRPr="00AF71B5">
              <w:t>9, 16, 17, 18, 19, 20, 22, 26, 56, 60, 61, 62, 63, 64, 65, 66, 67, 68, 69, 70, 71</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40</w:t>
            </w:r>
          </w:p>
        </w:tc>
        <w:tc>
          <w:tcPr>
            <w:tcW w:w="7847" w:type="dxa"/>
            <w:shd w:val="clear" w:color="auto" w:fill="auto"/>
            <w:vAlign w:val="center"/>
            <w:hideMark/>
          </w:tcPr>
          <w:p w:rsidR="00052653" w:rsidRPr="00AF71B5" w:rsidRDefault="00052653" w:rsidP="00AF71B5">
            <w:pPr>
              <w:spacing w:before="0" w:line="240" w:lineRule="auto"/>
            </w:pPr>
            <w:r w:rsidRPr="00AF71B5">
              <w:t>30, 44, 59, 130, 131, 227</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41</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42</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43</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44</w:t>
            </w:r>
          </w:p>
        </w:tc>
        <w:tc>
          <w:tcPr>
            <w:tcW w:w="7847" w:type="dxa"/>
            <w:shd w:val="clear" w:color="auto" w:fill="auto"/>
            <w:vAlign w:val="center"/>
            <w:hideMark/>
          </w:tcPr>
          <w:p w:rsidR="00052653" w:rsidRPr="00AF71B5" w:rsidRDefault="00052653" w:rsidP="00AF71B5">
            <w:pPr>
              <w:spacing w:before="0" w:line="240" w:lineRule="auto"/>
            </w:pPr>
            <w:r w:rsidRPr="00AF71B5">
              <w:t>9, 13, 55, 56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45</w:t>
            </w:r>
          </w:p>
        </w:tc>
        <w:tc>
          <w:tcPr>
            <w:tcW w:w="7847" w:type="dxa"/>
            <w:shd w:val="clear" w:color="auto" w:fill="auto"/>
            <w:vAlign w:val="center"/>
            <w:hideMark/>
          </w:tcPr>
          <w:p w:rsidR="00052653" w:rsidRPr="00AF71B5" w:rsidRDefault="00052653" w:rsidP="00AF71B5">
            <w:pPr>
              <w:spacing w:before="0" w:line="240" w:lineRule="auto"/>
            </w:pPr>
            <w:r w:rsidRPr="00AF71B5">
              <w:t>31, 56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47</w:t>
            </w:r>
          </w:p>
        </w:tc>
        <w:tc>
          <w:tcPr>
            <w:tcW w:w="7847" w:type="dxa"/>
            <w:shd w:val="clear" w:color="auto" w:fill="auto"/>
            <w:vAlign w:val="center"/>
            <w:hideMark/>
          </w:tcPr>
          <w:p w:rsidR="00052653" w:rsidRPr="00AF71B5" w:rsidRDefault="00052653" w:rsidP="00AF71B5">
            <w:pPr>
              <w:spacing w:before="0" w:line="240" w:lineRule="auto"/>
            </w:pPr>
            <w:r w:rsidRPr="00AF71B5">
              <w:t>13, 31, 32, 33, 34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49</w:t>
            </w:r>
          </w:p>
        </w:tc>
        <w:tc>
          <w:tcPr>
            <w:tcW w:w="7847" w:type="dxa"/>
            <w:shd w:val="clear" w:color="auto" w:fill="auto"/>
            <w:vAlign w:val="center"/>
            <w:hideMark/>
          </w:tcPr>
          <w:p w:rsidR="00052653" w:rsidRPr="00AF71B5" w:rsidRDefault="00052653" w:rsidP="00AF71B5">
            <w:pPr>
              <w:spacing w:before="0" w:line="240" w:lineRule="auto"/>
            </w:pPr>
            <w:r w:rsidRPr="00AF71B5">
              <w:t>14, 56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50</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51</w:t>
            </w:r>
          </w:p>
        </w:tc>
        <w:tc>
          <w:tcPr>
            <w:tcW w:w="7847" w:type="dxa"/>
            <w:shd w:val="clear" w:color="auto" w:fill="auto"/>
            <w:vAlign w:val="center"/>
            <w:hideMark/>
          </w:tcPr>
          <w:p w:rsidR="00052653" w:rsidRPr="00AF71B5" w:rsidRDefault="00052653" w:rsidP="00AF71B5">
            <w:pPr>
              <w:spacing w:before="0" w:line="240" w:lineRule="auto"/>
            </w:pPr>
            <w:r w:rsidRPr="00AF71B5">
              <w:t>169, 170</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52</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53</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54</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55</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56</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57</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58</w:t>
            </w:r>
          </w:p>
        </w:tc>
        <w:tc>
          <w:tcPr>
            <w:tcW w:w="7847" w:type="dxa"/>
            <w:shd w:val="clear" w:color="auto" w:fill="auto"/>
            <w:vAlign w:val="center"/>
            <w:hideMark/>
          </w:tcPr>
          <w:p w:rsidR="00052653" w:rsidRPr="00AF71B5" w:rsidRDefault="00052653" w:rsidP="00AF71B5">
            <w:pPr>
              <w:spacing w:before="0" w:line="240" w:lineRule="auto"/>
            </w:pPr>
            <w:r w:rsidRPr="00AF71B5">
              <w:t>9, 56, 73, 75, 138, 178, 179, 186, 187, 188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59</w:t>
            </w:r>
          </w:p>
        </w:tc>
        <w:tc>
          <w:tcPr>
            <w:tcW w:w="7847" w:type="dxa"/>
            <w:shd w:val="clear" w:color="auto" w:fill="auto"/>
            <w:vAlign w:val="center"/>
            <w:hideMark/>
          </w:tcPr>
          <w:p w:rsidR="00052653" w:rsidRPr="00AF71B5" w:rsidRDefault="00052653" w:rsidP="00AF71B5">
            <w:pPr>
              <w:spacing w:before="0" w:line="240" w:lineRule="auto"/>
            </w:pPr>
            <w:r w:rsidRPr="00AF71B5">
              <w:t>56</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60</w:t>
            </w:r>
          </w:p>
        </w:tc>
        <w:tc>
          <w:tcPr>
            <w:tcW w:w="7847" w:type="dxa"/>
            <w:shd w:val="clear" w:color="auto" w:fill="auto"/>
            <w:vAlign w:val="center"/>
            <w:hideMark/>
          </w:tcPr>
          <w:p w:rsidR="00052653" w:rsidRPr="00AF71B5" w:rsidRDefault="00052653" w:rsidP="00AF71B5">
            <w:pPr>
              <w:spacing w:before="0" w:line="240" w:lineRule="auto"/>
            </w:pPr>
            <w:r w:rsidRPr="00AF71B5">
              <w:t>55, 56, 154</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61</w:t>
            </w:r>
          </w:p>
        </w:tc>
        <w:tc>
          <w:tcPr>
            <w:tcW w:w="7847" w:type="dxa"/>
            <w:shd w:val="clear" w:color="auto" w:fill="auto"/>
            <w:vAlign w:val="center"/>
            <w:hideMark/>
          </w:tcPr>
          <w:p w:rsidR="00052653" w:rsidRPr="00AF71B5" w:rsidRDefault="00052653" w:rsidP="00AF71B5">
            <w:pPr>
              <w:spacing w:before="0" w:line="240" w:lineRule="auto"/>
            </w:pPr>
            <w:r w:rsidRPr="00AF71B5">
              <w:t>56, 138, 228</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63</w:t>
            </w:r>
          </w:p>
        </w:tc>
        <w:tc>
          <w:tcPr>
            <w:tcW w:w="7847" w:type="dxa"/>
            <w:shd w:val="clear" w:color="auto" w:fill="auto"/>
            <w:vAlign w:val="center"/>
            <w:hideMark/>
          </w:tcPr>
          <w:p w:rsidR="00052653" w:rsidRPr="00AF71B5" w:rsidRDefault="00052653" w:rsidP="00AF71B5">
            <w:pPr>
              <w:spacing w:before="0" w:line="240" w:lineRule="auto"/>
            </w:pPr>
            <w:r w:rsidRPr="00AF71B5">
              <w:t>56, 173, 178, 182</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64</w:t>
            </w:r>
          </w:p>
        </w:tc>
        <w:tc>
          <w:tcPr>
            <w:tcW w:w="7847" w:type="dxa"/>
            <w:shd w:val="clear" w:color="auto" w:fill="auto"/>
            <w:vAlign w:val="center"/>
            <w:hideMark/>
          </w:tcPr>
          <w:p w:rsidR="00052653" w:rsidRPr="00AF71B5" w:rsidRDefault="00052653" w:rsidP="00AF71B5">
            <w:pPr>
              <w:spacing w:before="0" w:line="240" w:lineRule="auto"/>
            </w:pPr>
            <w:r w:rsidRPr="00AF71B5">
              <w:t>n/a</w:t>
            </w:r>
          </w:p>
        </w:tc>
      </w:tr>
      <w:tr w:rsidR="00052653" w:rsidRPr="00CB36D1" w:rsidTr="00AF71B5">
        <w:trPr>
          <w:trHeight w:val="300"/>
        </w:trPr>
        <w:tc>
          <w:tcPr>
            <w:tcW w:w="1240" w:type="dxa"/>
            <w:shd w:val="clear" w:color="auto" w:fill="auto"/>
            <w:noWrap/>
            <w:vAlign w:val="center"/>
            <w:hideMark/>
          </w:tcPr>
          <w:p w:rsidR="00052653" w:rsidRPr="00AF71B5" w:rsidRDefault="00052653" w:rsidP="00AF71B5">
            <w:pPr>
              <w:spacing w:before="0" w:line="240" w:lineRule="auto"/>
              <w:jc w:val="center"/>
            </w:pPr>
            <w:r w:rsidRPr="00AF71B5">
              <w:t>65</w:t>
            </w:r>
          </w:p>
        </w:tc>
        <w:tc>
          <w:tcPr>
            <w:tcW w:w="7847" w:type="dxa"/>
            <w:shd w:val="clear" w:color="auto" w:fill="auto"/>
            <w:vAlign w:val="center"/>
            <w:hideMark/>
          </w:tcPr>
          <w:p w:rsidR="00052653" w:rsidRPr="00AF71B5" w:rsidRDefault="00052653" w:rsidP="00AF71B5">
            <w:pPr>
              <w:spacing w:before="0" w:line="240" w:lineRule="auto"/>
            </w:pPr>
            <w:r w:rsidRPr="00AF71B5">
              <w:t>None available yet - new stat in 2012/13</w:t>
            </w:r>
          </w:p>
        </w:tc>
      </w:tr>
    </w:tbl>
    <w:p w:rsidR="00052653" w:rsidRDefault="00052653" w:rsidP="00052653">
      <w:pPr>
        <w:jc w:val="both"/>
      </w:pPr>
    </w:p>
    <w:p w:rsidR="00052653" w:rsidRDefault="00052653" w:rsidP="00052653">
      <w:pPr>
        <w:jc w:val="both"/>
      </w:pPr>
    </w:p>
    <w:p w:rsidR="00052653" w:rsidRDefault="00052653" w:rsidP="00052653">
      <w:pPr>
        <w:spacing w:before="0" w:line="240" w:lineRule="auto"/>
      </w:pPr>
      <w:r>
        <w:br w:type="page"/>
      </w:r>
    </w:p>
    <w:p w:rsidR="00052653" w:rsidRPr="00547550" w:rsidRDefault="001F79A9" w:rsidP="00052653">
      <w:pPr>
        <w:pStyle w:val="Heading1"/>
        <w:ind w:left="0" w:right="-1"/>
      </w:pPr>
      <w:r>
        <w:lastRenderedPageBreak/>
        <w:t>Appendix 10</w:t>
      </w:r>
      <w:r w:rsidR="00052653">
        <w:t xml:space="preserve"> – period ID list</w:t>
      </w:r>
    </w:p>
    <w:p w:rsidR="00052653" w:rsidRDefault="00052653" w:rsidP="00052653">
      <w:pPr>
        <w:jc w:val="both"/>
      </w:pPr>
      <w:r>
        <w:t>Below are the period ID values that appear with the period=”” attribute in the &lt;Event&gt; tag:</w:t>
      </w:r>
    </w:p>
    <w:p w:rsidR="00052653" w:rsidRDefault="00052653" w:rsidP="00052653">
      <w:pPr>
        <w:jc w:val="both"/>
      </w:pPr>
    </w:p>
    <w:tbl>
      <w:tblPr>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1E0" w:firstRow="1" w:lastRow="1" w:firstColumn="1" w:lastColumn="1" w:noHBand="0" w:noVBand="0"/>
      </w:tblPr>
      <w:tblGrid>
        <w:gridCol w:w="4536"/>
        <w:gridCol w:w="4536"/>
      </w:tblGrid>
      <w:tr w:rsidR="00052653" w:rsidRPr="00F53D12" w:rsidTr="005F5387">
        <w:tc>
          <w:tcPr>
            <w:tcW w:w="4536" w:type="dxa"/>
            <w:shd w:val="clear" w:color="auto" w:fill="009FD7" w:themeFill="accent3" w:themeFillShade="80"/>
          </w:tcPr>
          <w:p w:rsidR="00052653" w:rsidRPr="00F53D12" w:rsidRDefault="00052653" w:rsidP="005F5387">
            <w:pPr>
              <w:jc w:val="both"/>
              <w:rPr>
                <w:b/>
                <w:color w:val="FFFFFF" w:themeColor="background1"/>
                <w:lang w:val="en-US"/>
              </w:rPr>
            </w:pPr>
            <w:r w:rsidRPr="00F53D12">
              <w:rPr>
                <w:b/>
                <w:color w:val="FFFFFF" w:themeColor="background1"/>
                <w:lang w:val="en-US"/>
              </w:rPr>
              <w:t>Period</w:t>
            </w:r>
          </w:p>
        </w:tc>
        <w:tc>
          <w:tcPr>
            <w:tcW w:w="4536" w:type="dxa"/>
            <w:shd w:val="clear" w:color="auto" w:fill="009FD7" w:themeFill="accent3" w:themeFillShade="80"/>
          </w:tcPr>
          <w:p w:rsidR="00052653" w:rsidRPr="00F53D12" w:rsidRDefault="00052653" w:rsidP="005F5387">
            <w:pPr>
              <w:jc w:val="center"/>
              <w:rPr>
                <w:b/>
                <w:color w:val="FFFFFF" w:themeColor="background1"/>
                <w:lang w:val="en-US"/>
              </w:rPr>
            </w:pPr>
            <w:proofErr w:type="spellStart"/>
            <w:r w:rsidRPr="00F53D12">
              <w:rPr>
                <w:b/>
                <w:color w:val="FFFFFF" w:themeColor="background1"/>
                <w:lang w:val="en-US"/>
              </w:rPr>
              <w:t>Period_id</w:t>
            </w:r>
            <w:proofErr w:type="spellEnd"/>
          </w:p>
        </w:tc>
      </w:tr>
      <w:tr w:rsidR="00052653" w:rsidRPr="00F53D12" w:rsidTr="005F5387">
        <w:tc>
          <w:tcPr>
            <w:tcW w:w="4536" w:type="dxa"/>
          </w:tcPr>
          <w:p w:rsidR="00052653" w:rsidRPr="00F53D12" w:rsidRDefault="00052653" w:rsidP="005F5387">
            <w:pPr>
              <w:jc w:val="both"/>
              <w:rPr>
                <w:lang w:val="en-US"/>
              </w:rPr>
            </w:pPr>
            <w:proofErr w:type="spellStart"/>
            <w:r>
              <w:rPr>
                <w:lang w:val="en-US"/>
              </w:rPr>
              <w:t>Pre g</w:t>
            </w:r>
            <w:r w:rsidRPr="00F53D12">
              <w:rPr>
                <w:lang w:val="en-US"/>
              </w:rPr>
              <w:t>ame</w:t>
            </w:r>
            <w:proofErr w:type="spellEnd"/>
          </w:p>
        </w:tc>
        <w:tc>
          <w:tcPr>
            <w:tcW w:w="4536" w:type="dxa"/>
          </w:tcPr>
          <w:p w:rsidR="00052653" w:rsidRPr="00F53D12" w:rsidRDefault="00052653" w:rsidP="005F5387">
            <w:pPr>
              <w:jc w:val="center"/>
              <w:rPr>
                <w:lang w:val="en-US"/>
              </w:rPr>
            </w:pPr>
            <w:r w:rsidRPr="00F53D12">
              <w:rPr>
                <w:lang w:val="en-US"/>
              </w:rPr>
              <w:t>15</w:t>
            </w:r>
          </w:p>
        </w:tc>
      </w:tr>
      <w:tr w:rsidR="00052653" w:rsidRPr="00F53D12" w:rsidTr="005F5387">
        <w:tc>
          <w:tcPr>
            <w:tcW w:w="4536" w:type="dxa"/>
          </w:tcPr>
          <w:p w:rsidR="00052653" w:rsidRPr="00F53D12" w:rsidRDefault="00052653" w:rsidP="005F5387">
            <w:pPr>
              <w:jc w:val="both"/>
              <w:rPr>
                <w:lang w:val="en-US"/>
              </w:rPr>
            </w:pPr>
            <w:r>
              <w:rPr>
                <w:lang w:val="en-US"/>
              </w:rPr>
              <w:t>Pre m</w:t>
            </w:r>
            <w:r w:rsidRPr="00F53D12">
              <w:rPr>
                <w:lang w:val="en-US"/>
              </w:rPr>
              <w:t>atch</w:t>
            </w:r>
          </w:p>
        </w:tc>
        <w:tc>
          <w:tcPr>
            <w:tcW w:w="4536" w:type="dxa"/>
          </w:tcPr>
          <w:p w:rsidR="00052653" w:rsidRPr="00F53D12" w:rsidRDefault="00052653" w:rsidP="005F5387">
            <w:pPr>
              <w:jc w:val="center"/>
              <w:rPr>
                <w:lang w:val="en-US"/>
              </w:rPr>
            </w:pPr>
            <w:r w:rsidRPr="00F53D12">
              <w:rPr>
                <w:lang w:val="en-US"/>
              </w:rPr>
              <w:t>16</w:t>
            </w:r>
          </w:p>
        </w:tc>
      </w:tr>
      <w:tr w:rsidR="00052653" w:rsidRPr="00F53D12" w:rsidTr="005F5387">
        <w:tc>
          <w:tcPr>
            <w:tcW w:w="4536" w:type="dxa"/>
          </w:tcPr>
          <w:p w:rsidR="00052653" w:rsidRPr="00F53D12" w:rsidRDefault="00052653" w:rsidP="005F5387">
            <w:pPr>
              <w:jc w:val="both"/>
              <w:rPr>
                <w:lang w:val="en-US"/>
              </w:rPr>
            </w:pPr>
            <w:proofErr w:type="spellStart"/>
            <w:r>
              <w:rPr>
                <w:lang w:val="en-US"/>
              </w:rPr>
              <w:t>Post g</w:t>
            </w:r>
            <w:r w:rsidRPr="00F53D12">
              <w:rPr>
                <w:lang w:val="en-US"/>
              </w:rPr>
              <w:t>ame</w:t>
            </w:r>
            <w:proofErr w:type="spellEnd"/>
          </w:p>
        </w:tc>
        <w:tc>
          <w:tcPr>
            <w:tcW w:w="4536" w:type="dxa"/>
          </w:tcPr>
          <w:p w:rsidR="00052653" w:rsidRPr="00F53D12" w:rsidRDefault="00052653" w:rsidP="005F5387">
            <w:pPr>
              <w:jc w:val="center"/>
              <w:rPr>
                <w:lang w:val="en-US"/>
              </w:rPr>
            </w:pPr>
            <w:r w:rsidRPr="00F53D12">
              <w:rPr>
                <w:lang w:val="en-US"/>
              </w:rPr>
              <w:t>14</w:t>
            </w:r>
          </w:p>
        </w:tc>
      </w:tr>
      <w:tr w:rsidR="00052653" w:rsidRPr="00F53D12" w:rsidTr="005F5387">
        <w:tc>
          <w:tcPr>
            <w:tcW w:w="4536" w:type="dxa"/>
          </w:tcPr>
          <w:p w:rsidR="00052653" w:rsidRPr="00F53D12" w:rsidRDefault="00052653" w:rsidP="005F5387">
            <w:pPr>
              <w:jc w:val="both"/>
              <w:rPr>
                <w:lang w:val="en-US"/>
              </w:rPr>
            </w:pPr>
            <w:r>
              <w:rPr>
                <w:lang w:val="en-US"/>
              </w:rPr>
              <w:t>First h</w:t>
            </w:r>
            <w:r w:rsidRPr="00F53D12">
              <w:rPr>
                <w:lang w:val="en-US"/>
              </w:rPr>
              <w:t>alf</w:t>
            </w:r>
          </w:p>
        </w:tc>
        <w:tc>
          <w:tcPr>
            <w:tcW w:w="4536" w:type="dxa"/>
          </w:tcPr>
          <w:p w:rsidR="00052653" w:rsidRPr="00F53D12" w:rsidRDefault="00052653" w:rsidP="005F5387">
            <w:pPr>
              <w:jc w:val="center"/>
              <w:rPr>
                <w:lang w:val="en-US"/>
              </w:rPr>
            </w:pPr>
            <w:r w:rsidRPr="00F53D12">
              <w:rPr>
                <w:lang w:val="en-US"/>
              </w:rPr>
              <w:t>1</w:t>
            </w:r>
          </w:p>
        </w:tc>
      </w:tr>
      <w:tr w:rsidR="00052653" w:rsidRPr="00F53D12" w:rsidTr="005F5387">
        <w:tc>
          <w:tcPr>
            <w:tcW w:w="4536" w:type="dxa"/>
          </w:tcPr>
          <w:p w:rsidR="00052653" w:rsidRPr="00F53D12" w:rsidRDefault="00052653" w:rsidP="005F5387">
            <w:pPr>
              <w:jc w:val="both"/>
              <w:rPr>
                <w:lang w:val="en-US"/>
              </w:rPr>
            </w:pPr>
            <w:r>
              <w:rPr>
                <w:lang w:val="en-US"/>
              </w:rPr>
              <w:t>First half e</w:t>
            </w:r>
            <w:r w:rsidRPr="00F53D12">
              <w:rPr>
                <w:lang w:val="en-US"/>
              </w:rPr>
              <w:t>nds</w:t>
            </w:r>
          </w:p>
        </w:tc>
        <w:tc>
          <w:tcPr>
            <w:tcW w:w="4536" w:type="dxa"/>
          </w:tcPr>
          <w:p w:rsidR="00052653" w:rsidRPr="00F53D12" w:rsidRDefault="00052653" w:rsidP="005F5387">
            <w:pPr>
              <w:jc w:val="center"/>
              <w:rPr>
                <w:lang w:val="en-US"/>
              </w:rPr>
            </w:pPr>
            <w:r w:rsidRPr="00F53D12">
              <w:rPr>
                <w:lang w:val="en-US"/>
              </w:rPr>
              <w:t>10</w:t>
            </w:r>
          </w:p>
        </w:tc>
      </w:tr>
      <w:tr w:rsidR="00052653" w:rsidRPr="00F53D12" w:rsidTr="005F5387">
        <w:tc>
          <w:tcPr>
            <w:tcW w:w="4536" w:type="dxa"/>
          </w:tcPr>
          <w:p w:rsidR="00052653" w:rsidRPr="00F53D12" w:rsidRDefault="00052653" w:rsidP="005F5387">
            <w:pPr>
              <w:jc w:val="both"/>
              <w:rPr>
                <w:lang w:val="en-US"/>
              </w:rPr>
            </w:pPr>
            <w:r>
              <w:rPr>
                <w:lang w:val="en-US"/>
              </w:rPr>
              <w:t>Second h</w:t>
            </w:r>
            <w:r w:rsidRPr="00F53D12">
              <w:rPr>
                <w:lang w:val="en-US"/>
              </w:rPr>
              <w:t>alf</w:t>
            </w:r>
          </w:p>
        </w:tc>
        <w:tc>
          <w:tcPr>
            <w:tcW w:w="4536" w:type="dxa"/>
          </w:tcPr>
          <w:p w:rsidR="00052653" w:rsidRPr="00F53D12" w:rsidRDefault="00052653" w:rsidP="005F5387">
            <w:pPr>
              <w:jc w:val="center"/>
              <w:rPr>
                <w:lang w:val="en-US"/>
              </w:rPr>
            </w:pPr>
            <w:r w:rsidRPr="00F53D12">
              <w:rPr>
                <w:lang w:val="en-US"/>
              </w:rPr>
              <w:t>2</w:t>
            </w:r>
          </w:p>
        </w:tc>
      </w:tr>
      <w:tr w:rsidR="00052653" w:rsidRPr="00F53D12" w:rsidTr="005F5387">
        <w:tc>
          <w:tcPr>
            <w:tcW w:w="4536" w:type="dxa"/>
          </w:tcPr>
          <w:p w:rsidR="00052653" w:rsidRPr="00F53D12" w:rsidRDefault="00052653" w:rsidP="005F5387">
            <w:pPr>
              <w:jc w:val="both"/>
              <w:rPr>
                <w:lang w:val="en-US"/>
              </w:rPr>
            </w:pPr>
            <w:r>
              <w:rPr>
                <w:lang w:val="en-US"/>
              </w:rPr>
              <w:t>Second h</w:t>
            </w:r>
            <w:r w:rsidRPr="00F53D12">
              <w:rPr>
                <w:lang w:val="en-US"/>
              </w:rPr>
              <w:t>a</w:t>
            </w:r>
            <w:r>
              <w:rPr>
                <w:lang w:val="en-US"/>
              </w:rPr>
              <w:t>lf e</w:t>
            </w:r>
            <w:r w:rsidRPr="00F53D12">
              <w:rPr>
                <w:lang w:val="en-US"/>
              </w:rPr>
              <w:t>nds</w:t>
            </w:r>
          </w:p>
        </w:tc>
        <w:tc>
          <w:tcPr>
            <w:tcW w:w="4536" w:type="dxa"/>
          </w:tcPr>
          <w:p w:rsidR="00052653" w:rsidRPr="00F53D12" w:rsidRDefault="00052653" w:rsidP="005F5387">
            <w:pPr>
              <w:jc w:val="center"/>
              <w:rPr>
                <w:lang w:val="en-US"/>
              </w:rPr>
            </w:pPr>
            <w:r w:rsidRPr="00F53D12">
              <w:rPr>
                <w:lang w:val="en-US"/>
              </w:rPr>
              <w:t>11</w:t>
            </w:r>
          </w:p>
        </w:tc>
      </w:tr>
      <w:tr w:rsidR="00052653" w:rsidRPr="00F53D12" w:rsidTr="005F5387">
        <w:tc>
          <w:tcPr>
            <w:tcW w:w="4536" w:type="dxa"/>
          </w:tcPr>
          <w:p w:rsidR="00052653" w:rsidRPr="00F53D12" w:rsidRDefault="00052653" w:rsidP="005F5387">
            <w:pPr>
              <w:jc w:val="both"/>
              <w:rPr>
                <w:lang w:val="en-US"/>
              </w:rPr>
            </w:pPr>
            <w:r>
              <w:rPr>
                <w:lang w:val="en-US"/>
              </w:rPr>
              <w:t>First p</w:t>
            </w:r>
            <w:r w:rsidRPr="00F53D12">
              <w:rPr>
                <w:lang w:val="en-US"/>
              </w:rPr>
              <w:t xml:space="preserve">eriod of </w:t>
            </w:r>
            <w:r>
              <w:rPr>
                <w:lang w:val="en-US"/>
              </w:rPr>
              <w:t>e</w:t>
            </w:r>
            <w:r w:rsidRPr="00F53D12">
              <w:rPr>
                <w:lang w:val="en-US"/>
              </w:rPr>
              <w:t xml:space="preserve">xtra </w:t>
            </w:r>
            <w:r>
              <w:rPr>
                <w:lang w:val="en-US"/>
              </w:rPr>
              <w:t>t</w:t>
            </w:r>
            <w:r w:rsidRPr="00F53D12">
              <w:rPr>
                <w:lang w:val="en-US"/>
              </w:rPr>
              <w:t>ime</w:t>
            </w:r>
          </w:p>
        </w:tc>
        <w:tc>
          <w:tcPr>
            <w:tcW w:w="4536" w:type="dxa"/>
          </w:tcPr>
          <w:p w:rsidR="00052653" w:rsidRPr="00F53D12" w:rsidRDefault="00052653" w:rsidP="005F5387">
            <w:pPr>
              <w:jc w:val="center"/>
              <w:rPr>
                <w:lang w:val="en-US"/>
              </w:rPr>
            </w:pPr>
            <w:r w:rsidRPr="00F53D12">
              <w:rPr>
                <w:lang w:val="en-US"/>
              </w:rPr>
              <w:t>3</w:t>
            </w:r>
          </w:p>
        </w:tc>
      </w:tr>
      <w:tr w:rsidR="00052653" w:rsidRPr="00F53D12" w:rsidTr="005F5387">
        <w:tc>
          <w:tcPr>
            <w:tcW w:w="4536" w:type="dxa"/>
          </w:tcPr>
          <w:p w:rsidR="00052653" w:rsidRPr="00F53D12" w:rsidRDefault="00052653" w:rsidP="005F5387">
            <w:pPr>
              <w:jc w:val="both"/>
              <w:rPr>
                <w:lang w:val="en-US"/>
              </w:rPr>
            </w:pPr>
            <w:r>
              <w:rPr>
                <w:lang w:val="en-US"/>
              </w:rPr>
              <w:t>First period of e</w:t>
            </w:r>
            <w:r w:rsidRPr="00F53D12">
              <w:rPr>
                <w:lang w:val="en-US"/>
              </w:rPr>
              <w:t xml:space="preserve">xtra </w:t>
            </w:r>
            <w:r>
              <w:rPr>
                <w:lang w:val="en-US"/>
              </w:rPr>
              <w:t>t</w:t>
            </w:r>
            <w:r w:rsidRPr="00F53D12">
              <w:rPr>
                <w:lang w:val="en-US"/>
              </w:rPr>
              <w:t xml:space="preserve">ime </w:t>
            </w:r>
            <w:r>
              <w:rPr>
                <w:lang w:val="en-US"/>
              </w:rPr>
              <w:t>e</w:t>
            </w:r>
            <w:r w:rsidRPr="00F53D12">
              <w:rPr>
                <w:lang w:val="en-US"/>
              </w:rPr>
              <w:t>nds</w:t>
            </w:r>
          </w:p>
        </w:tc>
        <w:tc>
          <w:tcPr>
            <w:tcW w:w="4536" w:type="dxa"/>
          </w:tcPr>
          <w:p w:rsidR="00052653" w:rsidRPr="00F53D12" w:rsidRDefault="00052653" w:rsidP="005F5387">
            <w:pPr>
              <w:jc w:val="center"/>
              <w:rPr>
                <w:lang w:val="en-US"/>
              </w:rPr>
            </w:pPr>
            <w:r w:rsidRPr="00F53D12">
              <w:rPr>
                <w:lang w:val="en-US"/>
              </w:rPr>
              <w:t>12</w:t>
            </w:r>
          </w:p>
        </w:tc>
      </w:tr>
      <w:tr w:rsidR="00052653" w:rsidRPr="00F53D12" w:rsidTr="005F5387">
        <w:tc>
          <w:tcPr>
            <w:tcW w:w="4536" w:type="dxa"/>
          </w:tcPr>
          <w:p w:rsidR="00052653" w:rsidRPr="00F53D12" w:rsidRDefault="00052653" w:rsidP="005F5387">
            <w:pPr>
              <w:jc w:val="both"/>
              <w:rPr>
                <w:lang w:val="en-US"/>
              </w:rPr>
            </w:pPr>
            <w:r>
              <w:rPr>
                <w:lang w:val="en-US"/>
              </w:rPr>
              <w:t>Second period of extra t</w:t>
            </w:r>
            <w:r w:rsidRPr="00F53D12">
              <w:rPr>
                <w:lang w:val="en-US"/>
              </w:rPr>
              <w:t>ime</w:t>
            </w:r>
          </w:p>
        </w:tc>
        <w:tc>
          <w:tcPr>
            <w:tcW w:w="4536" w:type="dxa"/>
          </w:tcPr>
          <w:p w:rsidR="00052653" w:rsidRPr="00F53D12" w:rsidRDefault="00052653" w:rsidP="005F5387">
            <w:pPr>
              <w:jc w:val="center"/>
              <w:rPr>
                <w:lang w:val="en-US"/>
              </w:rPr>
            </w:pPr>
            <w:r w:rsidRPr="00F53D12">
              <w:rPr>
                <w:lang w:val="en-US"/>
              </w:rPr>
              <w:t>4</w:t>
            </w:r>
          </w:p>
        </w:tc>
      </w:tr>
      <w:tr w:rsidR="00052653" w:rsidRPr="00F53D12" w:rsidTr="005F5387">
        <w:tc>
          <w:tcPr>
            <w:tcW w:w="4536" w:type="dxa"/>
          </w:tcPr>
          <w:p w:rsidR="00052653" w:rsidRPr="00F53D12" w:rsidRDefault="00052653" w:rsidP="005F5387">
            <w:pPr>
              <w:jc w:val="both"/>
              <w:rPr>
                <w:lang w:val="en-US"/>
              </w:rPr>
            </w:pPr>
            <w:r>
              <w:rPr>
                <w:lang w:val="en-US"/>
              </w:rPr>
              <w:t>Second period of extra time e</w:t>
            </w:r>
            <w:r w:rsidRPr="00F53D12">
              <w:rPr>
                <w:lang w:val="en-US"/>
              </w:rPr>
              <w:t>nds</w:t>
            </w:r>
          </w:p>
        </w:tc>
        <w:tc>
          <w:tcPr>
            <w:tcW w:w="4536" w:type="dxa"/>
          </w:tcPr>
          <w:p w:rsidR="00052653" w:rsidRPr="00F53D12" w:rsidRDefault="00052653" w:rsidP="005F5387">
            <w:pPr>
              <w:jc w:val="center"/>
              <w:rPr>
                <w:lang w:val="en-US"/>
              </w:rPr>
            </w:pPr>
            <w:r w:rsidRPr="00F53D12">
              <w:rPr>
                <w:lang w:val="en-US"/>
              </w:rPr>
              <w:t>13</w:t>
            </w:r>
          </w:p>
        </w:tc>
      </w:tr>
      <w:tr w:rsidR="00052653" w:rsidRPr="00F53D12" w:rsidTr="005F5387">
        <w:tc>
          <w:tcPr>
            <w:tcW w:w="4536" w:type="dxa"/>
          </w:tcPr>
          <w:p w:rsidR="00052653" w:rsidRPr="00F53D12" w:rsidRDefault="00052653" w:rsidP="005F5387">
            <w:pPr>
              <w:jc w:val="both"/>
              <w:rPr>
                <w:lang w:val="en-US"/>
              </w:rPr>
            </w:pPr>
            <w:r>
              <w:rPr>
                <w:lang w:val="en-US"/>
              </w:rPr>
              <w:t>Penalty s</w:t>
            </w:r>
            <w:r w:rsidRPr="00F53D12">
              <w:rPr>
                <w:lang w:val="en-US"/>
              </w:rPr>
              <w:t xml:space="preserve">hoot </w:t>
            </w:r>
            <w:r>
              <w:rPr>
                <w:lang w:val="en-US"/>
              </w:rPr>
              <w:t>o</w:t>
            </w:r>
            <w:r w:rsidRPr="00F53D12">
              <w:rPr>
                <w:lang w:val="en-US"/>
              </w:rPr>
              <w:t>ut</w:t>
            </w:r>
          </w:p>
        </w:tc>
        <w:tc>
          <w:tcPr>
            <w:tcW w:w="4536" w:type="dxa"/>
          </w:tcPr>
          <w:p w:rsidR="00052653" w:rsidRPr="00F53D12" w:rsidRDefault="00052653" w:rsidP="005F5387">
            <w:pPr>
              <w:jc w:val="center"/>
              <w:rPr>
                <w:lang w:val="en-US"/>
              </w:rPr>
            </w:pPr>
            <w:r w:rsidRPr="00F53D12">
              <w:rPr>
                <w:lang w:val="en-US"/>
              </w:rPr>
              <w:t>5</w:t>
            </w:r>
          </w:p>
        </w:tc>
      </w:tr>
    </w:tbl>
    <w:p w:rsidR="00052653" w:rsidRDefault="00052653" w:rsidP="00052653">
      <w:pPr>
        <w:jc w:val="both"/>
      </w:pPr>
    </w:p>
    <w:p w:rsidR="00052653" w:rsidRDefault="001F79A9" w:rsidP="00052653">
      <w:pPr>
        <w:pStyle w:val="Heading1"/>
        <w:ind w:left="0" w:right="-1"/>
      </w:pPr>
      <w:r>
        <w:t>Appendix 11</w:t>
      </w:r>
      <w:r w:rsidR="00052653">
        <w:t xml:space="preserve"> – pitch co-ordinates and direction of play</w:t>
      </w:r>
    </w:p>
    <w:p w:rsidR="00052653" w:rsidRPr="00F53D12" w:rsidRDefault="00052653" w:rsidP="00052653">
      <w:pPr>
        <w:jc w:val="both"/>
      </w:pPr>
      <w:r w:rsidRPr="00F53D12">
        <w:t>This is based on the direction of attack always b</w:t>
      </w:r>
      <w:r>
        <w:t>eing from left to right on the x-</w:t>
      </w:r>
      <w:r w:rsidRPr="00F53D12">
        <w:t>axis, regardless of the team or period of the game, the defen</w:t>
      </w:r>
      <w:r>
        <w:t>ding goal line is always where x=0 and the attacking where x</w:t>
      </w:r>
      <w:r w:rsidRPr="00F53D12">
        <w:t>=100.</w:t>
      </w:r>
      <w:r>
        <w:t xml:space="preserve"> All measurements for events given in the feed should therefore be taken in relation to percentages.</w:t>
      </w:r>
    </w:p>
    <w:p w:rsidR="00052653" w:rsidRDefault="00052653" w:rsidP="00052653">
      <w:pPr>
        <w:jc w:val="both"/>
      </w:pPr>
      <w:r>
        <w:rPr>
          <w:noProof/>
          <w:lang w:eastAsia="en-GB"/>
        </w:rPr>
        <mc:AlternateContent>
          <mc:Choice Requires="wpg">
            <w:drawing>
              <wp:anchor distT="0" distB="0" distL="114300" distR="114300" simplePos="0" relativeHeight="251659264" behindDoc="0" locked="0" layoutInCell="1" allowOverlap="1" wp14:anchorId="235344DD" wp14:editId="4C858922">
                <wp:simplePos x="0" y="0"/>
                <wp:positionH relativeFrom="column">
                  <wp:posOffset>5080</wp:posOffset>
                </wp:positionH>
                <wp:positionV relativeFrom="paragraph">
                  <wp:posOffset>82550</wp:posOffset>
                </wp:positionV>
                <wp:extent cx="5835015" cy="375793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3757930"/>
                          <a:chOff x="1089" y="1182"/>
                          <a:chExt cx="10176" cy="6405"/>
                        </a:xfrm>
                      </wpg:grpSpPr>
                      <wpg:grpSp>
                        <wpg:cNvPr id="27" name="Group 25"/>
                        <wpg:cNvGrpSpPr>
                          <a:grpSpLocks/>
                        </wpg:cNvGrpSpPr>
                        <wpg:grpSpPr bwMode="auto">
                          <a:xfrm>
                            <a:off x="1089" y="1182"/>
                            <a:ext cx="10176" cy="6405"/>
                            <a:chOff x="1089" y="1182"/>
                            <a:chExt cx="10176" cy="6405"/>
                          </a:xfrm>
                        </wpg:grpSpPr>
                        <pic:pic xmlns:pic="http://schemas.openxmlformats.org/drawingml/2006/picture">
                          <pic:nvPicPr>
                            <pic:cNvPr id="28"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89" y="1542"/>
                              <a:ext cx="255" cy="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24" y="7332"/>
                              <a:ext cx="778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8" descr="Green P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52" y="1229"/>
                              <a:ext cx="9529" cy="5918"/>
                            </a:xfrm>
                            <a:prstGeom prst="rect">
                              <a:avLst/>
                            </a:prstGeom>
                            <a:noFill/>
                            <a:ln w="9525">
                              <a:solidFill>
                                <a:srgbClr val="FFFF99"/>
                              </a:solidFill>
                              <a:miter lim="800000"/>
                              <a:headEnd/>
                              <a:tailEnd/>
                            </a:ln>
                            <a:extLst>
                              <a:ext uri="{909E8E84-426E-40DD-AFC4-6F175D3DCCD1}">
                                <a14:hiddenFill xmlns:a14="http://schemas.microsoft.com/office/drawing/2010/main">
                                  <a:solidFill>
                                    <a:srgbClr val="FFFFFF"/>
                                  </a:solidFill>
                                </a14:hiddenFill>
                              </a:ext>
                            </a:extLst>
                          </pic:spPr>
                        </pic:pic>
                        <wps:wsp>
                          <wps:cNvPr id="31" name="Text Box 29"/>
                          <wps:cNvSpPr txBox="1">
                            <a:spLocks noChangeArrowheads="1"/>
                          </wps:cNvSpPr>
                          <wps:spPr bwMode="auto">
                            <a:xfrm>
                              <a:off x="2025"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0, 78.9</w:t>
                                </w:r>
                              </w:p>
                            </w:txbxContent>
                          </wps:txbx>
                          <wps:bodyPr rot="0" vert="horz" wrap="square" lIns="91440" tIns="45720" rIns="91440" bIns="45720" anchor="t" anchorCtr="0" upright="1">
                            <a:noAutofit/>
                          </wps:bodyPr>
                        </wps:wsp>
                        <wps:wsp>
                          <wps:cNvPr id="32" name="Text Box 30"/>
                          <wps:cNvSpPr txBox="1">
                            <a:spLocks noChangeArrowheads="1"/>
                          </wps:cNvSpPr>
                          <wps:spPr bwMode="auto">
                            <a:xfrm>
                              <a:off x="3263"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17, 78.9</w:t>
                                </w:r>
                              </w:p>
                            </w:txbxContent>
                          </wps:txbx>
                          <wps:bodyPr rot="0" vert="horz" wrap="square" lIns="91440" tIns="45720" rIns="91440" bIns="45720" anchor="t" anchorCtr="0" upright="1">
                            <a:noAutofit/>
                          </wps:bodyPr>
                        </wps:wsp>
                        <wps:wsp>
                          <wps:cNvPr id="33" name="Text Box 31"/>
                          <wps:cNvSpPr txBox="1">
                            <a:spLocks noChangeArrowheads="1"/>
                          </wps:cNvSpPr>
                          <wps:spPr bwMode="auto">
                            <a:xfrm>
                              <a:off x="3261" y="575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17, 21.1</w:t>
                                </w:r>
                              </w:p>
                            </w:txbxContent>
                          </wps:txbx>
                          <wps:bodyPr rot="0" vert="horz" wrap="square" lIns="91440" tIns="45720" rIns="91440" bIns="45720" anchor="t" anchorCtr="0" upright="1">
                            <a:noAutofit/>
                          </wps:bodyPr>
                        </wps:wsp>
                        <wps:wsp>
                          <wps:cNvPr id="34" name="Text Box 32"/>
                          <wps:cNvSpPr txBox="1">
                            <a:spLocks noChangeArrowheads="1"/>
                          </wps:cNvSpPr>
                          <wps:spPr bwMode="auto">
                            <a:xfrm>
                              <a:off x="2010" y="574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0, 21.1</w:t>
                                </w:r>
                              </w:p>
                            </w:txbxContent>
                          </wps:txbx>
                          <wps:bodyPr rot="0" vert="horz" wrap="square" lIns="91440" tIns="45720" rIns="91440" bIns="45720" anchor="t" anchorCtr="0" upright="1">
                            <a:noAutofit/>
                          </wps:bodyPr>
                        </wps:wsp>
                        <wps:wsp>
                          <wps:cNvPr id="35" name="Text Box 33"/>
                          <wps:cNvSpPr txBox="1">
                            <a:spLocks noChangeArrowheads="1"/>
                          </wps:cNvSpPr>
                          <wps:spPr bwMode="auto">
                            <a:xfrm>
                              <a:off x="2232" y="4909"/>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5.8, 36.8</w:t>
                                </w:r>
                              </w:p>
                            </w:txbxContent>
                          </wps:txbx>
                          <wps:bodyPr rot="0" vert="horz" wrap="square" lIns="91440" tIns="45720" rIns="91440" bIns="45720" anchor="t" anchorCtr="0" upright="1">
                            <a:noAutofit/>
                          </wps:bodyPr>
                        </wps:wsp>
                        <wps:wsp>
                          <wps:cNvPr id="36" name="Text Box 34"/>
                          <wps:cNvSpPr txBox="1">
                            <a:spLocks noChangeArrowheads="1"/>
                          </wps:cNvSpPr>
                          <wps:spPr bwMode="auto">
                            <a:xfrm>
                              <a:off x="2254" y="307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5.8, 63.2</w:t>
                                </w:r>
                              </w:p>
                            </w:txbxContent>
                          </wps:txbx>
                          <wps:bodyPr rot="0" vert="horz" wrap="square" lIns="91440" tIns="45720" rIns="91440" bIns="45720" anchor="t" anchorCtr="0" upright="1">
                            <a:noAutofit/>
                          </wps:bodyPr>
                        </wps:wsp>
                        <wps:wsp>
                          <wps:cNvPr id="37" name="Text Box 35"/>
                          <wps:cNvSpPr txBox="1">
                            <a:spLocks noChangeArrowheads="1"/>
                          </wps:cNvSpPr>
                          <wps:spPr bwMode="auto">
                            <a:xfrm>
                              <a:off x="2444" y="418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sidRPr="00AB3AAD">
                                  <w:rPr>
                                    <w:color w:val="FFFF99"/>
                                    <w:sz w:val="16"/>
                                    <w:szCs w:val="16"/>
                                  </w:rPr>
                                  <w:t>11.5, 50</w:t>
                                </w:r>
                              </w:p>
                            </w:txbxContent>
                          </wps:txbx>
                          <wps:bodyPr rot="0" vert="horz" wrap="square" lIns="91440" tIns="45720" rIns="91440" bIns="45720" anchor="t" anchorCtr="0" upright="1">
                            <a:noAutofit/>
                          </wps:bodyPr>
                        </wps:wsp>
                        <wps:wsp>
                          <wps:cNvPr id="38" name="Text Box 36"/>
                          <wps:cNvSpPr txBox="1">
                            <a:spLocks noChangeArrowheads="1"/>
                          </wps:cNvSpPr>
                          <wps:spPr bwMode="auto">
                            <a:xfrm>
                              <a:off x="5800" y="411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50</w:t>
                                </w:r>
                                <w:r w:rsidRPr="00AB3AAD">
                                  <w:rPr>
                                    <w:color w:val="FFFF99"/>
                                    <w:sz w:val="16"/>
                                    <w:szCs w:val="16"/>
                                  </w:rPr>
                                  <w:t>, 50</w:t>
                                </w:r>
                              </w:p>
                            </w:txbxContent>
                          </wps:txbx>
                          <wps:bodyPr rot="0" vert="horz" wrap="square" lIns="91440" tIns="45720" rIns="91440" bIns="45720" anchor="t" anchorCtr="0" upright="1">
                            <a:noAutofit/>
                          </wps:bodyPr>
                        </wps:wsp>
                        <wps:wsp>
                          <wps:cNvPr id="39" name="Text Box 37"/>
                          <wps:cNvSpPr txBox="1">
                            <a:spLocks noChangeArrowheads="1"/>
                          </wps:cNvSpPr>
                          <wps:spPr bwMode="auto">
                            <a:xfrm>
                              <a:off x="9385" y="579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w:t>
                                </w:r>
                                <w:r w:rsidRPr="00AB3AAD">
                                  <w:rPr>
                                    <w:color w:val="FFFF99"/>
                                    <w:sz w:val="16"/>
                                    <w:szCs w:val="16"/>
                                  </w:rPr>
                                  <w:t>, 21.1</w:t>
                                </w:r>
                              </w:p>
                            </w:txbxContent>
                          </wps:txbx>
                          <wps:bodyPr rot="0" vert="horz" wrap="square" lIns="91440" tIns="45720" rIns="91440" bIns="45720" anchor="t" anchorCtr="0" upright="1">
                            <a:noAutofit/>
                          </wps:bodyPr>
                        </wps:wsp>
                        <wps:wsp>
                          <wps:cNvPr id="40" name="Text Box 38"/>
                          <wps:cNvSpPr txBox="1">
                            <a:spLocks noChangeArrowheads="1"/>
                          </wps:cNvSpPr>
                          <wps:spPr bwMode="auto">
                            <a:xfrm>
                              <a:off x="8239" y="577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83</w:t>
                                </w:r>
                                <w:r w:rsidRPr="00AB3AAD">
                                  <w:rPr>
                                    <w:color w:val="FFFF99"/>
                                    <w:sz w:val="16"/>
                                    <w:szCs w:val="16"/>
                                  </w:rPr>
                                  <w:t>, 21.1</w:t>
                                </w:r>
                              </w:p>
                            </w:txbxContent>
                          </wps:txbx>
                          <wps:bodyPr rot="0" vert="horz" wrap="square" lIns="91440" tIns="45720" rIns="91440" bIns="45720" anchor="t" anchorCtr="0" upright="1">
                            <a:noAutofit/>
                          </wps:bodyPr>
                        </wps:wsp>
                        <wps:wsp>
                          <wps:cNvPr id="41" name="Text Box 39"/>
                          <wps:cNvSpPr txBox="1">
                            <a:spLocks noChangeArrowheads="1"/>
                          </wps:cNvSpPr>
                          <wps:spPr bwMode="auto">
                            <a:xfrm>
                              <a:off x="8182"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83</w:t>
                                </w:r>
                                <w:r w:rsidRPr="00AB3AAD">
                                  <w:rPr>
                                    <w:color w:val="FFFF99"/>
                                    <w:sz w:val="16"/>
                                    <w:szCs w:val="16"/>
                                  </w:rPr>
                                  <w:t>, 78.9</w:t>
                                </w:r>
                              </w:p>
                            </w:txbxContent>
                          </wps:txbx>
                          <wps:bodyPr rot="0" vert="horz" wrap="square" lIns="91440" tIns="45720" rIns="91440" bIns="45720" anchor="t" anchorCtr="0" upright="1">
                            <a:noAutofit/>
                          </wps:bodyPr>
                        </wps:wsp>
                        <wps:wsp>
                          <wps:cNvPr id="42" name="Text Box 40"/>
                          <wps:cNvSpPr txBox="1">
                            <a:spLocks noChangeArrowheads="1"/>
                          </wps:cNvSpPr>
                          <wps:spPr bwMode="auto">
                            <a:xfrm>
                              <a:off x="9356"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w:t>
                                </w:r>
                                <w:r w:rsidRPr="00AB3AAD">
                                  <w:rPr>
                                    <w:color w:val="FFFF99"/>
                                    <w:sz w:val="16"/>
                                    <w:szCs w:val="16"/>
                                  </w:rPr>
                                  <w:t>, 78.9</w:t>
                                </w:r>
                              </w:p>
                            </w:txbxContent>
                          </wps:txbx>
                          <wps:bodyPr rot="0" vert="horz" wrap="square" lIns="91440" tIns="45720" rIns="91440" bIns="45720" anchor="t" anchorCtr="0" upright="1">
                            <a:noAutofit/>
                          </wps:bodyPr>
                        </wps:wsp>
                        <wps:wsp>
                          <wps:cNvPr id="43" name="Text Box 41"/>
                          <wps:cNvSpPr txBox="1">
                            <a:spLocks noChangeArrowheads="1"/>
                          </wps:cNvSpPr>
                          <wps:spPr bwMode="auto">
                            <a:xfrm>
                              <a:off x="9271" y="489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94.2</w:t>
                                </w:r>
                                <w:r w:rsidRPr="00AB3AAD">
                                  <w:rPr>
                                    <w:color w:val="FFFF99"/>
                                    <w:sz w:val="16"/>
                                    <w:szCs w:val="16"/>
                                  </w:rPr>
                                  <w:t>, 36.8</w:t>
                                </w:r>
                              </w:p>
                            </w:txbxContent>
                          </wps:txbx>
                          <wps:bodyPr rot="0" vert="horz" wrap="square" lIns="91440" tIns="45720" rIns="91440" bIns="45720" anchor="t" anchorCtr="0" upright="1">
                            <a:noAutofit/>
                          </wps:bodyPr>
                        </wps:wsp>
                        <wps:wsp>
                          <wps:cNvPr id="44" name="Text Box 42"/>
                          <wps:cNvSpPr txBox="1">
                            <a:spLocks noChangeArrowheads="1"/>
                          </wps:cNvSpPr>
                          <wps:spPr bwMode="auto">
                            <a:xfrm>
                              <a:off x="9219" y="312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94.2</w:t>
                                </w:r>
                                <w:r w:rsidRPr="00AB3AAD">
                                  <w:rPr>
                                    <w:color w:val="FFFF99"/>
                                    <w:sz w:val="16"/>
                                    <w:szCs w:val="16"/>
                                  </w:rPr>
                                  <w:t>, 63.2</w:t>
                                </w:r>
                              </w:p>
                            </w:txbxContent>
                          </wps:txbx>
                          <wps:bodyPr rot="0" vert="horz" wrap="square" lIns="91440" tIns="45720" rIns="91440" bIns="45720" anchor="t" anchorCtr="0" upright="1">
                            <a:noAutofit/>
                          </wps:bodyPr>
                        </wps:wsp>
                        <wps:wsp>
                          <wps:cNvPr id="45" name="Text Box 43"/>
                          <wps:cNvSpPr txBox="1">
                            <a:spLocks noChangeArrowheads="1"/>
                          </wps:cNvSpPr>
                          <wps:spPr bwMode="auto">
                            <a:xfrm>
                              <a:off x="8988" y="4193"/>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88.5</w:t>
                                </w:r>
                                <w:r w:rsidRPr="00AB3AAD">
                                  <w:rPr>
                                    <w:color w:val="FFFF99"/>
                                    <w:sz w:val="16"/>
                                    <w:szCs w:val="16"/>
                                  </w:rPr>
                                  <w:t>, 50</w:t>
                                </w:r>
                              </w:p>
                            </w:txbxContent>
                          </wps:txbx>
                          <wps:bodyPr rot="0" vert="horz" wrap="square" lIns="91440" tIns="45720" rIns="91440" bIns="45720" anchor="t" anchorCtr="0" upright="1">
                            <a:noAutofit/>
                          </wps:bodyPr>
                        </wps:wsp>
                        <wpg:grpSp>
                          <wpg:cNvPr id="46" name="Group 44"/>
                          <wpg:cNvGrpSpPr>
                            <a:grpSpLocks/>
                          </wpg:cNvGrpSpPr>
                          <wpg:grpSpPr bwMode="auto">
                            <a:xfrm>
                              <a:off x="2084" y="1182"/>
                              <a:ext cx="1276" cy="495"/>
                              <a:chOff x="2084" y="2070"/>
                              <a:chExt cx="1276" cy="495"/>
                            </a:xfrm>
                          </wpg:grpSpPr>
                          <wps:wsp>
                            <wps:cNvPr id="47" name="Text Box 45"/>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0, 100</w:t>
                                  </w:r>
                                </w:p>
                              </w:txbxContent>
                            </wps:txbx>
                            <wps:bodyPr rot="0" vert="horz" wrap="square" lIns="91440" tIns="45720" rIns="91440" bIns="45720" anchor="t" anchorCtr="0" upright="1">
                              <a:noAutofit/>
                            </wps:bodyPr>
                          </wps:wsp>
                          <wps:wsp>
                            <wps:cNvPr id="48" name="Oval 46"/>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47"/>
                          <wpg:cNvGrpSpPr>
                            <a:grpSpLocks/>
                          </wpg:cNvGrpSpPr>
                          <wpg:grpSpPr bwMode="auto">
                            <a:xfrm>
                              <a:off x="2084" y="6478"/>
                              <a:ext cx="1276" cy="495"/>
                              <a:chOff x="2084" y="2070"/>
                              <a:chExt cx="1276" cy="495"/>
                            </a:xfrm>
                          </wpg:grpSpPr>
                          <wps:wsp>
                            <wps:cNvPr id="50" name="Text Box 48"/>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0, 0</w:t>
                                  </w:r>
                                </w:p>
                              </w:txbxContent>
                            </wps:txbx>
                            <wps:bodyPr rot="0" vert="horz" wrap="square" lIns="91440" tIns="45720" rIns="91440" bIns="45720" anchor="t" anchorCtr="0" upright="1">
                              <a:noAutofit/>
                            </wps:bodyPr>
                          </wps:wsp>
                          <wps:wsp>
                            <wps:cNvPr id="51" name="Oval 49"/>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50"/>
                          <wpg:cNvGrpSpPr>
                            <a:grpSpLocks/>
                          </wpg:cNvGrpSpPr>
                          <wpg:grpSpPr bwMode="auto">
                            <a:xfrm>
                              <a:off x="9990" y="1182"/>
                              <a:ext cx="1275" cy="495"/>
                              <a:chOff x="9990" y="2070"/>
                              <a:chExt cx="1275" cy="495"/>
                            </a:xfrm>
                          </wpg:grpSpPr>
                          <wps:wsp>
                            <wps:cNvPr id="53" name="Text Box 51"/>
                            <wps:cNvSpPr txBox="1">
                              <a:spLocks noChangeArrowheads="1"/>
                            </wps:cNvSpPr>
                            <wps:spPr bwMode="auto">
                              <a:xfrm>
                                <a:off x="9990"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100, 100</w:t>
                                  </w:r>
                                </w:p>
                              </w:txbxContent>
                            </wps:txbx>
                            <wps:bodyPr rot="0" vert="horz" wrap="square" lIns="91440" tIns="45720" rIns="91440" bIns="45720" anchor="t" anchorCtr="0" upright="1">
                              <a:noAutofit/>
                            </wps:bodyPr>
                          </wps:wsp>
                          <wps:wsp>
                            <wps:cNvPr id="54" name="Oval 52"/>
                            <wps:cNvSpPr>
                              <a:spLocks noChangeArrowheads="1"/>
                            </wps:cNvSpPr>
                            <wps:spPr bwMode="auto">
                              <a:xfrm>
                                <a:off x="1024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 name="Group 53"/>
                          <wpg:cNvGrpSpPr>
                            <a:grpSpLocks/>
                          </wpg:cNvGrpSpPr>
                          <wpg:grpSpPr bwMode="auto">
                            <a:xfrm>
                              <a:off x="9585" y="6537"/>
                              <a:ext cx="1275" cy="495"/>
                              <a:chOff x="9585" y="7425"/>
                              <a:chExt cx="1275" cy="495"/>
                            </a:xfrm>
                          </wpg:grpSpPr>
                          <wps:wsp>
                            <wps:cNvPr id="56" name="Text Box 54"/>
                            <wps:cNvSpPr txBox="1">
                              <a:spLocks noChangeArrowheads="1"/>
                            </wps:cNvSpPr>
                            <wps:spPr bwMode="auto">
                              <a:xfrm>
                                <a:off x="9585" y="7425"/>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AB3AAD" w:rsidRDefault="00BA4201" w:rsidP="00052653">
                                  <w:pPr>
                                    <w:rPr>
                                      <w:color w:val="FFFF99"/>
                                      <w:sz w:val="16"/>
                                      <w:szCs w:val="16"/>
                                    </w:rPr>
                                  </w:pPr>
                                  <w:r>
                                    <w:rPr>
                                      <w:color w:val="FFFF99"/>
                                      <w:sz w:val="16"/>
                                      <w:szCs w:val="16"/>
                                    </w:rPr>
                                    <w:t>100, 0</w:t>
                                  </w:r>
                                </w:p>
                              </w:txbxContent>
                            </wps:txbx>
                            <wps:bodyPr rot="0" vert="horz" wrap="square" lIns="91440" tIns="45720" rIns="91440" bIns="45720" anchor="t" anchorCtr="0" upright="1">
                              <a:noAutofit/>
                            </wps:bodyPr>
                          </wps:wsp>
                          <wps:wsp>
                            <wps:cNvPr id="57" name="Oval 55"/>
                            <wps:cNvSpPr>
                              <a:spLocks noChangeArrowheads="1"/>
                            </wps:cNvSpPr>
                            <wps:spPr bwMode="auto">
                              <a:xfrm>
                                <a:off x="10244" y="769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58" name="Oval 56"/>
                        <wps:cNvSpPr>
                          <a:spLocks noChangeArrowheads="1"/>
                        </wps:cNvSpPr>
                        <wps:spPr bwMode="auto">
                          <a:xfrm>
                            <a:off x="3324" y="256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57"/>
                        <wps:cNvSpPr>
                          <a:spLocks noChangeArrowheads="1"/>
                        </wps:cNvSpPr>
                        <wps:spPr bwMode="auto">
                          <a:xfrm>
                            <a:off x="2463" y="342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Oval 58"/>
                        <wps:cNvSpPr>
                          <a:spLocks noChangeArrowheads="1"/>
                        </wps:cNvSpPr>
                        <wps:spPr bwMode="auto">
                          <a:xfrm>
                            <a:off x="2471" y="48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Oval 59"/>
                        <wps:cNvSpPr>
                          <a:spLocks noChangeArrowheads="1"/>
                        </wps:cNvSpPr>
                        <wps:spPr bwMode="auto">
                          <a:xfrm>
                            <a:off x="2904" y="4154"/>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Oval 60"/>
                        <wps:cNvSpPr>
                          <a:spLocks noChangeArrowheads="1"/>
                        </wps:cNvSpPr>
                        <wps:spPr bwMode="auto">
                          <a:xfrm>
                            <a:off x="3333" y="5711"/>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Oval 61"/>
                        <wps:cNvSpPr>
                          <a:spLocks noChangeArrowheads="1"/>
                        </wps:cNvSpPr>
                        <wps:spPr bwMode="auto">
                          <a:xfrm>
                            <a:off x="2051" y="573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Oval 62"/>
                        <wps:cNvSpPr>
                          <a:spLocks noChangeArrowheads="1"/>
                        </wps:cNvSpPr>
                        <wps:spPr bwMode="auto">
                          <a:xfrm>
                            <a:off x="6163" y="4126"/>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63"/>
                        <wps:cNvSpPr>
                          <a:spLocks noChangeArrowheads="1"/>
                        </wps:cNvSpPr>
                        <wps:spPr bwMode="auto">
                          <a:xfrm>
                            <a:off x="8998" y="255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4"/>
                        <wps:cNvSpPr>
                          <a:spLocks noChangeArrowheads="1"/>
                        </wps:cNvSpPr>
                        <wps:spPr bwMode="auto">
                          <a:xfrm>
                            <a:off x="9443" y="41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Oval 65"/>
                        <wps:cNvSpPr>
                          <a:spLocks noChangeArrowheads="1"/>
                        </wps:cNvSpPr>
                        <wps:spPr bwMode="auto">
                          <a:xfrm>
                            <a:off x="9002" y="5715"/>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Oval 66"/>
                        <wps:cNvSpPr>
                          <a:spLocks noChangeArrowheads="1"/>
                        </wps:cNvSpPr>
                        <wps:spPr bwMode="auto">
                          <a:xfrm>
                            <a:off x="2069" y="25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67"/>
                        <wps:cNvSpPr>
                          <a:spLocks noChangeArrowheads="1"/>
                        </wps:cNvSpPr>
                        <wps:spPr bwMode="auto">
                          <a:xfrm>
                            <a:off x="10272" y="571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Oval 68"/>
                        <wps:cNvSpPr>
                          <a:spLocks noChangeArrowheads="1"/>
                        </wps:cNvSpPr>
                        <wps:spPr bwMode="auto">
                          <a:xfrm>
                            <a:off x="10270" y="256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Oval 69"/>
                        <wps:cNvSpPr>
                          <a:spLocks noChangeArrowheads="1"/>
                        </wps:cNvSpPr>
                        <wps:spPr bwMode="auto">
                          <a:xfrm>
                            <a:off x="9862" y="34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Oval 70"/>
                        <wps:cNvSpPr>
                          <a:spLocks noChangeArrowheads="1"/>
                        </wps:cNvSpPr>
                        <wps:spPr bwMode="auto">
                          <a:xfrm>
                            <a:off x="9849" y="4862"/>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left:0;text-align:left;margin-left:.4pt;margin-top:6.5pt;width:459.45pt;height:295.9pt;z-index:251659264" coordorigin="1089,1182" coordsize="10176,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">
                <v:group id="Group 25" o:spid="_x0000_s1027" style="position:absolute;left:1089;top:1182;width:10176;height:6405" coordorigin="1089,1182" coordsize="10176,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1089;top:1542;width:255;height:5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ApP67AAAA2wAAAA8AAABkcnMvZG93bnJldi54bWxET0sKwjAQ3QveIYzgzqZ2IVKNIoro1s8B&#10;hmZsqs2kNFFrT28WgsvH+y/Xna3Fi1pfOVYwTVIQxIXTFZcKrpf9ZA7CB2SNtWNS8CEP69VwsMRc&#10;uzef6HUOpYgh7HNUYEJocil9YciiT1xDHLmbay2GCNtS6hbfMdzWMkvTmbRYcWww2NDWUPE4P60C&#10;L5/H+eyemkd/2Jlb1veZ7XqlxqNuswARqAt/8c991AqyODZ+iT9Arr4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vApP67AAAA2wAAAA8AAAAAAAAAAAAAAAAAnwIAAGRycy9k&#10;b3ducmV2LnhtbFBLBQYAAAAABAAEAPcAAACHAwAAAAA=&#10;">
                    <v:imagedata r:id="rId19" o:title=""/>
                  </v:shape>
                  <v:shape id="Picture 27" o:spid="_x0000_s1029" type="#_x0000_t75" style="position:absolute;left:2124;top:7332;width:7785;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C02nCAAAA2wAAAA8AAABkcnMvZG93bnJldi54bWxEj0GLwjAUhO8L/ofwBG9rqqCs1SiiLAie&#10;rLt4fW2ebbV5qU221n9vBGGPw8x8wyxWnalES40rLSsYDSMQxJnVJecKfo7fn18gnEfWWFkmBQ9y&#10;sFr2PhYYa3vnA7WJz0WAsItRQeF9HUvpsoIMuqGtiYN3to1BH2STS93gPcBNJcdRNJUGSw4LBda0&#10;KSi7Jn9GAW+209sk2U1u7cWnV/5N05PbKzXod+s5CE+d/w+/2zutYDyD15fwA+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wtNpwgAAANsAAAAPAAAAAAAAAAAAAAAAAJ8C&#10;AABkcnMvZG93bnJldi54bWxQSwUGAAAAAAQABAD3AAAAjgMAAAAA&#10;">
                    <v:imagedata r:id="rId20" o:title=""/>
                  </v:shape>
                  <v:shape id="Picture 28" o:spid="_x0000_s1030" type="#_x0000_t75" alt="Green Pitch" style="position:absolute;left:1452;top:1229;width:9529;height:5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7V8C/AAAA2wAAAA8AAABkcnMvZG93bnJldi54bWxET89rwjAUvgv7H8ITvGnqKjI6o8hgsB08&#10;2NWdH81bU2xeShI1/vfmIOz48f3e7JIdxJV86B0rWC4KEMSt0z13Cpqfz/kbiBCRNQ6OScGdAuy2&#10;L5MNVtrd+EjXOnYih3CoUIGJcaykDK0hi2HhRuLM/TlvMWboO6k93nK4HeRrUaylxZ5zg8GRPgy1&#10;5/piFYzlIaWTwVPnf5e9/a7Pq0vZKDWbpv07iEgp/ouf7i+toMzr85f8A+T2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u1fAvwAAANsAAAAPAAAAAAAAAAAAAAAAAJ8CAABk&#10;cnMvZG93bnJldi54bWxQSwUGAAAAAAQABAD3AAAAiwMAAAAA&#10;" stroked="t" strokecolor="#ff9">
                    <v:imagedata r:id="rId21" o:title="Green Pitch"/>
                  </v:shape>
                  <v:shapetype id="_x0000_t202" coordsize="21600,21600" o:spt="202" path="m,l,21600r21600,l21600,xe">
                    <v:stroke joinstyle="miter"/>
                    <v:path gradientshapeok="t" o:connecttype="rect"/>
                  </v:shapetype>
                  <v:shape id="Text Box 29" o:spid="_x0000_s1031" type="#_x0000_t202" style="position:absolute;left:2025;top:224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224ECE" w:rsidRPr="00AB3AAD" w:rsidRDefault="00224ECE" w:rsidP="00052653">
                          <w:pPr>
                            <w:rPr>
                              <w:color w:val="FFFF99"/>
                              <w:sz w:val="16"/>
                              <w:szCs w:val="16"/>
                            </w:rPr>
                          </w:pPr>
                          <w:r w:rsidRPr="00AB3AAD">
                            <w:rPr>
                              <w:color w:val="FFFF99"/>
                              <w:sz w:val="16"/>
                              <w:szCs w:val="16"/>
                            </w:rPr>
                            <w:t>0, 78.9</w:t>
                          </w:r>
                        </w:p>
                      </w:txbxContent>
                    </v:textbox>
                  </v:shape>
                  <v:shape id="Text Box 30" o:spid="_x0000_s1032" type="#_x0000_t202" style="position:absolute;left:3263;top:224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17, 78.9</w:t>
                          </w:r>
                        </w:p>
                      </w:txbxContent>
                    </v:textbox>
                  </v:shape>
                  <v:shape id="Text Box 31" o:spid="_x0000_s1033" type="#_x0000_t202" style="position:absolute;left:3261;top:575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17, 21.1</w:t>
                          </w:r>
                        </w:p>
                      </w:txbxContent>
                    </v:textbox>
                  </v:shape>
                  <v:shape id="Text Box 32" o:spid="_x0000_s1034" type="#_x0000_t202" style="position:absolute;left:2010;top:574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0, 21.1</w:t>
                          </w:r>
                        </w:p>
                      </w:txbxContent>
                    </v:textbox>
                  </v:shape>
                  <v:shape id="Text Box 33" o:spid="_x0000_s1035" type="#_x0000_t202" style="position:absolute;left:2232;top:4909;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5.8, 36.8</w:t>
                          </w:r>
                        </w:p>
                      </w:txbxContent>
                    </v:textbox>
                  </v:shape>
                  <v:shape id="Text Box 34" o:spid="_x0000_s1036" type="#_x0000_t202" style="position:absolute;left:2254;top:307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224ECE" w:rsidRPr="00AB3AAD" w:rsidRDefault="00224ECE" w:rsidP="00052653">
                          <w:pPr>
                            <w:rPr>
                              <w:color w:val="FFFF99"/>
                              <w:sz w:val="16"/>
                              <w:szCs w:val="16"/>
                            </w:rPr>
                          </w:pPr>
                          <w:r w:rsidRPr="00AB3AAD">
                            <w:rPr>
                              <w:color w:val="FFFF99"/>
                              <w:sz w:val="16"/>
                              <w:szCs w:val="16"/>
                            </w:rPr>
                            <w:t>5.8, 63.2</w:t>
                          </w:r>
                        </w:p>
                      </w:txbxContent>
                    </v:textbox>
                  </v:shape>
                  <v:shape id="Text Box 35" o:spid="_x0000_s1037" type="#_x0000_t202" style="position:absolute;left:2444;top:418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224ECE" w:rsidRPr="00AB3AAD" w:rsidRDefault="00224ECE" w:rsidP="00052653">
                          <w:pPr>
                            <w:rPr>
                              <w:color w:val="FFFF99"/>
                              <w:sz w:val="16"/>
                              <w:szCs w:val="16"/>
                            </w:rPr>
                          </w:pPr>
                          <w:r w:rsidRPr="00AB3AAD">
                            <w:rPr>
                              <w:color w:val="FFFF99"/>
                              <w:sz w:val="16"/>
                              <w:szCs w:val="16"/>
                            </w:rPr>
                            <w:t>11.5, 50</w:t>
                          </w:r>
                        </w:p>
                      </w:txbxContent>
                    </v:textbox>
                  </v:shape>
                  <v:shape id="Text Box 36" o:spid="_x0000_s1038" type="#_x0000_t202" style="position:absolute;left:5800;top:411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224ECE" w:rsidRPr="00AB3AAD" w:rsidRDefault="00224ECE" w:rsidP="00052653">
                          <w:pPr>
                            <w:rPr>
                              <w:color w:val="FFFF99"/>
                              <w:sz w:val="16"/>
                              <w:szCs w:val="16"/>
                            </w:rPr>
                          </w:pPr>
                          <w:r>
                            <w:rPr>
                              <w:color w:val="FFFF99"/>
                              <w:sz w:val="16"/>
                              <w:szCs w:val="16"/>
                            </w:rPr>
                            <w:t>50</w:t>
                          </w:r>
                          <w:r w:rsidRPr="00AB3AAD">
                            <w:rPr>
                              <w:color w:val="FFFF99"/>
                              <w:sz w:val="16"/>
                              <w:szCs w:val="16"/>
                            </w:rPr>
                            <w:t>, 50</w:t>
                          </w:r>
                        </w:p>
                      </w:txbxContent>
                    </v:textbox>
                  </v:shape>
                  <v:shape id="Text Box 37" o:spid="_x0000_s1039" type="#_x0000_t202" style="position:absolute;left:9385;top:5794;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w:t>
                          </w:r>
                          <w:r w:rsidRPr="00AB3AAD">
                            <w:rPr>
                              <w:color w:val="FFFF99"/>
                              <w:sz w:val="16"/>
                              <w:szCs w:val="16"/>
                            </w:rPr>
                            <w:t>, 21.1</w:t>
                          </w:r>
                        </w:p>
                      </w:txbxContent>
                    </v:textbox>
                  </v:shape>
                  <v:shape id="Text Box 38" o:spid="_x0000_s1040" type="#_x0000_t202" style="position:absolute;left:8239;top:5778;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224ECE" w:rsidRPr="00AB3AAD" w:rsidRDefault="00224ECE" w:rsidP="00052653">
                          <w:pPr>
                            <w:rPr>
                              <w:color w:val="FFFF99"/>
                              <w:sz w:val="16"/>
                              <w:szCs w:val="16"/>
                            </w:rPr>
                          </w:pPr>
                          <w:r>
                            <w:rPr>
                              <w:color w:val="FFFF99"/>
                              <w:sz w:val="16"/>
                              <w:szCs w:val="16"/>
                            </w:rPr>
                            <w:t>83</w:t>
                          </w:r>
                          <w:r w:rsidRPr="00AB3AAD">
                            <w:rPr>
                              <w:color w:val="FFFF99"/>
                              <w:sz w:val="16"/>
                              <w:szCs w:val="16"/>
                            </w:rPr>
                            <w:t>, 21.1</w:t>
                          </w:r>
                        </w:p>
                      </w:txbxContent>
                    </v:textbox>
                  </v:shape>
                  <v:shape id="Text Box 39" o:spid="_x0000_s1041" type="#_x0000_t202" style="position:absolute;left:8182;top:2281;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83</w:t>
                          </w:r>
                          <w:r w:rsidRPr="00AB3AAD">
                            <w:rPr>
                              <w:color w:val="FFFF99"/>
                              <w:sz w:val="16"/>
                              <w:szCs w:val="16"/>
                            </w:rPr>
                            <w:t>, 78.9</w:t>
                          </w:r>
                        </w:p>
                      </w:txbxContent>
                    </v:textbox>
                  </v:shape>
                  <v:shape id="Text Box 40" o:spid="_x0000_s1042" type="#_x0000_t202" style="position:absolute;left:9356;top:2281;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w:t>
                          </w:r>
                          <w:r w:rsidRPr="00AB3AAD">
                            <w:rPr>
                              <w:color w:val="FFFF99"/>
                              <w:sz w:val="16"/>
                              <w:szCs w:val="16"/>
                            </w:rPr>
                            <w:t>, 78.9</w:t>
                          </w:r>
                        </w:p>
                      </w:txbxContent>
                    </v:textbox>
                  </v:shape>
                  <v:shape id="Text Box 41" o:spid="_x0000_s1043" type="#_x0000_t202" style="position:absolute;left:9271;top:489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94.2</w:t>
                          </w:r>
                          <w:r w:rsidRPr="00AB3AAD">
                            <w:rPr>
                              <w:color w:val="FFFF99"/>
                              <w:sz w:val="16"/>
                              <w:szCs w:val="16"/>
                            </w:rPr>
                            <w:t>, 36.8</w:t>
                          </w:r>
                        </w:p>
                      </w:txbxContent>
                    </v:textbox>
                  </v:shape>
                  <v:shape id="Text Box 42" o:spid="_x0000_s1044" type="#_x0000_t202" style="position:absolute;left:9219;top:3122;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94.2</w:t>
                          </w:r>
                          <w:r w:rsidRPr="00AB3AAD">
                            <w:rPr>
                              <w:color w:val="FFFF99"/>
                              <w:sz w:val="16"/>
                              <w:szCs w:val="16"/>
                            </w:rPr>
                            <w:t>, 63.2</w:t>
                          </w:r>
                        </w:p>
                      </w:txbxContent>
                    </v:textbox>
                  </v:shape>
                  <v:shape id="Text Box 43" o:spid="_x0000_s1045" type="#_x0000_t202" style="position:absolute;left:8988;top:4193;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88.5</w:t>
                          </w:r>
                          <w:r w:rsidRPr="00AB3AAD">
                            <w:rPr>
                              <w:color w:val="FFFF99"/>
                              <w:sz w:val="16"/>
                              <w:szCs w:val="16"/>
                            </w:rPr>
                            <w:t>, 50</w:t>
                          </w:r>
                        </w:p>
                      </w:txbxContent>
                    </v:textbox>
                  </v:shape>
                  <v:group id="Group 44" o:spid="_x0000_s1046" style="position:absolute;left:2084;top:1182;width:1276;height:495" coordorigin="2084,2070" coordsize="127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45" o:spid="_x0000_s1047" type="#_x0000_t202" style="position:absolute;left:2085;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224ECE" w:rsidRPr="00AB3AAD" w:rsidRDefault="00224ECE" w:rsidP="00052653">
                            <w:pPr>
                              <w:rPr>
                                <w:color w:val="FFFF99"/>
                                <w:sz w:val="16"/>
                                <w:szCs w:val="16"/>
                              </w:rPr>
                            </w:pPr>
                            <w:r>
                              <w:rPr>
                                <w:color w:val="FFFF99"/>
                                <w:sz w:val="16"/>
                                <w:szCs w:val="16"/>
                              </w:rPr>
                              <w:t>0, 100</w:t>
                            </w:r>
                          </w:p>
                        </w:txbxContent>
                      </v:textbox>
                    </v:shape>
                    <v:oval id="Oval 46" o:spid="_x0000_s1048" style="position:absolute;left:208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VK8EA&#10;AADbAAAADwAAAGRycy9kb3ducmV2LnhtbERPW0vDMBR+F/wP4Qi+bemGjNktG2VTEFGhu7wfmrOm&#10;rDmpSWy7f28eBB8/vvt6O9pW9ORD41jBbJqBIK6cbrhWcDq+TpYgQkTW2DomBTcKsN3c360x127g&#10;kvpDrEUK4ZCjAhNjl0sZKkMWw9R1xIm7OG8xJuhrqT0OKdy2cp5lC2mx4dRgsKOdoep6+LEKLuX7&#10;N5b7j69Q9Gc/hJdnU+w/lXp8GIsViEhj/Bf/ud+0gqc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DFSvBAAAA2wAAAA8AAAAAAAAAAAAAAAAAmAIAAGRycy9kb3du&#10;cmV2LnhtbFBLBQYAAAAABAAEAPUAAACGAwAAAAA=&#10;" fillcolor="#ff9" stroked="f"/>
                  </v:group>
                  <v:group id="Group 47" o:spid="_x0000_s1049" style="position:absolute;left:2084;top:6478;width:1276;height:495" coordorigin="2084,2070" coordsize="127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48" o:spid="_x0000_s1050" type="#_x0000_t202" style="position:absolute;left:2085;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224ECE" w:rsidRPr="00AB3AAD" w:rsidRDefault="00224ECE" w:rsidP="00052653">
                            <w:pPr>
                              <w:rPr>
                                <w:color w:val="FFFF99"/>
                                <w:sz w:val="16"/>
                                <w:szCs w:val="16"/>
                              </w:rPr>
                            </w:pPr>
                            <w:r>
                              <w:rPr>
                                <w:color w:val="FFFF99"/>
                                <w:sz w:val="16"/>
                                <w:szCs w:val="16"/>
                              </w:rPr>
                              <w:t>0, 0</w:t>
                            </w:r>
                          </w:p>
                        </w:txbxContent>
                      </v:textbox>
                    </v:shape>
                    <v:oval id="Oval 49" o:spid="_x0000_s1051" style="position:absolute;left:208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qa8QA&#10;AADbAAAADwAAAGRycy9kb3ducmV2LnhtbESPUUvDMBSF3wX/Q7jC3ly6wUS7ZaM4BZEpdLr3S3PX&#10;FJubLolt9++XgeDj4ZzzHc5qM9pW9ORD41jBbJqBIK6cbrhW8P31ev8IIkRkja1jUnCmAJv17c0K&#10;c+0GLqnfx1okCIccFZgYu1zKUBmyGKauI07e0XmLMUlfS+1xSHDbynmWPUiLDacFgx09G6p+9r9W&#10;wbF8P2G53X2Goj/4Ibw8mWL7odTkbiyWICKN8T/8137TChYzuH5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KmvEAAAA2wAAAA8AAAAAAAAAAAAAAAAAmAIAAGRycy9k&#10;b3ducmV2LnhtbFBLBQYAAAAABAAEAPUAAACJAwAAAAA=&#10;" fillcolor="#ff9" stroked="f"/>
                  </v:group>
                  <v:group id="Group 50" o:spid="_x0000_s1052" style="position:absolute;left:9990;top:1182;width:1275;height:495" coordorigin="9990,2070" coordsize="1275,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1" o:spid="_x0000_s1053" type="#_x0000_t202" style="position:absolute;left:9990;top:2070;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224ECE" w:rsidRPr="00AB3AAD" w:rsidRDefault="00224ECE" w:rsidP="00052653">
                            <w:pPr>
                              <w:rPr>
                                <w:color w:val="FFFF99"/>
                                <w:sz w:val="16"/>
                                <w:szCs w:val="16"/>
                              </w:rPr>
                            </w:pPr>
                            <w:r>
                              <w:rPr>
                                <w:color w:val="FFFF99"/>
                                <w:sz w:val="16"/>
                                <w:szCs w:val="16"/>
                              </w:rPr>
                              <w:t>100, 100</w:t>
                            </w:r>
                          </w:p>
                        </w:txbxContent>
                      </v:textbox>
                    </v:shape>
                    <v:oval id="Oval 52" o:spid="_x0000_s1054" style="position:absolute;left:10244;top:238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J88QA&#10;AADbAAAADwAAAGRycy9kb3ducmV2LnhtbESPUUvDMBSF3wf+h3AF31yqONFu2ShugyEqdLr3S3PX&#10;FJubLsna+u+NIOzxcM75DmexGm0revKhcazgbpqBIK6cbrhW8PW5vX0CESKyxtYxKfihAKvl1WSB&#10;uXYDl9TvYy0ShEOOCkyMXS5lqAxZDFPXESfv6LzFmKSvpfY4JLht5X2WPUqLDacFgx29GKq+92er&#10;4Fi+nrBcv32Eoj/4IWyeTbF+V+rmeizmICKN8RL+b++0gtkD/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XifPEAAAA2wAAAA8AAAAAAAAAAAAAAAAAmAIAAGRycy9k&#10;b3ducmV2LnhtbFBLBQYAAAAABAAEAPUAAACJAwAAAAA=&#10;" fillcolor="#ff9" stroked="f"/>
                  </v:group>
                  <v:group id="Group 53" o:spid="_x0000_s1055" style="position:absolute;left:9585;top:6537;width:1275;height:495" coordorigin="9585,7425" coordsize="1275,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 Box 54" o:spid="_x0000_s1056" type="#_x0000_t202" style="position:absolute;left:9585;top:7425;width:12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24ECE" w:rsidRPr="00AB3AAD" w:rsidRDefault="00224ECE" w:rsidP="00052653">
                            <w:pPr>
                              <w:rPr>
                                <w:color w:val="FFFF99"/>
                                <w:sz w:val="16"/>
                                <w:szCs w:val="16"/>
                              </w:rPr>
                            </w:pPr>
                            <w:r>
                              <w:rPr>
                                <w:color w:val="FFFF99"/>
                                <w:sz w:val="16"/>
                                <w:szCs w:val="16"/>
                              </w:rPr>
                              <w:t>100, 0</w:t>
                            </w:r>
                          </w:p>
                        </w:txbxContent>
                      </v:textbox>
                    </v:shape>
                    <v:oval id="Oval 55" o:spid="_x0000_s1057" style="position:absolute;left:10244;top:769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XhMQA&#10;AADbAAAADwAAAGRycy9kb3ducmV2LnhtbESPUUvDMBSF3wf+h3AF31yq4NRu2ShugyEqdLr3S3PX&#10;FJubLsna+u+NIOzxcM75DmexGm0revKhcazgbpqBIK6cbrhW8PW5vX0CESKyxtYxKfihAKvl1WSB&#10;uXYDl9TvYy0ShEOOCkyMXS5lqAxZDFPXESfv6LzFmKSvpfY4JLht5X2WzaTFhtOCwY5eDFXf+7NV&#10;cCxfT1iu3z5C0R/8EDbPpli/K3VzPRZzEJHGeAn/t3dawcMj/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F4TEAAAA2wAAAA8AAAAAAAAAAAAAAAAAmAIAAGRycy9k&#10;b3ducmV2LnhtbFBLBQYAAAAABAAEAPUAAACJAwAAAAA=&#10;" fillcolor="#ff9" stroked="f"/>
                  </v:group>
                </v:group>
                <v:oval id="Oval 56" o:spid="_x0000_s1058" style="position:absolute;left:3324;top:2563;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D9sEA&#10;AADbAAAADwAAAGRycy9kb3ducmV2LnhtbERPW0vDMBR+F/wP4Qi+bekGjtktG2VTEFGhu7wfmrOm&#10;rDmpSWy7f28eBB8/vvt6O9pW9ORD41jBbJqBIK6cbrhWcDq+TpYgQkTW2DomBTcKsN3c360x127g&#10;kvpDrEUK4ZCjAhNjl0sZKkMWw9R1xIm7OG8xJuhrqT0OKdy2cp5lC2mx4dRgsKOdoep6+LEKLuX7&#10;N5b7j69Q9Gc/hJdnU+w/lXp8GIsViEhj/Bf/ud+0gqc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ag/bBAAAA2wAAAA8AAAAAAAAAAAAAAAAAmAIAAGRycy9kb3du&#10;cmV2LnhtbFBLBQYAAAAABAAEAPUAAACGAwAAAAA=&#10;" fillcolor="#ff9" stroked="f"/>
                <v:oval id="Oval 57" o:spid="_x0000_s1059" style="position:absolute;left:2463;top:3428;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mbcQA&#10;AADbAAAADwAAAGRycy9kb3ducmV2LnhtbESPUUvDMBSF3wX/Q7iCby5VmLhu2ShuA5E56HTvl+au&#10;KTY3XRLb+u8XQdjj4ZzzHc5iNdpW9ORD41jB4yQDQVw53XCt4Otz+/ACIkRkja1jUvBLAVbL25sF&#10;5toNXFJ/iLVIEA45KjAxdrmUoTJkMUxcR5y8k/MWY5K+ltrjkOC2lU9Z9iwtNpwWDHb0aqj6PvxY&#10;Bafy/YzlercPRX/0Q9jMTLH+UOr+bizmICKN8Rr+b79pBdMZ/H1JP0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WJm3EAAAA2wAAAA8AAAAAAAAAAAAAAAAAmAIAAGRycy9k&#10;b3ducmV2LnhtbFBLBQYAAAAABAAEAPUAAACJAwAAAAA=&#10;" fillcolor="#ff9" stroked="f"/>
                <v:oval id="Oval 58" o:spid="_x0000_s1060" style="position:absolute;left:2471;top:485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FTcEA&#10;AADbAAAADwAAAGRycy9kb3ducmV2LnhtbERPz2vCMBS+D/wfwhN2m6keZHZGKdPBkE2o2+6P5tmU&#10;NS81ydr63y8HwePH93u9HW0revKhcaxgPstAEFdON1wr+P56e3oGESKyxtYxKbhSgO1m8rDGXLuB&#10;S+pPsRYphEOOCkyMXS5lqAxZDDPXESfu7LzFmKCvpfY4pHDbykWWLaXFhlODwY5eDVW/pz+r4Fwe&#10;LljuPo6h6H/8EPYrU+w+lXqcjsULiEhjvItv7netYJnWpy/p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RU3BAAAA2wAAAA8AAAAAAAAAAAAAAAAAmAIAAGRycy9kb3du&#10;cmV2LnhtbFBLBQYAAAAABAAEAPUAAACGAwAAAAA=&#10;" fillcolor="#ff9" stroked="f"/>
                <v:oval id="Oval 59" o:spid="_x0000_s1061" style="position:absolute;left:2904;top:4154;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zg1sQA&#10;AADbAAAADwAAAGRycy9kb3ducmV2LnhtbESPQWvCQBSE74X+h+UVeqsbe5A2dZVQWyhSC9F6f2Sf&#10;2WD2bbq7TeK/dwXB4zAz3zDz5Whb0ZMPjWMF00kGgrhyuuFawe/u8+kFRIjIGlvHpOBEAZaL+7s5&#10;5toNXFK/jbVIEA45KjAxdrmUoTJkMUxcR5y8g/MWY5K+ltrjkOC2lc9ZNpMWG04LBjt6N1Qdt/9W&#10;waFc/2G5+v4JRb/3Q/h4NcVqo9Tjw1i8gYg0xlv42v7SCmZTuHxJP0Au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M4NbEAAAA2wAAAA8AAAAAAAAAAAAAAAAAmAIAAGRycy9k&#10;b3ducmV2LnhtbFBLBQYAAAAABAAEAPUAAACJAwAAAAA=&#10;" fillcolor="#ff9" stroked="f"/>
                <v:oval id="Oval 60" o:spid="_x0000_s1062" style="position:absolute;left:3333;top:5711;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5+ocQA&#10;AADbAAAADwAAAGRycy9kb3ducmV2LnhtbESPQWvCQBSE74X+h+UVeqsbPUgbXSVoC6XUQqzeH9ln&#10;Nph9m+5uk/Tfu4LQ4zAz3zDL9Whb0ZMPjWMF00kGgrhyuuFaweH77ekZRIjIGlvHpOCPAqxX93dL&#10;zLUbuKR+H2uRIBxyVGBi7HIpQ2XIYpi4jjh5J+ctxiR9LbXHIcFtK2dZNpcWG04LBjvaGKrO+1+r&#10;4FR+/GC5/fwKRX/0Q3h9McV2p9Tjw1gsQEQa43/41n7XCuYzuH5JP0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qHEAAAA2wAAAA8AAAAAAAAAAAAAAAAAmAIAAGRycy9k&#10;b3ducmV2LnhtbFBLBQYAAAAABAAEAPUAAACJAwAAAAA=&#10;" fillcolor="#ff9" stroked="f"/>
                <v:oval id="Oval 61" o:spid="_x0000_s1063" style="position:absolute;left:2051;top:5733;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bOsQA&#10;AADbAAAADwAAAGRycy9kb3ducmV2LnhtbESPUUvDMBSF3wX/Q7iCb1uqg+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2zrEAAAA2wAAAA8AAAAAAAAAAAAAAAAAmAIAAGRycy9k&#10;b3ducmV2LnhtbFBLBQYAAAAABAAEAPUAAACJAwAAAAA=&#10;" fillcolor="#ff9" stroked="f"/>
                <v:oval id="Oval 62" o:spid="_x0000_s1064" style="position:absolute;left:6163;top:4126;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DTsQA&#10;AADbAAAADwAAAGRycy9kb3ducmV2LnhtbESPUUvDMBSF3wX/Q7iCb1uqjO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7Q07EAAAA2wAAAA8AAAAAAAAAAAAAAAAAmAIAAGRycy9k&#10;b3ducmV2LnhtbFBLBQYAAAAABAAEAPUAAACJAwAAAAA=&#10;" fillcolor="#ff9" stroked="f"/>
                <v:oval id="Oval 63" o:spid="_x0000_s1065" style="position:absolute;left:8998;top:2558;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m1cQA&#10;AADbAAAADwAAAGRycy9kb3ducmV2LnhtbESPUUvDMBSF3wX/Q7iCb1uqsOG6ZaO4DUR00OneL81d&#10;U2xuuiS29d8bYeDj4ZzzHc5qM9pW9ORD41jBwzQDQVw53XCt4PNjP3kCESKyxtYxKfihAJv17c0K&#10;c+0GLqk/xlokCIccFZgYu1zKUBmyGKauI07e2XmLMUlfS+1xSHDbyscsm0uLDacFgx09G6q+jt9W&#10;wbl8vWC5fTuEoj/5IewWpti+K3V/NxZLEJHG+B++tl+0gvkM/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35tXEAAAA2wAAAA8AAAAAAAAAAAAAAAAAmAIAAGRycy9k&#10;b3ducmV2LnhtbFBLBQYAAAAABAAEAPUAAACJAwAAAAA=&#10;" fillcolor="#ff9" stroked="f"/>
                <v:oval id="Oval 64" o:spid="_x0000_s1066" style="position:absolute;left:9443;top:415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V4osQA&#10;AADbAAAADwAAAGRycy9kb3ducmV2LnhtbESPQUvDQBSE74L/YXmCN7uxh2BjtyXYCiK2kKr3R/Y1&#10;G8y+jbtrEv99t1DocZiZb5jlerKdGMiH1rGCx1kGgrh2uuVGwdfn68MTiBCRNXaOScE/BVivbm+W&#10;WGg3ckXDITYiQTgUqMDE2BdShtqQxTBzPXHyjs5bjEn6RmqPY4LbTs6zLJcWW04LBnt6MVT/HP6s&#10;gmP1/ovV5mMfyuHbj2G7MOVmp9T93VQ+g4g0xWv40n7TCvIczl/SD5Cr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leKLEAAAA2wAAAA8AAAAAAAAAAAAAAAAAmAIAAGRycy9k&#10;b3ducmV2LnhtbFBLBQYAAAAABAAEAPUAAACJAwAAAAA=&#10;" fillcolor="#ff9" stroked="f"/>
                <v:oval id="Oval 65" o:spid="_x0000_s1067" style="position:absolute;left:9002;top:5715;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OcQA&#10;AADbAAAADwAAAGRycy9kb3ducmV2LnhtbESPQUvDQBSE74L/YXlCb+1GD9Wm3ZZgLYhoIdXeH9nX&#10;bDD7Nu6uSfrvu0LB4zAz3zCrzWhb0ZMPjWMF97MMBHHldMO1gq/P3fQJRIjIGlvHpOBMATbr25sV&#10;5toNXFJ/iLVIEA45KjAxdrmUoTJkMcxcR5y8k/MWY5K+ltrjkOC2lQ9ZNpcWG04LBjt6NlR9H36t&#10;glP59oPl9n0fiv7oh/CyMMX2Q6nJ3VgsQUQa43/42n7VCuaP8Pcl/QC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3TnEAAAA2wAAAA8AAAAAAAAAAAAAAAAAmAIAAGRycy9k&#10;b3ducmV2LnhtbFBLBQYAAAAABAAEAPUAAACJAwAAAAA=&#10;" fillcolor="#ff9" stroked="f"/>
                <v:oval id="Oval 66" o:spid="_x0000_s1068" style="position:absolute;left:2069;top:255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JS8EA&#10;AADbAAAADwAAAGRycy9kb3ducmV2LnhtbERPz2vCMBS+D/wfwhN2m6keZHZGKdPBkE2o2+6P5tmU&#10;NS81ydr63y8HwePH93u9HW0revKhcaxgPstAEFdON1wr+P56e3oGESKyxtYxKbhSgO1m8rDGXLuB&#10;S+pPsRYphEOOCkyMXS5lqAxZDDPXESfu7LzFmKCvpfY4pHDbykWWLaXFhlODwY5eDVW/pz+r4Fwe&#10;LljuPo6h6H/8EPYrU+w+lXqcjsULiEhjvItv7netYJnGpi/p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2SUvBAAAA2wAAAA8AAAAAAAAAAAAAAAAAmAIAAGRycy9kb3du&#10;cmV2LnhtbFBLBQYAAAAABAAEAPUAAACGAwAAAAA=&#10;" fillcolor="#ff9" stroked="f"/>
                <v:oval id="Oval 67" o:spid="_x0000_s1069" style="position:absolute;left:10272;top:571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s0MMA&#10;AADbAAAADwAAAGRycy9kb3ducmV2LnhtbESPQUvDQBSE74L/YXlCb3ajh2JjNyVYBSkqpLX3R/Yl&#10;G5p9G3fXJP57VxB6HGbmG2aznW0vRvKhc6zgbpmBIK6d7rhV8Hl8uX0AESKyxt4xKfihANvi+mqD&#10;uXYTVzQeYisShEOOCkyMQy5lqA1ZDEs3ECevcd5iTNK3UnucEtz28j7LVtJix2nB4EBPhurz4dsq&#10;aKr9F1a7t49Qjic/hee1KXfvSi1u5vIRRKQ5XsL/7VetYLWGvy/p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rs0MMAAADbAAAADwAAAAAAAAAAAAAAAACYAgAAZHJzL2Rv&#10;d25yZXYueG1sUEsFBgAAAAAEAAQA9QAAAIgDAAAAAA==&#10;" fillcolor="#ff9" stroked="f"/>
                <v:oval id="Oval 68" o:spid="_x0000_s1070" style="position:absolute;left:10270;top:2567;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TkMEA&#10;AADbAAAADwAAAGRycy9kb3ducmV2LnhtbERPW0vDMBR+F/wP4Qi+ben24Ga3bJRNQUSF7vJ+aM6a&#10;suakJrHt/r15EHz8+O7r7Whb0ZMPjWMFs2kGgrhyuuFawen4OlmCCBFZY+uYFNwowHZzf7fGXLuB&#10;S+oPsRYphEOOCkyMXS5lqAxZDFPXESfu4rzFmKCvpfY4pHDbynmWPUmLDacGgx3tDFXXw49VcCnf&#10;v7Hcf3yFoj/7Ibw8m2L/qdTjw1isQEQa47/4z/2mFS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05DBAAAA2wAAAA8AAAAAAAAAAAAAAAAAmAIAAGRycy9kb3du&#10;cmV2LnhtbFBLBQYAAAAABAAEAPUAAACGAwAAAAA=&#10;" fillcolor="#ff9" stroked="f"/>
                <v:oval id="Oval 69" o:spid="_x0000_s1071" style="position:absolute;left:9862;top:3450;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2C8QA&#10;AADbAAAADwAAAGRycy9kb3ducmV2LnhtbESPQUvDQBSE74L/YXlCb3bTHqqm3ZZgFUSqkGrvj+xr&#10;Nph9m+6uSfrvuwXB4zAz3zCrzWhb0ZMPjWMFs2kGgrhyuuFawffX6/0jiBCRNbaOScGZAmzWtzcr&#10;zLUbuKR+H2uRIBxyVGBi7HIpQ2XIYpi6jjh5R+ctxiR9LbXHIcFtK+dZtpAWG04LBjt6NlT97H+t&#10;gmP5fsJyu/sMRX/wQ3h5MsX2Q6nJ3VgsQUQa43/4r/2mFTzM4Pol/QC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dgvEAAAA2wAAAA8AAAAAAAAAAAAAAAAAmAIAAGRycy9k&#10;b3ducmV2LnhtbFBLBQYAAAAABAAEAPUAAACJAwAAAAA=&#10;" fillcolor="#ff9" stroked="f"/>
                <v:oval id="Oval 70" o:spid="_x0000_s1072" style="position:absolute;left:9849;top:4862;width:109;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ofMQA&#10;AADbAAAADwAAAGRycy9kb3ducmV2LnhtbESPQUvDQBSE74L/YXmCt3ZjD2rTbkuwLYhoIdXeH9nX&#10;bDD7Nu6uSfrvu0LB4zAz3zDL9Whb0ZMPjWMFD9MMBHHldMO1gq/P3eQZRIjIGlvHpOBMAdar25sl&#10;5toNXFJ/iLVIEA45KjAxdrmUoTJkMUxdR5y8k/MWY5K+ltrjkOC2lbMse5QWG04LBjt6MVR9H36t&#10;glP59oPl5n0fiv7oh7Cdm2LzodT93VgsQEQa43/42n7VCp5m8Pcl/Q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H6HzEAAAA2wAAAA8AAAAAAAAAAAAAAAAAmAIAAGRycy9k&#10;b3ducmV2LnhtbFBLBQYAAAAABAAEAPUAAACJAwAAAAA=&#10;" fillcolor="#ff9" stroked="f"/>
              </v:group>
            </w:pict>
          </mc:Fallback>
        </mc:AlternateContent>
      </w:r>
    </w:p>
    <w:p w:rsidR="00052653" w:rsidRDefault="00052653" w:rsidP="00052653">
      <w:pPr>
        <w:spacing w:before="0" w:line="240" w:lineRule="auto"/>
      </w:pPr>
      <w:r>
        <w:br w:type="page"/>
      </w:r>
    </w:p>
    <w:p w:rsidR="00052653" w:rsidRDefault="00052653" w:rsidP="00052653">
      <w:pPr>
        <w:pStyle w:val="Heading1"/>
        <w:ind w:left="0" w:right="-1"/>
      </w:pPr>
      <w:r>
        <w:rPr>
          <w:noProof/>
          <w:lang w:eastAsia="en-GB"/>
        </w:rPr>
        <w:lastRenderedPageBreak/>
        <mc:AlternateContent>
          <mc:Choice Requires="wpg">
            <w:drawing>
              <wp:anchor distT="0" distB="0" distL="114300" distR="114300" simplePos="0" relativeHeight="251660288" behindDoc="1" locked="0" layoutInCell="1" allowOverlap="1" wp14:anchorId="149DBB70" wp14:editId="022C7941">
                <wp:simplePos x="0" y="0"/>
                <wp:positionH relativeFrom="column">
                  <wp:posOffset>-20955</wp:posOffset>
                </wp:positionH>
                <wp:positionV relativeFrom="paragraph">
                  <wp:posOffset>258445</wp:posOffset>
                </wp:positionV>
                <wp:extent cx="5763260" cy="4062730"/>
                <wp:effectExtent l="0" t="0" r="8890" b="0"/>
                <wp:wrapTight wrapText="bothSides">
                  <wp:wrapPolygon edited="0">
                    <wp:start x="1856" y="0"/>
                    <wp:lineTo x="0" y="304"/>
                    <wp:lineTo x="0" y="21472"/>
                    <wp:lineTo x="21562" y="21472"/>
                    <wp:lineTo x="21562" y="304"/>
                    <wp:lineTo x="19349" y="0"/>
                    <wp:lineTo x="1856" y="0"/>
                  </wp:wrapPolygon>
                </wp:wrapTight>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4062730"/>
                          <a:chOff x="1074" y="1525"/>
                          <a:chExt cx="8954" cy="5225"/>
                        </a:xfrm>
                      </wpg:grpSpPr>
                      <pic:pic xmlns:pic="http://schemas.openxmlformats.org/drawingml/2006/picture">
                        <pic:nvPicPr>
                          <pic:cNvPr id="74" name="Picture 72" descr="allAttemptCoordinates_F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74" y="1612"/>
                            <a:ext cx="8954" cy="5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5" name="Group 73"/>
                        <wpg:cNvGrpSpPr>
                          <a:grpSpLocks/>
                        </wpg:cNvGrpSpPr>
                        <wpg:grpSpPr bwMode="auto">
                          <a:xfrm>
                            <a:off x="6150" y="3780"/>
                            <a:ext cx="780" cy="345"/>
                            <a:chOff x="6030" y="2700"/>
                            <a:chExt cx="780" cy="345"/>
                          </a:xfrm>
                        </wpg:grpSpPr>
                        <wps:wsp>
                          <wps:cNvPr id="76" name="Rectangle 74"/>
                          <wps:cNvSpPr>
                            <a:spLocks noChangeArrowheads="1"/>
                          </wps:cNvSpPr>
                          <wps:spPr bwMode="auto">
                            <a:xfrm>
                              <a:off x="6110" y="27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75"/>
                          <wps:cNvSpPr txBox="1">
                            <a:spLocks noChangeArrowheads="1"/>
                          </wps:cNvSpPr>
                          <wps:spPr bwMode="auto">
                            <a:xfrm>
                              <a:off x="6030" y="270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wps:txbx>
                          <wps:bodyPr rot="0" vert="horz" wrap="square" lIns="91440" tIns="45720" rIns="91440" bIns="45720" anchor="t" anchorCtr="0" upright="1">
                            <a:noAutofit/>
                          </wps:bodyPr>
                        </wps:wsp>
                      </wpg:grpSp>
                      <wpg:grpSp>
                        <wpg:cNvPr id="78" name="Group 76"/>
                        <wpg:cNvGrpSpPr>
                          <a:grpSpLocks/>
                        </wpg:cNvGrpSpPr>
                        <wpg:grpSpPr bwMode="auto">
                          <a:xfrm>
                            <a:off x="1730" y="2995"/>
                            <a:ext cx="780" cy="345"/>
                            <a:chOff x="1700" y="3355"/>
                            <a:chExt cx="780" cy="345"/>
                          </a:xfrm>
                        </wpg:grpSpPr>
                        <wps:wsp>
                          <wps:cNvPr id="79" name="Rectangle 77"/>
                          <wps:cNvSpPr>
                            <a:spLocks noChangeArrowheads="1"/>
                          </wps:cNvSpPr>
                          <wps:spPr bwMode="auto">
                            <a:xfrm>
                              <a:off x="1790" y="343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78"/>
                          <wps:cNvSpPr txBox="1">
                            <a:spLocks noChangeArrowheads="1"/>
                          </wps:cNvSpPr>
                          <wps:spPr bwMode="auto">
                            <a:xfrm>
                              <a:off x="1700" y="335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1" name="Group 79"/>
                        <wpg:cNvGrpSpPr>
                          <a:grpSpLocks/>
                        </wpg:cNvGrpSpPr>
                        <wpg:grpSpPr bwMode="auto">
                          <a:xfrm>
                            <a:off x="8388" y="2987"/>
                            <a:ext cx="780" cy="345"/>
                            <a:chOff x="8662" y="2715"/>
                            <a:chExt cx="780" cy="345"/>
                          </a:xfrm>
                        </wpg:grpSpPr>
                        <wps:wsp>
                          <wps:cNvPr id="82" name="Rectangle 80"/>
                          <wps:cNvSpPr>
                            <a:spLocks noChangeArrowheads="1"/>
                          </wps:cNvSpPr>
                          <wps:spPr bwMode="auto">
                            <a:xfrm>
                              <a:off x="8764" y="280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81"/>
                          <wps:cNvSpPr txBox="1">
                            <a:spLocks noChangeArrowheads="1"/>
                          </wps:cNvSpPr>
                          <wps:spPr bwMode="auto">
                            <a:xfrm>
                              <a:off x="8662" y="2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4" name="Group 82"/>
                        <wpg:cNvGrpSpPr>
                          <a:grpSpLocks/>
                        </wpg:cNvGrpSpPr>
                        <wpg:grpSpPr bwMode="auto">
                          <a:xfrm>
                            <a:off x="7098" y="3253"/>
                            <a:ext cx="780" cy="345"/>
                            <a:chOff x="7558" y="3583"/>
                            <a:chExt cx="780" cy="345"/>
                          </a:xfrm>
                        </wpg:grpSpPr>
                        <wps:wsp>
                          <wps:cNvPr id="85" name="Rectangle 83"/>
                          <wps:cNvSpPr>
                            <a:spLocks noChangeArrowheads="1"/>
                          </wps:cNvSpPr>
                          <wps:spPr bwMode="auto">
                            <a:xfrm>
                              <a:off x="7650" y="36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84"/>
                          <wps:cNvSpPr txBox="1">
                            <a:spLocks noChangeArrowheads="1"/>
                          </wps:cNvSpPr>
                          <wps:spPr bwMode="auto">
                            <a:xfrm>
                              <a:off x="7558" y="3583"/>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wps:txbx>
                          <wps:bodyPr rot="0" vert="horz" wrap="square" lIns="91440" tIns="45720" rIns="91440" bIns="45720" anchor="t" anchorCtr="0" upright="1">
                            <a:noAutofit/>
                          </wps:bodyPr>
                        </wps:wsp>
                      </wpg:grpSp>
                      <wpg:grpSp>
                        <wpg:cNvPr id="87" name="Group 85"/>
                        <wpg:cNvGrpSpPr>
                          <a:grpSpLocks/>
                        </wpg:cNvGrpSpPr>
                        <wpg:grpSpPr bwMode="auto">
                          <a:xfrm>
                            <a:off x="8387" y="2352"/>
                            <a:ext cx="780" cy="345"/>
                            <a:chOff x="9094" y="2556"/>
                            <a:chExt cx="780" cy="345"/>
                          </a:xfrm>
                        </wpg:grpSpPr>
                        <wps:wsp>
                          <wps:cNvPr id="88" name="Rectangle 86"/>
                          <wps:cNvSpPr>
                            <a:spLocks noChangeArrowheads="1"/>
                          </wps:cNvSpPr>
                          <wps:spPr bwMode="auto">
                            <a:xfrm>
                              <a:off x="9184" y="2632"/>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Text Box 87"/>
                          <wps:cNvSpPr txBox="1">
                            <a:spLocks noChangeArrowheads="1"/>
                          </wps:cNvSpPr>
                          <wps:spPr bwMode="auto">
                            <a:xfrm>
                              <a:off x="9094" y="2556"/>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0" name="Group 88"/>
                        <wpg:cNvGrpSpPr>
                          <a:grpSpLocks/>
                        </wpg:cNvGrpSpPr>
                        <wpg:grpSpPr bwMode="auto">
                          <a:xfrm>
                            <a:off x="1750" y="2345"/>
                            <a:ext cx="780" cy="345"/>
                            <a:chOff x="2390" y="2125"/>
                            <a:chExt cx="780" cy="345"/>
                          </a:xfrm>
                        </wpg:grpSpPr>
                        <wps:wsp>
                          <wps:cNvPr id="91" name="Rectangle 89"/>
                          <wps:cNvSpPr>
                            <a:spLocks noChangeArrowheads="1"/>
                          </wps:cNvSpPr>
                          <wps:spPr bwMode="auto">
                            <a:xfrm>
                              <a:off x="2460" y="21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90"/>
                          <wps:cNvSpPr txBox="1">
                            <a:spLocks noChangeArrowheads="1"/>
                          </wps:cNvSpPr>
                          <wps:spPr bwMode="auto">
                            <a:xfrm>
                              <a:off x="2390" y="212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3" name="Group 91"/>
                        <wpg:cNvGrpSpPr>
                          <a:grpSpLocks/>
                        </wpg:cNvGrpSpPr>
                        <wpg:grpSpPr bwMode="auto">
                          <a:xfrm>
                            <a:off x="8410" y="1525"/>
                            <a:ext cx="780" cy="345"/>
                            <a:chOff x="7950" y="1715"/>
                            <a:chExt cx="780" cy="345"/>
                          </a:xfrm>
                        </wpg:grpSpPr>
                        <wps:wsp>
                          <wps:cNvPr id="94" name="Rectangle 92"/>
                          <wps:cNvSpPr>
                            <a:spLocks noChangeArrowheads="1"/>
                          </wps:cNvSpPr>
                          <wps:spPr bwMode="auto">
                            <a:xfrm>
                              <a:off x="8010" y="17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Text Box 93"/>
                          <wps:cNvSpPr txBox="1">
                            <a:spLocks noChangeArrowheads="1"/>
                          </wps:cNvSpPr>
                          <wps:spPr bwMode="auto">
                            <a:xfrm>
                              <a:off x="7950" y="1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96" name="Group 94"/>
                        <wpg:cNvGrpSpPr>
                          <a:grpSpLocks/>
                        </wpg:cNvGrpSpPr>
                        <wpg:grpSpPr bwMode="auto">
                          <a:xfrm>
                            <a:off x="1755" y="5100"/>
                            <a:ext cx="780" cy="405"/>
                            <a:chOff x="2910" y="5580"/>
                            <a:chExt cx="780" cy="405"/>
                          </a:xfrm>
                        </wpg:grpSpPr>
                        <wps:wsp>
                          <wps:cNvPr id="97" name="Rectangle 95"/>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Text Box 96"/>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59.3</w:t>
                                </w:r>
                              </w:p>
                            </w:txbxContent>
                          </wps:txbx>
                          <wps:bodyPr rot="0" vert="horz" wrap="square" lIns="91440" tIns="45720" rIns="91440" bIns="45720" anchor="t" anchorCtr="0" upright="1">
                            <a:noAutofit/>
                          </wps:bodyPr>
                        </wps:wsp>
                      </wpg:grpSp>
                      <wpg:grpSp>
                        <wpg:cNvPr id="99" name="Group 97"/>
                        <wpg:cNvGrpSpPr>
                          <a:grpSpLocks/>
                        </wpg:cNvGrpSpPr>
                        <wpg:grpSpPr bwMode="auto">
                          <a:xfrm>
                            <a:off x="3075" y="5090"/>
                            <a:ext cx="780" cy="405"/>
                            <a:chOff x="2910" y="5580"/>
                            <a:chExt cx="780" cy="405"/>
                          </a:xfrm>
                        </wpg:grpSpPr>
                        <wps:wsp>
                          <wps:cNvPr id="100" name="Rectangle 98"/>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99"/>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55.8</w:t>
                                </w:r>
                              </w:p>
                            </w:txbxContent>
                          </wps:txbx>
                          <wps:bodyPr rot="0" vert="horz" wrap="square" lIns="91440" tIns="45720" rIns="91440" bIns="45720" anchor="t" anchorCtr="0" upright="1">
                            <a:noAutofit/>
                          </wps:bodyPr>
                        </wps:wsp>
                      </wpg:grpSp>
                      <wpg:grpSp>
                        <wpg:cNvPr id="102" name="Group 100"/>
                        <wpg:cNvGrpSpPr>
                          <a:grpSpLocks/>
                        </wpg:cNvGrpSpPr>
                        <wpg:grpSpPr bwMode="auto">
                          <a:xfrm>
                            <a:off x="4575" y="5100"/>
                            <a:ext cx="780" cy="405"/>
                            <a:chOff x="2910" y="5580"/>
                            <a:chExt cx="780" cy="405"/>
                          </a:xfrm>
                        </wpg:grpSpPr>
                        <wps:wsp>
                          <wps:cNvPr id="103" name="Rectangle 101"/>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Text Box 102"/>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51.8</w:t>
                                </w:r>
                              </w:p>
                            </w:txbxContent>
                          </wps:txbx>
                          <wps:bodyPr rot="0" vert="horz" wrap="square" lIns="91440" tIns="45720" rIns="91440" bIns="45720" anchor="t" anchorCtr="0" upright="1">
                            <a:noAutofit/>
                          </wps:bodyPr>
                        </wps:wsp>
                      </wpg:grpSp>
                      <wpg:grpSp>
                        <wpg:cNvPr id="105" name="Group 103"/>
                        <wpg:cNvGrpSpPr>
                          <a:grpSpLocks/>
                        </wpg:cNvGrpSpPr>
                        <wpg:grpSpPr bwMode="auto">
                          <a:xfrm>
                            <a:off x="5610" y="5095"/>
                            <a:ext cx="780" cy="405"/>
                            <a:chOff x="2910" y="5580"/>
                            <a:chExt cx="780" cy="405"/>
                          </a:xfrm>
                        </wpg:grpSpPr>
                        <wps:wsp>
                          <wps:cNvPr id="106" name="Rectangle 104"/>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Text Box 105"/>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48.2</w:t>
                                </w:r>
                              </w:p>
                            </w:txbxContent>
                          </wps:txbx>
                          <wps:bodyPr rot="0" vert="horz" wrap="square" lIns="91440" tIns="45720" rIns="91440" bIns="45720" anchor="t" anchorCtr="0" upright="1">
                            <a:noAutofit/>
                          </wps:bodyPr>
                        </wps:wsp>
                      </wpg:grpSp>
                      <wpg:grpSp>
                        <wpg:cNvPr id="108" name="Group 106"/>
                        <wpg:cNvGrpSpPr>
                          <a:grpSpLocks/>
                        </wpg:cNvGrpSpPr>
                        <wpg:grpSpPr bwMode="auto">
                          <a:xfrm>
                            <a:off x="6390" y="5105"/>
                            <a:ext cx="780" cy="405"/>
                            <a:chOff x="2910" y="5580"/>
                            <a:chExt cx="780" cy="405"/>
                          </a:xfrm>
                        </wpg:grpSpPr>
                        <wps:wsp>
                          <wps:cNvPr id="109" name="Rectangle 107"/>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108"/>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45.2</w:t>
                                </w:r>
                              </w:p>
                            </w:txbxContent>
                          </wps:txbx>
                          <wps:bodyPr rot="0" vert="horz" wrap="square" lIns="91440" tIns="45720" rIns="91440" bIns="45720" anchor="t" anchorCtr="0" upright="1">
                            <a:noAutofit/>
                          </wps:bodyPr>
                        </wps:wsp>
                      </wpg:grpSp>
                      <wpg:grpSp>
                        <wpg:cNvPr id="111" name="Group 109"/>
                        <wpg:cNvGrpSpPr>
                          <a:grpSpLocks/>
                        </wpg:cNvGrpSpPr>
                        <wpg:grpSpPr bwMode="auto">
                          <a:xfrm>
                            <a:off x="7077" y="5105"/>
                            <a:ext cx="780" cy="405"/>
                            <a:chOff x="2910" y="5580"/>
                            <a:chExt cx="780" cy="405"/>
                          </a:xfrm>
                        </wpg:grpSpPr>
                        <wps:wsp>
                          <wps:cNvPr id="112" name="Rectangle 110"/>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Text Box 111"/>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44.2</w:t>
                                </w:r>
                              </w:p>
                            </w:txbxContent>
                          </wps:txbx>
                          <wps:bodyPr rot="0" vert="horz" wrap="square" lIns="91440" tIns="45720" rIns="91440" bIns="45720" anchor="t" anchorCtr="0" upright="1">
                            <a:noAutofit/>
                          </wps:bodyPr>
                        </wps:wsp>
                      </wpg:grpSp>
                      <wpg:grpSp>
                        <wpg:cNvPr id="114" name="Group 112"/>
                        <wpg:cNvGrpSpPr>
                          <a:grpSpLocks/>
                        </wpg:cNvGrpSpPr>
                        <wpg:grpSpPr bwMode="auto">
                          <a:xfrm>
                            <a:off x="8391" y="5105"/>
                            <a:ext cx="780" cy="405"/>
                            <a:chOff x="2910" y="5580"/>
                            <a:chExt cx="780" cy="405"/>
                          </a:xfrm>
                        </wpg:grpSpPr>
                        <wps:wsp>
                          <wps:cNvPr id="115" name="Rectangle 113"/>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Text Box 114"/>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40.7</w:t>
                                </w:r>
                              </w:p>
                            </w:txbxContent>
                          </wps:txbx>
                          <wps:bodyPr rot="0" vert="horz" wrap="square" lIns="91440" tIns="45720" rIns="91440" bIns="45720" anchor="t" anchorCtr="0" upright="1">
                            <a:noAutofit/>
                          </wps:bodyPr>
                        </wps:wsp>
                      </wpg:grpSp>
                      <wpg:grpSp>
                        <wpg:cNvPr id="117" name="Group 115"/>
                        <wpg:cNvGrpSpPr>
                          <a:grpSpLocks/>
                        </wpg:cNvGrpSpPr>
                        <wpg:grpSpPr bwMode="auto">
                          <a:xfrm>
                            <a:off x="3770" y="5090"/>
                            <a:ext cx="780" cy="405"/>
                            <a:chOff x="2910" y="5580"/>
                            <a:chExt cx="780" cy="405"/>
                          </a:xfrm>
                        </wpg:grpSpPr>
                        <wps:wsp>
                          <wps:cNvPr id="118" name="Rectangle 116"/>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17"/>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54.8</w:t>
                                </w:r>
                              </w:p>
                            </w:txbxContent>
                          </wps:txbx>
                          <wps:bodyPr rot="0" vert="horz" wrap="square" lIns="91440" tIns="45720" rIns="91440" bIns="45720" anchor="t" anchorCtr="0" upright="1">
                            <a:noAutofit/>
                          </wps:bodyPr>
                        </wps:wsp>
                      </wpg:grpSp>
                      <wpg:grpSp>
                        <wpg:cNvPr id="120" name="Group 118"/>
                        <wpg:cNvGrpSpPr>
                          <a:grpSpLocks/>
                        </wpg:cNvGrpSpPr>
                        <wpg:grpSpPr bwMode="auto">
                          <a:xfrm>
                            <a:off x="1770" y="1530"/>
                            <a:ext cx="780" cy="345"/>
                            <a:chOff x="2610" y="1880"/>
                            <a:chExt cx="780" cy="345"/>
                          </a:xfrm>
                        </wpg:grpSpPr>
                        <wps:wsp>
                          <wps:cNvPr id="121" name="Rectangle 119"/>
                          <wps:cNvSpPr>
                            <a:spLocks noChangeArrowheads="1"/>
                          </wps:cNvSpPr>
                          <wps:spPr bwMode="auto">
                            <a:xfrm>
                              <a:off x="2670" y="196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Text Box 120"/>
                          <wps:cNvSpPr txBox="1">
                            <a:spLocks noChangeArrowheads="1"/>
                          </wps:cNvSpPr>
                          <wps:spPr bwMode="auto">
                            <a:xfrm>
                              <a:off x="2610" y="188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123" name="Group 121"/>
                        <wpg:cNvGrpSpPr>
                          <a:grpSpLocks/>
                        </wpg:cNvGrpSpPr>
                        <wpg:grpSpPr bwMode="auto">
                          <a:xfrm>
                            <a:off x="7100" y="2935"/>
                            <a:ext cx="780" cy="345"/>
                            <a:chOff x="7040" y="2485"/>
                            <a:chExt cx="780" cy="345"/>
                          </a:xfrm>
                        </wpg:grpSpPr>
                        <wps:wsp>
                          <wps:cNvPr id="124" name="Rectangle 122"/>
                          <wps:cNvSpPr>
                            <a:spLocks noChangeArrowheads="1"/>
                          </wps:cNvSpPr>
                          <wps:spPr bwMode="auto">
                            <a:xfrm>
                              <a:off x="7130" y="256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Text Box 123"/>
                          <wps:cNvSpPr txBox="1">
                            <a:spLocks noChangeArrowheads="1"/>
                          </wps:cNvSpPr>
                          <wps:spPr bwMode="auto">
                            <a:xfrm>
                              <a:off x="7040" y="248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3" o:spid="_x0000_s1073" style="position:absolute;margin-left:-1.65pt;margin-top:20.35pt;width:453.8pt;height:319.9pt;z-index:-251656192" coordorigin="1074,1525" coordsize="895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">
                <v:shape id="Picture 72" o:spid="_x0000_s1074" type="#_x0000_t75" alt="allAttemptCoordinates_F21" style="position:absolute;left:1074;top:1612;width:8954;height:5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JMrCAAAA2wAAAA8AAABkcnMvZG93bnJldi54bWxEj09rAjEUxO8Fv0N4grdutipaV6NUodCr&#10;f6DXx+a5uzR52W6iG/vpG0HwOMzMb5jVJlojrtT5xrGCtywHQVw63XCl4HT8fH0H4QOyRuOYFNzI&#10;w2Y9eFlhoV3Pe7oeQiUShH2BCuoQ2kJKX9Zk0WeuJU7e2XUWQ5JdJXWHfYJbI8d5PpMWG04LNba0&#10;q6n8OVysAiu9+fu9NHHcRxMX2wVP+sm3UqNh/FiCCBTDM/xof2kF8yncv6Qf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ISTKwgAAANsAAAAPAAAAAAAAAAAAAAAAAJ8C&#10;AABkcnMvZG93bnJldi54bWxQSwUGAAAAAAQABAD3AAAAjgMAAAAA&#10;">
                  <v:imagedata r:id="rId23" o:title="allAttemptCoordinates_F21"/>
                </v:shape>
                <v:group id="_x0000_s1075" style="position:absolute;left:6150;top:3780;width:780;height:345" coordorigin="6030,2700"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4" o:spid="_x0000_s1076" style="position:absolute;left:6110;top:277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AIcMA&#10;AADbAAAADwAAAGRycy9kb3ducmV2LnhtbESPQYvCMBSE78L+h/AWvGnqHqp0jSKCuIsHtQp7fTbP&#10;tti8lCbb1n9vBMHjMDPfMPNlbyrRUuNKywom4wgEcWZ1ybmC82kzmoFwHlljZZkU3MnBcvExmGOi&#10;bcdHalOfiwBhl6CCwvs6kdJlBRl0Y1sTB+9qG4M+yCaXusEuwE0lv6IolgZLDgsF1rQuKLul/0ZB&#10;1dfpZP37d9Pkrvvt/bKj7rBTavjZr75BeOr9O/xq/2gF0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AIcMAAADbAAAADwAAAAAAAAAAAAAAAACYAgAAZHJzL2Rv&#10;d25yZXYueG1sUEsFBgAAAAAEAAQA9QAAAIgDAAAAAA==&#10;" fillcolor="#0cf" stroked="f"/>
                  <v:shape id="Text Box 75" o:spid="_x0000_s1077" type="#_x0000_t202" style="position:absolute;left:6030;top:2700;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v:textbox>
                  </v:shape>
                </v:group>
                <v:group id="Group 76" o:spid="_x0000_s1078" style="position:absolute;left:1730;top:2995;width:780;height:345" coordorigin="1700,335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77" o:spid="_x0000_s1079" style="position:absolute;left:1790;top:343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U8IA&#10;AADbAAAADwAAAGRycy9kb3ducmV2LnhtbESPQYvCMBSE7wv+h/AEb2uqB12rUUQQFQ+uVfD6bJ5t&#10;sXkpTbT13xthYY/DzHzDzBatKcWTaldYVjDoRyCIU6sLzhScT+vvHxDOI2ssLZOCFzlYzDtfM4y1&#10;bfhIz8RnIkDYxagg976KpXRpTgZd31bEwbvZ2qAPss6krrEJcFPKYRSNpMGCw0KOFa1ySu/Jwygo&#10;2yoZrHaXuyZ3O2xe1z01v3ulet12OQXhqfX/4b/2VisYT+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tRTwgAAANsAAAAPAAAAAAAAAAAAAAAAAJgCAABkcnMvZG93&#10;bnJldi54bWxQSwUGAAAAAAQABAD1AAAAhwMAAAAA&#10;" fillcolor="#0cf" stroked="f"/>
                  <v:shape id="Text Box 78" o:spid="_x0000_s1080" type="#_x0000_t202" style="position:absolute;left:1700;top:335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79" o:spid="_x0000_s1081" style="position:absolute;left:8388;top:2987;width:780;height:345" coordorigin="8662,271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0" o:spid="_x0000_s1082" style="position:absolute;left:8764;top:280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2BcQA&#10;AADbAAAADwAAAGRycy9kb3ducmV2LnhtbESPzWrDMBCE74W8g9hCb42cHIJxophiKGnIoYlbyHVr&#10;rX+wtTKWGttvHxUKOQ4z8w2zSyfTiRsNrrGsYLWMQBAXVjdcKfj+en+NQTiPrLGzTApmcpDuF087&#10;TLQd+UK33FciQNglqKD2vk+kdEVNBt3S9sTBK+1g0Ac5VFIPOAa46eQ6ijbSYMNhocaespqKNv81&#10;Crqpz1fZ8dpqcuXnYf450Xg+KfXyPL1tQXia/CP83/7QCuI1/H0JP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XNgXEAAAA2wAAAA8AAAAAAAAAAAAAAAAAmAIAAGRycy9k&#10;b3ducmV2LnhtbFBLBQYAAAAABAAEAPUAAACJAwAAAAA=&#10;" fillcolor="#0cf" stroked="f"/>
                  <v:shape id="Text Box 81" o:spid="_x0000_s1083" type="#_x0000_t202" style="position:absolute;left:8662;top:271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82" o:spid="_x0000_s1084" style="position:absolute;left:7098;top:3253;width:780;height:345" coordorigin="7558,3583"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3" o:spid="_x0000_s1085" style="position:absolute;left:7650;top:367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uccMA&#10;AADbAAAADwAAAGRycy9kb3ducmV2LnhtbESPQWvCQBSE74X+h+UVvNWNghJS1yCCqHhoTQu9PrPP&#10;JCT7NmRXk/z7rlDwOMzMN8wqHUwj7tS5yrKC2TQCQZxbXXGh4Od79x6DcB5ZY2OZFIzkIF2/vqww&#10;0bbnM90zX4gAYZeggtL7NpHS5SUZdFPbEgfvajuDPsiukLrDPsBNI+dRtJQGKw4LJba0LSmvs5tR&#10;0AxtNtsef2tN7vq5Hy8n6r9OSk3ehs0HCE+Df4b/2wetIF7A40v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6uccMAAADbAAAADwAAAAAAAAAAAAAAAACYAgAAZHJzL2Rv&#10;d25yZXYueG1sUEsFBgAAAAAEAAQA9QAAAIgDAAAAAA==&#10;" fillcolor="#0cf" stroked="f"/>
                  <v:shape id="Text Box 84" o:spid="_x0000_s1086" type="#_x0000_t202" style="position:absolute;left:7558;top:3583;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v:textbox>
                  </v:shape>
                </v:group>
                <v:group id="Group 85" o:spid="_x0000_s1087" style="position:absolute;left:8387;top:2352;width:780;height:345" coordorigin="9094,2556"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6" o:spid="_x0000_s1088" style="position:absolute;left:9184;top:2632;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8B77wA&#10;AADbAAAADwAAAGRycy9kb3ducmV2LnhtbERPvQrCMBDeBd8hnOCmqQ4i1SgiiIqDWgXXsznbYnMp&#10;TbT17c0gOH58//Nla0rxptoVlhWMhhEI4tTqgjMF18tmMAXhPLLG0jIp+JCD5aLbmWOsbcNneic+&#10;EyGEXYwKcu+rWEqX5mTQDW1FHLiHrQ36AOtM6hqbEG5KOY6iiTRYcGjIsaJ1TukzeRkFZVslo/X+&#10;9tTkHsft536g5nRQqt9rVzMQnlr/F//cO61gGsa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jfwHvvAAAANsAAAAPAAAAAAAAAAAAAAAAAJgCAABkcnMvZG93bnJldi54&#10;bWxQSwUGAAAAAAQABAD1AAAAgQMAAAAA&#10;" fillcolor="#0cf" stroked="f"/>
                  <v:shape id="Text Box 87" o:spid="_x0000_s1089" type="#_x0000_t202" style="position:absolute;left:9094;top:2556;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88" o:spid="_x0000_s1090" style="position:absolute;left:1750;top:2345;width:780;height:345" coordorigin="2390,212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89" o:spid="_x0000_s1091" style="position:absolute;left:2460;top:219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r8QA&#10;AADbAAAADwAAAGRycy9kb3ducmV2LnhtbESPT2vCQBTE7wW/w/KE3uomPZQ2ZhUJSFs81EbB6zP7&#10;8odk34bs1sRv3xUEj8PM/IZJ15PpxIUG11hWEC8iEMSF1Q1XCo6H7cs7COeRNXaWScGVHKxXs6cU&#10;E21H/qVL7isRIOwSVFB73ydSuqImg25he+LglXYw6IMcKqkHHAPcdPI1it6kwYbDQo09ZTUVbf5n&#10;FHRTn8fZ96nV5Mqfz+t5R+N+p9TzfNosQXia/CN8b39pBR8x3L6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cPq/EAAAA2wAAAA8AAAAAAAAAAAAAAAAAmAIAAGRycy9k&#10;b3ducmV2LnhtbFBLBQYAAAAABAAEAPUAAACJAwAAAAA=&#10;" fillcolor="#0cf" stroked="f"/>
                  <v:shape id="Text Box 90" o:spid="_x0000_s1092" type="#_x0000_t202" style="position:absolute;left:2390;top:212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91" o:spid="_x0000_s1093" style="position:absolute;left:8410;top:1525;width:780;height:345" coordorigin="7950,171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92" o:spid="_x0000_s1094" style="position:absolute;left:8010;top:179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N8IA&#10;AADbAAAADwAAAGRycy9kb3ducmV2LnhtbESPQYvCMBSE7wv+h/AEb2uqiKzVKCKIigfXKnh9Ns+2&#10;2LyUJtr6742wsMdhZr5hZovWlOJJtSssKxj0IxDEqdUFZwrOp/X3DwjnkTWWlknBixws5p2vGcba&#10;NnykZ+IzESDsYlSQe1/FUro0J4Oubyvi4N1sbdAHWWdS19gEuCnlMIrG0mDBYSHHilY5pffkYRSU&#10;bZUMVrvLXZO7HTav656a371SvW67nILw1Pr/8F97qxVMRvD5En6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503wgAAANsAAAAPAAAAAAAAAAAAAAAAAJgCAABkcnMvZG93&#10;bnJldi54bWxQSwUGAAAAAAQABAD1AAAAhwMAAAAA&#10;" fillcolor="#0cf" stroked="f"/>
                  <v:shape id="Text Box 93" o:spid="_x0000_s1095" type="#_x0000_t202" style="position:absolute;left:7950;top:171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94" o:spid="_x0000_s1096" style="position:absolute;left:1755;top:510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95" o:spid="_x0000_s1097"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9j8UA&#10;AADbAAAADwAAAGRycy9kb3ducmV2LnhtbESPT2sCMRTE7wW/Q3iCt5ooxbZbo4hSkXqQ2vb+SF53&#10;t928rJvsn357Uyj0OMzMb5jlenCV6KgJpWcNs6kCQWy8LTnX8P72fPsAIkRki5Vn0vBDAdar0c0S&#10;M+t7fqXuHHORIBwy1FDEWGdSBlOQwzD1NXHyPn3jMCbZ5NI22Ce4q+RcqYV0WHJaKLCmbUHm+9w6&#10;DUq9mH331Zvj7uNyaue7trwbWq0n42HzBCLSEP/Df+2D1fB4D79f0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z2PxQAAANsAAAAPAAAAAAAAAAAAAAAAAJgCAABkcnMv&#10;ZG93bnJldi54bWxQSwUGAAAAAAQABAD1AAAAigMAAAAA&#10;" fillcolor="#ff9" stroked="f"/>
                  <v:shape id="Text Box 96" o:spid="_x0000_s1098"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59.3</w:t>
                          </w:r>
                        </w:p>
                      </w:txbxContent>
                    </v:textbox>
                  </v:shape>
                </v:group>
                <v:group id="Group 97" o:spid="_x0000_s1099" style="position:absolute;left:3075;top:509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rect id="Rectangle 98" o:spid="_x0000_s1100"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d8MUA&#10;AADcAAAADwAAAGRycy9kb3ducmV2LnhtbESPT0sDMRDF70K/Q5iCN5u0iMjatJSWiuhBrHofknF3&#10;7Way3WT/+O2dg+Bthvfmvd+st1No1EBdqiNbWC4MKGIXfc2lhY/34809qJSRPTaRycIPJdhuZldr&#10;LHwc+Y2GUy6VhHAq0EKVc1tonVxFAdMitsSifcUuYJa1K7XvcJTw0OiVMXc6YM3SUGFL+4rc+dQH&#10;C8Y8u8fhe3Qvh8/La7869PXt1Ft7PZ92D6AyTfnf/Hf95AXfCL4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Z3wxQAAANwAAAAPAAAAAAAAAAAAAAAAAJgCAABkcnMv&#10;ZG93bnJldi54bWxQSwUGAAAAAAQABAD1AAAAigMAAAAA&#10;" fillcolor="#ff9" stroked="f"/>
                  <v:shape id="Text Box 99" o:spid="_x0000_s1101"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55.8</w:t>
                          </w:r>
                        </w:p>
                      </w:txbxContent>
                    </v:textbox>
                  </v:shape>
                </v:group>
                <v:group id="Group 100" o:spid="_x0000_s1102" style="position:absolute;left:4575;top:510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Rectangle 101" o:spid="_x0000_s1103"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Dh8IA&#10;AADcAAAADwAAAGRycy9kb3ducmV2LnhtbERPS2sCMRC+F/wPYYTeaqKWUlajiFIp7aHUx31Ixt3V&#10;zWS7yT7675tCobf5+J6zXA+uEh01ofSsYTpRIIiNtyXnGk7Hl4dnECEiW6w8k4ZvCrBeje6WmFnf&#10;8yd1h5iLFMIhQw1FjHUmZTAFOQwTXxMn7uIbhzHBJpe2wT6Fu0rOlHqSDktODQXWtC3I3A6t06DU&#10;m9l31968785fH+1s15aPQ6v1/XjYLEBEGuK/+M/9atN8NYffZ9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OHwgAAANwAAAAPAAAAAAAAAAAAAAAAAJgCAABkcnMvZG93&#10;bnJldi54bWxQSwUGAAAAAAQABAD1AAAAhwMAAAAA&#10;" fillcolor="#ff9" stroked="f"/>
                  <v:shape id="Text Box 102" o:spid="_x0000_s1104"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51.8</w:t>
                          </w:r>
                        </w:p>
                      </w:txbxContent>
                    </v:textbox>
                  </v:shape>
                </v:group>
                <v:group id="Group 103" o:spid="_x0000_s1105" style="position:absolute;left:5610;top:509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4" o:spid="_x0000_s1106"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H8IA&#10;AADcAAAADwAAAGRycy9kb3ducmV2LnhtbERPS2sCMRC+F/wPYYTeaqKIlNUoorRIeyi1eh+ScXd1&#10;M1k32Uf/fVMo9DYf33NWm8FVoqMmlJ41TCcKBLHxtuRcw+nr5ekZRIjIFivPpOGbAmzWo4cVZtb3&#10;/EndMeYihXDIUEMRY51JGUxBDsPE18SJu/jGYUywyaVtsE/hrpIzpRbSYcmpocCadgWZ27F1GpR6&#10;M6/dtTfv+/P9o53t23I+tFo/joftEkSkIf6L/9wHm+arBf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AfwgAAANwAAAAPAAAAAAAAAAAAAAAAAJgCAABkcnMvZG93&#10;bnJldi54bWxQSwUGAAAAAAQABAD1AAAAhwMAAAAA&#10;" fillcolor="#ff9" stroked="f"/>
                  <v:shape id="Text Box 105" o:spid="_x0000_s1107"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48.2</w:t>
                          </w:r>
                        </w:p>
                      </w:txbxContent>
                    </v:textbox>
                  </v:shape>
                </v:group>
                <v:group id="Group 106" o:spid="_x0000_s1108" style="position:absolute;left:6390;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7" o:spid="_x0000_s1109"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0bcIA&#10;AADcAAAADwAAAGRycy9kb3ducmV2LnhtbERPS2sCMRC+F/wPYYTeaqJIaVejiFIp7aHUx31Ixt3V&#10;zWS7yT7675tCobf5+J6zXA+uEh01ofSsYTpRIIiNtyXnGk7Hl4cnECEiW6w8k4ZvCrBeje6WmFnf&#10;8yd1h5iLFMIhQw1FjHUmZTAFOQwTXxMn7uIbhzHBJpe2wT6Fu0rOlHqUDktODQXWtC3I3A6t06DU&#10;m9l31968785fH+1s15bzodX6fjxsFiAiDfFf/Od+tWm+eobfZ9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zRtwgAAANwAAAAPAAAAAAAAAAAAAAAAAJgCAABkcnMvZG93&#10;bnJldi54bWxQSwUGAAAAAAQABAD1AAAAhwMAAAAA&#10;" fillcolor="#ff9" stroked="f"/>
                  <v:shape id="Text Box 108" o:spid="_x0000_s1110"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45.2</w:t>
                          </w:r>
                        </w:p>
                      </w:txbxContent>
                    </v:textbox>
                  </v:shape>
                </v:group>
                <v:group id="Group 109" o:spid="_x0000_s1111" style="position:absolute;left:7077;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0" o:spid="_x0000_s1112"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4wwcIA&#10;AADcAAAADwAAAGRycy9kb3ducmV2LnhtbERPS2sCMRC+F/wPYYTeauJSStkapVQsxR6k2t6HZLq7&#10;7WaybrIP/70RBG/z8T1nsRpdLXpqQ+VZw3ymQBAbbysuNHwfNg/PIEJEtlh7Jg0nCrBaTu4WmFs/&#10;8Bf1+1iIFMIhRw1ljE0uZTAlOQwz3xAn7te3DmOCbSFti0MKd7XMlHqSDitODSU29FaS+d93ToNS&#10;W/Pe/w3mc/1z3HXZuqsex07r++n4+gIi0hhv4qv7w6b58wwuz6QL5P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jDBwgAAANwAAAAPAAAAAAAAAAAAAAAAAJgCAABkcnMvZG93&#10;bnJldi54bWxQSwUGAAAAAAQABAD1AAAAhwMAAAAA&#10;" fillcolor="#ff9" stroked="f"/>
                  <v:shape id="Text Box 111" o:spid="_x0000_s1113"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44.2</w:t>
                          </w:r>
                        </w:p>
                      </w:txbxContent>
                    </v:textbox>
                  </v:shape>
                </v:group>
                <v:group id="Group 112" o:spid="_x0000_s1114" style="position:absolute;left:8391;top:5105;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3" o:spid="_x0000_s1115"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otcIA&#10;AADcAAAADwAAAGRycy9kb3ducmV2LnhtbERPS0sDMRC+C/0PYQRvbdKiUrZNi7QoYg/S131Iprur&#10;m8m6yT7896ZQ8DYf33OW68FVoqMmlJ41TCcKBLHxtuRcw+n4Op6DCBHZYuWZNPxSgPVqdLfEzPqe&#10;99QdYi5SCIcMNRQx1pmUwRTkMEx8TZy4i28cxgSbXNoG+xTuKjlT6lk6LDk1FFjTpiDzfWidBqU+&#10;zFv31Zvd9vzz2c62bfk4tFo/3A8vCxCRhvgvvrnfbZo/fYLrM+kC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96i1wgAAANwAAAAPAAAAAAAAAAAAAAAAAJgCAABkcnMvZG93&#10;bnJldi54bWxQSwUGAAAAAAQABAD1AAAAhwMAAAAA&#10;" fillcolor="#ff9" stroked="f"/>
                  <v:shape id="Text Box 114" o:spid="_x0000_s1116"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40.7</w:t>
                          </w:r>
                        </w:p>
                      </w:txbxContent>
                    </v:textbox>
                  </v:shape>
                </v:group>
                <v:group id="Group 115" o:spid="_x0000_s1117" style="position:absolute;left:3770;top:5090;width:780;height:405" coordorigin="2910,5580" coordsize="7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ect id="Rectangle 116" o:spid="_x0000_s1118" style="position:absolute;left:2997;top:5655;width:5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HK8UA&#10;AADcAAAADwAAAGRycy9kb3ducmV2LnhtbESPT0sDMRDF74LfIYzgzSYtIrI2LaWlInoQW70Pybi7&#10;7Way3WT/+O2dg+Bthvfmvd8s11No1EBdqiNbmM8MKGIXfc2lhc/j/u4RVMrIHpvIZOGHEqxX11dL&#10;LHwc+YOGQy6VhHAq0EKVc1tonVxFAdMstsSifccuYJa1K7XvcJTw0OiFMQ86YM3SUGFL24rc+dAH&#10;C8a8uufhNLq33dflvV/s+vp+6q29vZk2T6AyTfnf/Hf94gV/L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9gcrxQAAANwAAAAPAAAAAAAAAAAAAAAAAJgCAABkcnMv&#10;ZG93bnJldi54bWxQSwUGAAAAAAQABAD1AAAAigMAAAAA&#10;" fillcolor="#ff9" stroked="f"/>
                  <v:shape id="Text Box 117" o:spid="_x0000_s1119" type="#_x0000_t202" style="position:absolute;left:2910;top:5580;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224ECE" w:rsidRPr="00425217" w:rsidRDefault="00224ECE" w:rsidP="00052653">
                          <w:pPr>
                            <w:rPr>
                              <w:rFonts w:cs="Arial"/>
                              <w:b/>
                              <w:sz w:val="16"/>
                              <w:szCs w:val="16"/>
                            </w:rPr>
                          </w:pPr>
                          <w:r>
                            <w:rPr>
                              <w:rFonts w:cs="Arial"/>
                              <w:b/>
                              <w:sz w:val="16"/>
                              <w:szCs w:val="16"/>
                            </w:rPr>
                            <w:t xml:space="preserve"> </w:t>
                          </w:r>
                          <w:r w:rsidRPr="00425217">
                            <w:rPr>
                              <w:rFonts w:cs="Arial"/>
                              <w:b/>
                              <w:sz w:val="16"/>
                              <w:szCs w:val="16"/>
                            </w:rPr>
                            <w:t>54.8</w:t>
                          </w:r>
                        </w:p>
                      </w:txbxContent>
                    </v:textbox>
                  </v:shape>
                </v:group>
                <v:group id="Group 118" o:spid="_x0000_s1120" style="position:absolute;left:1770;top:1530;width:780;height:345" coordorigin="2610,1880"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rect id="Rectangle 119" o:spid="_x0000_s1121" style="position:absolute;left:2670;top:1960;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nwsIA&#10;AADcAAAADwAAAGRycy9kb3ducmV2LnhtbERPS0vDQBC+C/0PyxS8mU16EInZlFIoreSgpkKv0+zk&#10;QbOzIbsm6b93BcHbfHzPybaL6cVEo+ssK0iiGARxZXXHjYKv8+HpBYTzyBp7y6TgTg62+eohw1Tb&#10;mT9pKn0jQgi7FBW03g+plK5qyaCL7EAcuNqOBn2AYyP1iHMIN73cxPGzNNhxaGhxoH1L1a38Ngr6&#10;ZSiT/dvlpsnV78f7taD5o1Dqcb3sXkF4Wvy/+M990mH+JoHfZ8IF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qfCwgAAANwAAAAPAAAAAAAAAAAAAAAAAJgCAABkcnMvZG93&#10;bnJldi54bWxQSwUGAAAAAAQABAD1AAAAhwMAAAAA&#10;" fillcolor="#0cf" stroked="f"/>
                  <v:shape id="Text Box 120" o:spid="_x0000_s1122" type="#_x0000_t202" style="position:absolute;left:2610;top:1880;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121" o:spid="_x0000_s1123" style="position:absolute;left:7100;top:2935;width:780;height:345" coordorigin="7040,2485" coordsize="780,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122" o:spid="_x0000_s1124" style="position:absolute;left:7130;top:2565;width:52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kEWsEA&#10;AADcAAAADwAAAGRycy9kb3ducmV2LnhtbERPTYvCMBC9C/6HMMLeNLXIslSjiCAqHna3Cl7HZmyL&#10;zaQ0sa3/frMgeJvH+5zFqjeVaKlxpWUF00kEgjizuuRcwfm0HX+BcB5ZY2WZFDzJwWo5HCww0bbj&#10;X2pTn4sQwi5BBYX3dSKlywoy6Ca2Jg7czTYGfYBNLnWDXQg3lYyj6FMaLDk0FFjTpqDsnj6Mgqqv&#10;0+nmcLlrcrfv3fN6pO7nqNTHqF/PQXjq/Vv8cu91mB/P4P+Zc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JBFrBAAAA3AAAAA8AAAAAAAAAAAAAAAAAmAIAAGRycy9kb3du&#10;cmV2LnhtbFBLBQYAAAAABAAEAPUAAACGAwAAAAA=&#10;" fillcolor="#0cf" stroked="f"/>
                  <v:shape id="Text Box 123" o:spid="_x0000_s1125" type="#_x0000_t202" style="position:absolute;left:7040;top:2485;width:7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224ECE" w:rsidRPr="00425217" w:rsidRDefault="00224ECE"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v:textbox>
                  </v:shape>
                </v:group>
                <w10:wrap type="tight"/>
              </v:group>
            </w:pict>
          </mc:Fallback>
        </mc:AlternateContent>
      </w:r>
      <w:r w:rsidR="001F79A9">
        <w:t>Appendix 12</w:t>
      </w:r>
      <w:r>
        <w:t xml:space="preserve"> – goalmouth co-ordinates</w:t>
      </w:r>
    </w:p>
    <w:p w:rsidR="00052653" w:rsidRPr="005F5387" w:rsidRDefault="00052653" w:rsidP="00052653">
      <w:pPr>
        <w:jc w:val="center"/>
        <w:rPr>
          <w:b/>
          <w:sz w:val="18"/>
          <w:lang w:val="en-US"/>
        </w:rPr>
      </w:pPr>
      <w:r w:rsidRPr="005F5387">
        <w:rPr>
          <w:b/>
          <w:sz w:val="18"/>
          <w:lang w:val="en-US"/>
        </w:rPr>
        <w:t>EVENT - Goal, Attempt Saved:</w:t>
      </w:r>
    </w:p>
    <w:tbl>
      <w:tblPr>
        <w:tblW w:w="0" w:type="auto"/>
        <w:tblInd w:w="108" w:type="dxa"/>
        <w:tblCellMar>
          <w:left w:w="0" w:type="dxa"/>
          <w:right w:w="0" w:type="dxa"/>
        </w:tblCellMar>
        <w:tblLook w:val="0000" w:firstRow="0" w:lastRow="0" w:firstColumn="0" w:lastColumn="0" w:noHBand="0" w:noVBand="0"/>
      </w:tblPr>
      <w:tblGrid>
        <w:gridCol w:w="1843"/>
        <w:gridCol w:w="3614"/>
        <w:gridCol w:w="3615"/>
      </w:tblGrid>
      <w:tr w:rsidR="00052653" w:rsidRPr="00FA741E"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color w:val="FFFFFF" w:themeColor="background1"/>
                <w:sz w:val="16"/>
                <w:lang w:val="en-US"/>
              </w:rPr>
            </w:pPr>
            <w:r w:rsidRPr="00FA741E">
              <w:rPr>
                <w:b/>
                <w:color w:val="FFFFFF" w:themeColor="background1"/>
                <w:sz w:val="16"/>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6"/>
                <w:lang w:val="en-US"/>
              </w:rPr>
            </w:pPr>
            <w:proofErr w:type="spellStart"/>
            <w:r w:rsidRPr="00FA741E">
              <w:rPr>
                <w:b/>
                <w:color w:val="FFFFFF" w:themeColor="background1"/>
                <w:sz w:val="16"/>
                <w:lang w:val="en-US"/>
              </w:rPr>
              <w:t>end_y</w:t>
            </w:r>
            <w:proofErr w:type="spellEnd"/>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6"/>
                <w:lang w:val="en-US"/>
              </w:rPr>
            </w:pPr>
            <w:proofErr w:type="spellStart"/>
            <w:r w:rsidRPr="00FA741E">
              <w:rPr>
                <w:b/>
                <w:color w:val="FFFFFF" w:themeColor="background1"/>
                <w:sz w:val="16"/>
                <w:lang w:val="en-US"/>
              </w:rPr>
              <w:t>end_z</w:t>
            </w:r>
            <w:proofErr w:type="spellEnd"/>
          </w:p>
        </w:tc>
      </w:tr>
      <w:tr w:rsidR="00052653" w:rsidRPr="00FA741E" w:rsidTr="005F5387">
        <w:trPr>
          <w:trHeight w:val="93"/>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(51.8 &lt;= </w:t>
            </w:r>
            <w:proofErr w:type="spellStart"/>
            <w:r w:rsidRPr="005F5387">
              <w:rPr>
                <w:sz w:val="16"/>
                <w:lang w:val="en-US"/>
              </w:rPr>
              <w:t>end_y</w:t>
            </w:r>
            <w:proofErr w:type="spellEnd"/>
            <w:r w:rsidRPr="005F5387">
              <w:rPr>
                <w:sz w:val="16"/>
                <w:lang w:val="en-US"/>
              </w:rPr>
              <w:t xml:space="preserve">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(51.8 &lt;= </w:t>
            </w:r>
            <w:proofErr w:type="spellStart"/>
            <w:r w:rsidRPr="005F5387">
              <w:rPr>
                <w:sz w:val="16"/>
                <w:lang w:val="en-US"/>
              </w:rPr>
              <w:t>end_y</w:t>
            </w:r>
            <w:proofErr w:type="spellEnd"/>
            <w:r w:rsidRPr="005F5387">
              <w:rPr>
                <w:sz w:val="16"/>
                <w:lang w:val="en-US"/>
              </w:rPr>
              <w:t xml:space="preserve">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(48.2 &lt;= </w:t>
            </w:r>
            <w:proofErr w:type="spellStart"/>
            <w:r w:rsidRPr="005F5387">
              <w:rPr>
                <w:sz w:val="16"/>
                <w:lang w:val="en-US"/>
              </w:rPr>
              <w:t>end_y</w:t>
            </w:r>
            <w:proofErr w:type="spellEnd"/>
            <w:r w:rsidRPr="005F5387">
              <w:rPr>
                <w:sz w:val="16"/>
                <w:lang w:val="en-US"/>
              </w:rPr>
              <w:t xml:space="preserve">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(48.2 &lt;= </w:t>
            </w:r>
            <w:proofErr w:type="spellStart"/>
            <w:r w:rsidRPr="005F5387">
              <w:rPr>
                <w:sz w:val="16"/>
                <w:lang w:val="en-US"/>
              </w:rPr>
              <w:t>end_y</w:t>
            </w:r>
            <w:proofErr w:type="spellEnd"/>
            <w:r w:rsidRPr="005F5387">
              <w:rPr>
                <w:sz w:val="16"/>
                <w:lang w:val="en-US"/>
              </w:rPr>
              <w:t xml:space="preserve">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rPr>
          <w:trHeight w:val="235"/>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Low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(45.2 &lt;= </w:t>
            </w:r>
            <w:proofErr w:type="spellStart"/>
            <w:r w:rsidRPr="005F5387">
              <w:rPr>
                <w:sz w:val="16"/>
                <w:lang w:val="en-US"/>
              </w:rPr>
              <w:t>end_y</w:t>
            </w:r>
            <w:proofErr w:type="spellEnd"/>
            <w:r w:rsidRPr="005F5387">
              <w:rPr>
                <w:sz w:val="16"/>
                <w:lang w:val="en-US"/>
              </w:rPr>
              <w:t xml:space="preserve">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20)</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(45.2 &lt;= </w:t>
            </w:r>
            <w:proofErr w:type="spellStart"/>
            <w:r w:rsidRPr="005F5387">
              <w:rPr>
                <w:sz w:val="16"/>
                <w:lang w:val="en-US"/>
              </w:rPr>
              <w:t>end_y</w:t>
            </w:r>
            <w:proofErr w:type="spellEnd"/>
            <w:r w:rsidRPr="005F5387">
              <w:rPr>
                <w:sz w:val="16"/>
                <w:lang w:val="en-US"/>
              </w:rPr>
              <w:t xml:space="preserve">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(20 &lt;= </w:t>
            </w:r>
            <w:proofErr w:type="spellStart"/>
            <w:r w:rsidRPr="005F5387">
              <w:rPr>
                <w:sz w:val="16"/>
                <w:lang w:val="en-US"/>
              </w:rPr>
              <w:t>end_z</w:t>
            </w:r>
            <w:proofErr w:type="spellEnd"/>
            <w:r w:rsidRPr="005F5387">
              <w:rPr>
                <w:sz w:val="16"/>
                <w:lang w:val="en-US"/>
              </w:rPr>
              <w:t xml:space="preserve"> &lt;= 38)</w:t>
            </w:r>
          </w:p>
        </w:tc>
      </w:tr>
    </w:tbl>
    <w:p w:rsidR="00052653" w:rsidRPr="005F5387" w:rsidRDefault="00052653" w:rsidP="00052653">
      <w:pPr>
        <w:jc w:val="center"/>
        <w:rPr>
          <w:b/>
          <w:sz w:val="18"/>
          <w:lang w:val="en-US"/>
        </w:rPr>
      </w:pPr>
      <w:r w:rsidRPr="005F5387">
        <w:rPr>
          <w:b/>
          <w:sz w:val="18"/>
          <w:lang w:val="en-US"/>
        </w:rPr>
        <w:t>EVENT - Post:</w:t>
      </w:r>
    </w:p>
    <w:tbl>
      <w:tblPr>
        <w:tblW w:w="0" w:type="auto"/>
        <w:tblInd w:w="108" w:type="dxa"/>
        <w:tblCellMar>
          <w:left w:w="0" w:type="dxa"/>
          <w:right w:w="0" w:type="dxa"/>
        </w:tblCellMar>
        <w:tblLook w:val="0000" w:firstRow="0" w:lastRow="0" w:firstColumn="0" w:lastColumn="0" w:noHBand="0" w:noVBand="0"/>
      </w:tblPr>
      <w:tblGrid>
        <w:gridCol w:w="1843"/>
        <w:gridCol w:w="3614"/>
        <w:gridCol w:w="3615"/>
      </w:tblGrid>
      <w:tr w:rsidR="00052653" w:rsidRPr="00FA741E"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color w:val="FFFFFF" w:themeColor="background1"/>
                <w:sz w:val="18"/>
                <w:lang w:val="en-US"/>
              </w:rPr>
            </w:pPr>
            <w:r w:rsidRPr="00FA741E">
              <w:rPr>
                <w:b/>
                <w:color w:val="FFFFFF" w:themeColor="background1"/>
                <w:sz w:val="18"/>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8"/>
                <w:lang w:val="en-US"/>
              </w:rPr>
            </w:pPr>
            <w:proofErr w:type="spellStart"/>
            <w:r w:rsidRPr="00FA741E">
              <w:rPr>
                <w:b/>
                <w:color w:val="FFFFFF" w:themeColor="background1"/>
                <w:sz w:val="18"/>
                <w:lang w:val="en-US"/>
              </w:rPr>
              <w:t>end_y</w:t>
            </w:r>
            <w:proofErr w:type="spellEnd"/>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color w:val="FFFFFF" w:themeColor="background1"/>
                <w:sz w:val="18"/>
                <w:lang w:val="en-US"/>
              </w:rPr>
            </w:pPr>
            <w:proofErr w:type="spellStart"/>
            <w:r w:rsidRPr="00FA741E">
              <w:rPr>
                <w:b/>
                <w:color w:val="FFFFFF" w:themeColor="background1"/>
                <w:sz w:val="18"/>
                <w:lang w:val="en-US"/>
              </w:rPr>
              <w:t>end_z</w:t>
            </w:r>
            <w:proofErr w:type="spellEnd"/>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(54.8 &lt;= </w:t>
            </w:r>
            <w:proofErr w:type="spellStart"/>
            <w:r w:rsidRPr="005F5387">
              <w:rPr>
                <w:sz w:val="16"/>
                <w:lang w:val="en-US"/>
              </w:rPr>
              <w:t>end_y</w:t>
            </w:r>
            <w:proofErr w:type="spellEnd"/>
            <w:r w:rsidRPr="005F5387">
              <w:rPr>
                <w:sz w:val="16"/>
                <w:lang w:val="en-US"/>
              </w:rPr>
              <w:t xml:space="preserve">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38)</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(38 &lt;= </w:t>
            </w:r>
            <w:proofErr w:type="spellStart"/>
            <w:r w:rsidRPr="005F5387">
              <w:rPr>
                <w:sz w:val="16"/>
                <w:lang w:val="en-US"/>
              </w:rPr>
              <w:t>end_z</w:t>
            </w:r>
            <w:proofErr w:type="spellEnd"/>
            <w:r w:rsidRPr="005F5387">
              <w:rPr>
                <w:sz w:val="16"/>
                <w:lang w:val="en-US"/>
              </w:rPr>
              <w:t xml:space="preserve"> &lt;= 42)</w:t>
            </w:r>
          </w:p>
        </w:tc>
      </w:tr>
      <w:tr w:rsidR="00052653" w:rsidRPr="00FA741E"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45.2)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38)</w:t>
            </w:r>
          </w:p>
        </w:tc>
      </w:tr>
    </w:tbl>
    <w:p w:rsidR="00052653" w:rsidRPr="005F5387" w:rsidRDefault="00052653" w:rsidP="00052653">
      <w:pPr>
        <w:jc w:val="center"/>
        <w:rPr>
          <w:b/>
          <w:sz w:val="18"/>
          <w:lang w:val="en-US"/>
        </w:rPr>
      </w:pPr>
      <w:r w:rsidRPr="005F5387">
        <w:rPr>
          <w:b/>
          <w:sz w:val="18"/>
          <w:lang w:val="en-US"/>
        </w:rPr>
        <w:t>EVENT - Miss:</w:t>
      </w:r>
    </w:p>
    <w:tbl>
      <w:tblPr>
        <w:tblW w:w="0" w:type="auto"/>
        <w:tblInd w:w="108" w:type="dxa"/>
        <w:tblCellMar>
          <w:left w:w="0" w:type="dxa"/>
          <w:right w:w="0" w:type="dxa"/>
        </w:tblCellMar>
        <w:tblLook w:val="0000" w:firstRow="0" w:lastRow="0" w:firstColumn="0" w:lastColumn="0" w:noHBand="0" w:noVBand="0"/>
      </w:tblPr>
      <w:tblGrid>
        <w:gridCol w:w="1865"/>
        <w:gridCol w:w="3420"/>
        <w:gridCol w:w="3787"/>
      </w:tblGrid>
      <w:tr w:rsidR="00052653" w:rsidRPr="00FA741E" w:rsidTr="005F5387">
        <w:tc>
          <w:tcPr>
            <w:tcW w:w="1865"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both"/>
              <w:rPr>
                <w:b/>
                <w:bCs/>
                <w:color w:val="FFFFFF" w:themeColor="background1"/>
                <w:sz w:val="18"/>
                <w:lang w:val="en-US"/>
              </w:rPr>
            </w:pPr>
            <w:r w:rsidRPr="00FA741E">
              <w:rPr>
                <w:b/>
                <w:bCs/>
                <w:color w:val="FFFFFF" w:themeColor="background1"/>
                <w:sz w:val="18"/>
                <w:lang w:val="en-US"/>
              </w:rPr>
              <w:t>Qualifier</w:t>
            </w:r>
          </w:p>
        </w:tc>
        <w:tc>
          <w:tcPr>
            <w:tcW w:w="3420"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bCs/>
                <w:color w:val="FFFFFF" w:themeColor="background1"/>
                <w:sz w:val="18"/>
                <w:lang w:val="en-US"/>
              </w:rPr>
            </w:pPr>
            <w:proofErr w:type="spellStart"/>
            <w:r w:rsidRPr="00FA741E">
              <w:rPr>
                <w:b/>
                <w:bCs/>
                <w:color w:val="FFFFFF" w:themeColor="background1"/>
                <w:sz w:val="18"/>
                <w:lang w:val="en-US"/>
              </w:rPr>
              <w:t>end_y</w:t>
            </w:r>
            <w:proofErr w:type="spellEnd"/>
          </w:p>
        </w:tc>
        <w:tc>
          <w:tcPr>
            <w:tcW w:w="3787"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rsidR="00052653" w:rsidRPr="00FA741E" w:rsidRDefault="00052653" w:rsidP="005F5387">
            <w:pPr>
              <w:jc w:val="center"/>
              <w:rPr>
                <w:b/>
                <w:bCs/>
                <w:color w:val="FFFFFF" w:themeColor="background1"/>
                <w:sz w:val="18"/>
                <w:lang w:val="en-US"/>
              </w:rPr>
            </w:pPr>
            <w:proofErr w:type="spellStart"/>
            <w:r w:rsidRPr="00FA741E">
              <w:rPr>
                <w:b/>
                <w:bCs/>
                <w:color w:val="FFFFFF" w:themeColor="background1"/>
                <w:sz w:val="18"/>
                <w:lang w:val="en-US"/>
              </w:rPr>
              <w:t>end_z</w:t>
            </w:r>
            <w:proofErr w:type="spellEnd"/>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b/>
                <w:bCs/>
                <w:sz w:val="16"/>
                <w:lang w:val="en-US"/>
              </w:rPr>
            </w:pPr>
            <w:r w:rsidRPr="005F5387">
              <w:rPr>
                <w:sz w:val="16"/>
                <w:lang w:val="en-US"/>
              </w:rPr>
              <w:t xml:space="preserve">(40.7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b/>
                <w:bCs/>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(40.7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(40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Close 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(42 &lt;= </w:t>
            </w:r>
            <w:proofErr w:type="spellStart"/>
            <w:r w:rsidRPr="005F5387">
              <w:rPr>
                <w:sz w:val="16"/>
                <w:lang w:val="en-US"/>
              </w:rPr>
              <w:t>end_z</w:t>
            </w:r>
            <w:proofErr w:type="spellEnd"/>
            <w:r w:rsidRPr="005F5387">
              <w:rPr>
                <w:sz w:val="16"/>
                <w:lang w:val="en-US"/>
              </w:rPr>
              <w:t xml:space="preserve"> &lt;= 60)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(59.3 &lt;= </w:t>
            </w:r>
            <w:proofErr w:type="spellStart"/>
            <w:r w:rsidRPr="005F5387">
              <w:rPr>
                <w:sz w:val="16"/>
                <w:lang w:val="en-US"/>
              </w:rPr>
              <w:t>end_y</w:t>
            </w:r>
            <w:proofErr w:type="spellEnd"/>
            <w:r w:rsidRPr="005F5387">
              <w:rPr>
                <w:sz w:val="16"/>
                <w:lang w:val="en-US"/>
              </w:rPr>
              <w:t xml:space="preserve">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end_y</w:t>
            </w:r>
            <w:proofErr w:type="spellEnd"/>
            <w:r w:rsidRPr="005F5387">
              <w:rPr>
                <w:sz w:val="16"/>
                <w:lang w:val="en-US"/>
              </w:rPr>
              <w:t xml:space="preserve"> &lt;= 40.7)</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end_z</w:t>
            </w:r>
            <w:proofErr w:type="spellEnd"/>
            <w:r w:rsidRPr="005F5387">
              <w:rPr>
                <w:sz w:val="16"/>
                <w:lang w:val="en-US"/>
              </w:rPr>
              <w:t xml:space="preserve"> &lt;= 40)</w:t>
            </w:r>
          </w:p>
        </w:tc>
      </w:tr>
      <w:tr w:rsidR="00052653" w:rsidRPr="00FA741E" w:rsidTr="005F5387">
        <w:trPr>
          <w:trHeight w:val="157"/>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proofErr w:type="spellStart"/>
            <w:r w:rsidRPr="005F5387">
              <w:rPr>
                <w:sz w:val="16"/>
                <w:lang w:val="en-US"/>
              </w:rPr>
              <w:t>HighLeft</w:t>
            </w:r>
            <w:proofErr w:type="spellEnd"/>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(55.8 &lt;= </w:t>
            </w:r>
            <w:proofErr w:type="spellStart"/>
            <w:r w:rsidRPr="005F5387">
              <w:rPr>
                <w:sz w:val="16"/>
                <w:lang w:val="en-US"/>
              </w:rPr>
              <w:t>end_y</w:t>
            </w:r>
            <w:proofErr w:type="spellEnd"/>
            <w:r w:rsidRPr="005F5387">
              <w:rPr>
                <w:sz w:val="16"/>
                <w:lang w:val="en-US"/>
              </w:rPr>
              <w:t xml:space="preserve">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r w:rsidR="00052653" w:rsidRPr="00FA741E"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proofErr w:type="spellStart"/>
            <w:r w:rsidRPr="005F5387">
              <w:rPr>
                <w:sz w:val="16"/>
                <w:lang w:val="en-US"/>
              </w:rPr>
              <w:t>HighRight</w:t>
            </w:r>
            <w:proofErr w:type="spellEnd"/>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(0 &lt;= </w:t>
            </w:r>
            <w:proofErr w:type="spellStart"/>
            <w:r w:rsidRPr="005F5387">
              <w:rPr>
                <w:sz w:val="16"/>
                <w:lang w:val="en-US"/>
              </w:rPr>
              <w:t>end_y</w:t>
            </w:r>
            <w:proofErr w:type="spellEnd"/>
            <w:r w:rsidRPr="005F5387">
              <w:rPr>
                <w:sz w:val="16"/>
                <w:lang w:val="en-US"/>
              </w:rPr>
              <w:t xml:space="preserve">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r w:rsidR="00052653" w:rsidRPr="00FA741E"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both"/>
              <w:rPr>
                <w:sz w:val="16"/>
                <w:lang w:val="en-US"/>
              </w:rPr>
            </w:pPr>
            <w:r w:rsidRPr="005F5387">
              <w:rPr>
                <w:sz w:val="16"/>
                <w:lang w:val="en-US"/>
              </w:rPr>
              <w:t>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(44.2 &lt;= </w:t>
            </w:r>
            <w:proofErr w:type="spellStart"/>
            <w:r w:rsidRPr="005F5387">
              <w:rPr>
                <w:sz w:val="16"/>
                <w:lang w:val="en-US"/>
              </w:rPr>
              <w:t>end_y</w:t>
            </w:r>
            <w:proofErr w:type="spellEnd"/>
            <w:r w:rsidRPr="005F5387">
              <w:rPr>
                <w:sz w:val="16"/>
                <w:lang w:val="en-US"/>
              </w:rPr>
              <w:t xml:space="preserve">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rsidR="00052653" w:rsidRPr="005F5387" w:rsidRDefault="00052653" w:rsidP="005F5387">
            <w:pPr>
              <w:jc w:val="center"/>
              <w:rPr>
                <w:sz w:val="16"/>
                <w:lang w:val="en-US"/>
              </w:rPr>
            </w:pPr>
            <w:r w:rsidRPr="005F5387">
              <w:rPr>
                <w:sz w:val="16"/>
                <w:lang w:val="en-US"/>
              </w:rPr>
              <w:t xml:space="preserve">(60 &lt;= </w:t>
            </w:r>
            <w:proofErr w:type="spellStart"/>
            <w:r w:rsidRPr="005F5387">
              <w:rPr>
                <w:sz w:val="16"/>
                <w:lang w:val="en-US"/>
              </w:rPr>
              <w:t>end_z</w:t>
            </w:r>
            <w:proofErr w:type="spellEnd"/>
            <w:r w:rsidRPr="005F5387">
              <w:rPr>
                <w:sz w:val="16"/>
                <w:lang w:val="en-US"/>
              </w:rPr>
              <w:t xml:space="preserve"> &lt;= 100)</w:t>
            </w:r>
          </w:p>
        </w:tc>
      </w:tr>
    </w:tbl>
    <w:p w:rsidR="00052653" w:rsidRDefault="00052653" w:rsidP="00052653">
      <w:pPr>
        <w:pStyle w:val="Heading1"/>
        <w:ind w:left="0" w:right="-1"/>
      </w:pPr>
      <w:r>
        <w:lastRenderedPageBreak/>
        <w:t>Appendix 1</w:t>
      </w:r>
      <w:r w:rsidR="001F79A9">
        <w:t>3</w:t>
      </w:r>
      <w:r>
        <w:t xml:space="preserve"> – pitch zones</w:t>
      </w:r>
    </w:p>
    <w:p w:rsidR="00052653" w:rsidRDefault="00052653" w:rsidP="00052653">
      <w:pPr>
        <w:jc w:val="both"/>
      </w:pPr>
      <w:r w:rsidRPr="00DE6994">
        <w:rPr>
          <w:lang w:val="en-US"/>
        </w:rPr>
        <w:t xml:space="preserve">When Qualifier 56 is shown with an event it will also display a value which can be right, left, </w:t>
      </w:r>
      <w:proofErr w:type="spellStart"/>
      <w:r w:rsidRPr="00DE6994">
        <w:rPr>
          <w:lang w:val="en-US"/>
        </w:rPr>
        <w:t>centre</w:t>
      </w:r>
      <w:proofErr w:type="spellEnd"/>
      <w:r w:rsidRPr="00DE6994">
        <w:rPr>
          <w:lang w:val="en-US"/>
        </w:rPr>
        <w:t xml:space="preserve"> or back. The diagram below highlights what these zones are on the pitch</w:t>
      </w:r>
      <w:r>
        <w:rPr>
          <w:lang w:val="en-US"/>
        </w:rPr>
        <w:t>.</w:t>
      </w:r>
    </w:p>
    <w:p w:rsidR="00052653" w:rsidRDefault="00052653" w:rsidP="00052653">
      <w:pPr>
        <w:jc w:val="both"/>
      </w:pPr>
      <w:r>
        <w:rPr>
          <w:noProof/>
          <w:lang w:eastAsia="en-GB"/>
        </w:rPr>
        <mc:AlternateContent>
          <mc:Choice Requires="wpg">
            <w:drawing>
              <wp:anchor distT="0" distB="0" distL="114300" distR="114300" simplePos="0" relativeHeight="251661312" behindDoc="0" locked="0" layoutInCell="1" allowOverlap="1" wp14:anchorId="7BEA697D" wp14:editId="6ADDE93A">
                <wp:simplePos x="0" y="0"/>
                <wp:positionH relativeFrom="column">
                  <wp:posOffset>-3283</wp:posOffset>
                </wp:positionH>
                <wp:positionV relativeFrom="paragraph">
                  <wp:posOffset>2360</wp:posOffset>
                </wp:positionV>
                <wp:extent cx="5705475" cy="3543300"/>
                <wp:effectExtent l="0" t="0" r="9525"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3543300"/>
                          <a:chOff x="1156" y="2559"/>
                          <a:chExt cx="8985" cy="5580"/>
                        </a:xfrm>
                      </wpg:grpSpPr>
                      <wpg:grpSp>
                        <wpg:cNvPr id="128" name="Group 125"/>
                        <wpg:cNvGrpSpPr>
                          <a:grpSpLocks/>
                        </wpg:cNvGrpSpPr>
                        <wpg:grpSpPr bwMode="auto">
                          <a:xfrm>
                            <a:off x="1156" y="2559"/>
                            <a:ext cx="8985" cy="5580"/>
                            <a:chOff x="1156" y="2559"/>
                            <a:chExt cx="8985" cy="5580"/>
                          </a:xfrm>
                        </wpg:grpSpPr>
                        <pic:pic xmlns:pic="http://schemas.openxmlformats.org/drawingml/2006/picture">
                          <pic:nvPicPr>
                            <pic:cNvPr id="129" name="Picture 126" descr="pitch"/>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156" y="2559"/>
                              <a:ext cx="8985" cy="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7"/>
                          <wps:cNvSpPr txBox="1">
                            <a:spLocks noChangeArrowheads="1"/>
                          </wps:cNvSpPr>
                          <wps:spPr bwMode="auto">
                            <a:xfrm>
                              <a:off x="6360" y="4882"/>
                              <a:ext cx="172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Back</w:t>
                                </w:r>
                              </w:p>
                              <w:p w:rsidR="00BA4201" w:rsidRPr="00640552" w:rsidRDefault="00BA4201" w:rsidP="00052653">
                                <w:pPr>
                                  <w:jc w:val="center"/>
                                  <w:rPr>
                                    <w:b/>
                                    <w:color w:val="808080"/>
                                    <w:sz w:val="24"/>
                                    <w:szCs w:val="24"/>
                                  </w:rPr>
                                </w:pPr>
                                <w:r w:rsidRPr="00640552">
                                  <w:rPr>
                                    <w:b/>
                                    <w:color w:val="808080"/>
                                    <w:sz w:val="24"/>
                                    <w:szCs w:val="24"/>
                                  </w:rPr>
                                  <w:t>Zone</w:t>
                                </w:r>
                              </w:p>
                            </w:txbxContent>
                          </wps:txbx>
                          <wps:bodyPr rot="0" vert="horz" wrap="square" lIns="91440" tIns="45720" rIns="91440" bIns="45720" anchor="t" anchorCtr="0" upright="1">
                            <a:noAutofit/>
                          </wps:bodyPr>
                        </wps:wsp>
                        <wps:wsp>
                          <wps:cNvPr id="131" name="Text Box 128"/>
                          <wps:cNvSpPr txBox="1">
                            <a:spLocks noChangeArrowheads="1"/>
                          </wps:cNvSpPr>
                          <wps:spPr bwMode="auto">
                            <a:xfrm>
                              <a:off x="3270" y="5000"/>
                              <a:ext cx="17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Centre Zone</w:t>
                                </w:r>
                              </w:p>
                            </w:txbxContent>
                          </wps:txbx>
                          <wps:bodyPr rot="0" vert="horz" wrap="square" lIns="91440" tIns="45720" rIns="91440" bIns="45720" anchor="t" anchorCtr="0" upright="1">
                            <a:noAutofit/>
                          </wps:bodyPr>
                        </wps:wsp>
                        <wps:wsp>
                          <wps:cNvPr id="132" name="Text Box 129"/>
                          <wps:cNvSpPr txBox="1">
                            <a:spLocks noChangeArrowheads="1"/>
                          </wps:cNvSpPr>
                          <wps:spPr bwMode="auto">
                            <a:xfrm>
                              <a:off x="3060" y="3170"/>
                              <a:ext cx="223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Right Zone</w:t>
                                </w:r>
                              </w:p>
                            </w:txbxContent>
                          </wps:txbx>
                          <wps:bodyPr rot="0" vert="horz" wrap="square" lIns="91440" tIns="45720" rIns="91440" bIns="45720" anchor="t" anchorCtr="0" upright="1">
                            <a:noAutofit/>
                          </wps:bodyPr>
                        </wps:wsp>
                        <wps:wsp>
                          <wps:cNvPr id="133" name="Text Box 130"/>
                          <wps:cNvSpPr txBox="1">
                            <a:spLocks noChangeArrowheads="1"/>
                          </wps:cNvSpPr>
                          <wps:spPr bwMode="auto">
                            <a:xfrm>
                              <a:off x="2880" y="7235"/>
                              <a:ext cx="243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640552" w:rsidRDefault="00BA4201" w:rsidP="00052653">
                                <w:pPr>
                                  <w:jc w:val="center"/>
                                  <w:rPr>
                                    <w:b/>
                                    <w:color w:val="808080"/>
                                    <w:sz w:val="24"/>
                                    <w:szCs w:val="24"/>
                                  </w:rPr>
                                </w:pPr>
                                <w:r w:rsidRPr="00640552">
                                  <w:rPr>
                                    <w:b/>
                                    <w:color w:val="808080"/>
                                    <w:sz w:val="24"/>
                                    <w:szCs w:val="24"/>
                                  </w:rPr>
                                  <w:t>Left Zone</w:t>
                                </w:r>
                              </w:p>
                            </w:txbxContent>
                          </wps:txbx>
                          <wps:bodyPr rot="0" vert="horz" wrap="square" lIns="91440" tIns="45720" rIns="91440" bIns="45720" anchor="t" anchorCtr="0" upright="1">
                            <a:noAutofit/>
                          </wps:bodyPr>
                        </wps:wsp>
                      </wpg:grpSp>
                      <wps:wsp>
                        <wps:cNvPr id="134" name="Line 131"/>
                        <wps:cNvCnPr/>
                        <wps:spPr bwMode="auto">
                          <a:xfrm rot="16200000">
                            <a:off x="3736" y="1921"/>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5" name="Line 132"/>
                        <wps:cNvCnPr/>
                        <wps:spPr bwMode="auto">
                          <a:xfrm rot="16200000">
                            <a:off x="3706" y="4909"/>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6" name="Line 133"/>
                        <wps:cNvCnPr/>
                        <wps:spPr bwMode="auto">
                          <a:xfrm rot="16200000">
                            <a:off x="3173" y="5321"/>
                            <a:ext cx="5025" cy="1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7" o:spid="_x0000_s1126" style="position:absolute;left:0;text-align:left;margin-left:-.25pt;margin-top:.2pt;width:449.25pt;height:279pt;z-index:251661312" coordorigin="1156,2559" coordsize="8985,5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">
                <v:group id="Group 125" o:spid="_x0000_s1127" style="position:absolute;left:1156;top:2559;width:8985;height:5580" coordorigin="1156,2559" coordsize="8985,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Picture 126" o:spid="_x0000_s1128" type="#_x0000_t75" alt="pitch" style="position:absolute;left:1156;top:2559;width:8985;height:55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bqjHAAAAA3AAAAA8AAABkcnMvZG93bnJldi54bWxET82KwjAQvgu+QxjBm6ZWkLUaRQTZPYiu&#10;1QcYmrEtNpPSRK0+vREEb/Px/c582ZpK3KhxpWUFo2EEgjizuuRcwem4GfyAcB5ZY2WZFDzIwXLR&#10;7cwx0fbOB7qlPhchhF2CCgrv60RKlxVk0A1tTRy4s20M+gCbXOoG7yHcVDKOook0WHJoKLCmdUHZ&#10;Jb0aBevxaWX/97Ezjy3Wu1+5fV5Tp1S/165mIDy1/iv+uP90mB9P4f1MuE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uqMcAAAADcAAAADwAAAAAAAAAAAAAAAACfAgAA&#10;ZHJzL2Rvd25yZXYueG1sUEsFBgAAAAAEAAQA9wAAAIwDAAAAAA==&#10;">
                    <v:imagedata r:id="rId25" o:title="pitch"/>
                  </v:shape>
                  <v:shape id="Text Box 127" o:spid="_x0000_s1129" type="#_x0000_t202" style="position:absolute;left:6360;top:4882;width:1725;height: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224ECE" w:rsidRPr="00640552" w:rsidRDefault="00224ECE" w:rsidP="00052653">
                          <w:pPr>
                            <w:jc w:val="center"/>
                            <w:rPr>
                              <w:b/>
                              <w:color w:val="808080"/>
                              <w:sz w:val="24"/>
                              <w:szCs w:val="24"/>
                            </w:rPr>
                          </w:pPr>
                          <w:r w:rsidRPr="00640552">
                            <w:rPr>
                              <w:b/>
                              <w:color w:val="808080"/>
                              <w:sz w:val="24"/>
                              <w:szCs w:val="24"/>
                            </w:rPr>
                            <w:t>Back</w:t>
                          </w:r>
                        </w:p>
                        <w:p w:rsidR="00224ECE" w:rsidRPr="00640552" w:rsidRDefault="00224ECE" w:rsidP="00052653">
                          <w:pPr>
                            <w:jc w:val="center"/>
                            <w:rPr>
                              <w:b/>
                              <w:color w:val="808080"/>
                              <w:sz w:val="24"/>
                              <w:szCs w:val="24"/>
                            </w:rPr>
                          </w:pPr>
                          <w:r w:rsidRPr="00640552">
                            <w:rPr>
                              <w:b/>
                              <w:color w:val="808080"/>
                              <w:sz w:val="24"/>
                              <w:szCs w:val="24"/>
                            </w:rPr>
                            <w:t>Zone</w:t>
                          </w:r>
                        </w:p>
                      </w:txbxContent>
                    </v:textbox>
                  </v:shape>
                  <v:shape id="Text Box 128" o:spid="_x0000_s1130" type="#_x0000_t202" style="position:absolute;left:3270;top:5000;width:172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rsidR="00224ECE" w:rsidRPr="00640552" w:rsidRDefault="00224ECE" w:rsidP="00052653">
                          <w:pPr>
                            <w:jc w:val="center"/>
                            <w:rPr>
                              <w:b/>
                              <w:color w:val="808080"/>
                              <w:sz w:val="24"/>
                              <w:szCs w:val="24"/>
                            </w:rPr>
                          </w:pPr>
                          <w:r w:rsidRPr="00640552">
                            <w:rPr>
                              <w:b/>
                              <w:color w:val="808080"/>
                              <w:sz w:val="24"/>
                              <w:szCs w:val="24"/>
                            </w:rPr>
                            <w:t>Centre Zone</w:t>
                          </w:r>
                        </w:p>
                      </w:txbxContent>
                    </v:textbox>
                  </v:shape>
                  <v:shape id="Text Box 129" o:spid="_x0000_s1131" type="#_x0000_t202" style="position:absolute;left:3060;top:3170;width:22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224ECE" w:rsidRPr="00640552" w:rsidRDefault="00224ECE" w:rsidP="00052653">
                          <w:pPr>
                            <w:jc w:val="center"/>
                            <w:rPr>
                              <w:b/>
                              <w:color w:val="808080"/>
                              <w:sz w:val="24"/>
                              <w:szCs w:val="24"/>
                            </w:rPr>
                          </w:pPr>
                          <w:r w:rsidRPr="00640552">
                            <w:rPr>
                              <w:b/>
                              <w:color w:val="808080"/>
                              <w:sz w:val="24"/>
                              <w:szCs w:val="24"/>
                            </w:rPr>
                            <w:t>Right Zone</w:t>
                          </w:r>
                        </w:p>
                      </w:txbxContent>
                    </v:textbox>
                  </v:shape>
                  <v:shape id="Text Box 130" o:spid="_x0000_s1132" type="#_x0000_t202" style="position:absolute;left:2880;top:7235;width:243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224ECE" w:rsidRPr="00640552" w:rsidRDefault="00224ECE" w:rsidP="00052653">
                          <w:pPr>
                            <w:jc w:val="center"/>
                            <w:rPr>
                              <w:b/>
                              <w:color w:val="808080"/>
                              <w:sz w:val="24"/>
                              <w:szCs w:val="24"/>
                            </w:rPr>
                          </w:pPr>
                          <w:r w:rsidRPr="00640552">
                            <w:rPr>
                              <w:b/>
                              <w:color w:val="808080"/>
                              <w:sz w:val="24"/>
                              <w:szCs w:val="24"/>
                            </w:rPr>
                            <w:t>Left Zone</w:t>
                          </w:r>
                        </w:p>
                      </w:txbxContent>
                    </v:textbox>
                  </v:shape>
                </v:group>
                <v:line id="Line 131" o:spid="_x0000_s1133" style="position:absolute;rotation:-90;visibility:visible;mso-wrap-style:square" from="3736,1921" to="3736,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rfcMAAADcAAAADwAAAGRycy9kb3ducmV2LnhtbERPS2sCMRC+F/ofwhS81Wy1WFk3ShGE&#10;Hlywq1CPw2b2gclk3aS6/vtGKHibj+852WqwRlyo961jBW/jBARx6XTLtYLDfvM6B+EDskbjmBTc&#10;yMNq+fyUYardlb/pUoRaxBD2KSpoQuhSKX3ZkEU/dh1x5CrXWwwR9rXUPV5juDVykiQzabHl2NBg&#10;R+uGylPxaxWc9/XGTMzukFdF8fGjjz6f5VulRi/D5wJEoCE8xP/uLx3nT9/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q33DAAAA3AAAAA8AAAAAAAAAAAAA&#10;AAAAoQIAAGRycy9kb3ducmV2LnhtbFBLBQYAAAAABAAEAPkAAACRAwAAAAA=&#10;" strokecolor="#333" strokeweight="3pt">
                  <v:stroke dashstyle="1 1"/>
                </v:line>
                <v:line id="Line 132" o:spid="_x0000_s1134" style="position:absolute;rotation:-90;visibility:visible;mso-wrap-style:square" from="3706,4909" to="3706,8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O5sMAAADcAAAADwAAAGRycy9kb3ducmV2LnhtbERPS2sCMRC+F/ofwhS81WyVWlk3ShGE&#10;Hlywq1CPw2b2gclk3aS6/vtGKHibj+852WqwRlyo961jBW/jBARx6XTLtYLDfvM6B+EDskbjmBTc&#10;yMNq+fyUYardlb/pUoRaxBD2KSpoQuhSKX3ZkEU/dh1x5CrXWwwR9rXUPV5juDVykiQzabHl2NBg&#10;R+uGylPxaxWc9/XGTMzukFdF8fGjjz6f5VulRi/D5wJEoCE8xP/uLx3nT9/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2DubDAAAA3AAAAA8AAAAAAAAAAAAA&#10;AAAAoQIAAGRycy9kb3ducmV2LnhtbFBLBQYAAAAABAAEAPkAAACRAwAAAAA=&#10;" strokecolor="#333" strokeweight="3pt">
                  <v:stroke dashstyle="1 1"/>
                </v:line>
                <v:line id="Line 133" o:spid="_x0000_s1135" style="position:absolute;rotation:-90;visibility:visible;mso-wrap-style:square" from="3173,5321" to="8198,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QkcMAAADcAAAADwAAAGRycy9kb3ducmV2LnhtbERPTWvCQBC9C/0PyxR6000txBLdBCkI&#10;HhpoE6Eeh+yYBHdnY3ar6b/vFgre5vE+Z1NM1ogrjb53rOB5kYAgbpzuuVVwqHfzVxA+IGs0jknB&#10;D3ko8ofZBjPtbvxJ1yq0Ioawz1BBF8KQSembjiz6hRuII3dyo8UQ4dhKPeIthlsjl0mSSos9x4YO&#10;B3rrqDlX31bBpW53Zmk+DuWpqlZf+ujLtHxX6ulx2q5BBJrCXfzv3us4/yWFv2fiB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kJHDAAAA3AAAAA8AAAAAAAAAAAAA&#10;AAAAoQIAAGRycy9kb3ducmV2LnhtbFBLBQYAAAAABAAEAPkAAACRAwAAAAA=&#10;" strokecolor="#333" strokeweight="3pt">
                  <v:stroke dashstyle="1 1"/>
                </v:line>
              </v:group>
            </w:pict>
          </mc:Fallback>
        </mc:AlternateContent>
      </w: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p>
    <w:p w:rsidR="00052653" w:rsidRDefault="00052653" w:rsidP="00052653">
      <w:pPr>
        <w:jc w:val="both"/>
      </w:pPr>
      <w:r>
        <w:rPr>
          <w:noProof/>
          <w:lang w:eastAsia="en-GB"/>
        </w:rPr>
        <mc:AlternateContent>
          <mc:Choice Requires="wps">
            <w:drawing>
              <wp:anchor distT="0" distB="0" distL="114300" distR="114300" simplePos="0" relativeHeight="251665408" behindDoc="0" locked="0" layoutInCell="1" allowOverlap="1" wp14:anchorId="18C9F163" wp14:editId="163E213C">
                <wp:simplePos x="0" y="0"/>
                <wp:positionH relativeFrom="column">
                  <wp:posOffset>3419475</wp:posOffset>
                </wp:positionH>
                <wp:positionV relativeFrom="paragraph">
                  <wp:posOffset>8515350</wp:posOffset>
                </wp:positionV>
                <wp:extent cx="1114425" cy="381000"/>
                <wp:effectExtent l="1905" t="3810" r="0" b="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 xml:space="preserve">19 – </w:t>
                            </w:r>
                          </w:p>
                          <w:p w:rsidR="00BA4201" w:rsidRPr="001C2D22" w:rsidRDefault="00BA4201" w:rsidP="00052653">
                            <w:pPr>
                              <w:jc w:val="center"/>
                              <w:rPr>
                                <w:b/>
                                <w:color w:val="333333"/>
                                <w:sz w:val="16"/>
                                <w:szCs w:val="16"/>
                              </w:rPr>
                            </w:pPr>
                            <w:r w:rsidRPr="001C2D22">
                              <w:rPr>
                                <w:b/>
                                <w:color w:val="333333"/>
                                <w:sz w:val="16"/>
                                <w:szCs w:val="16"/>
                              </w:rPr>
                              <w:t>35+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36" type="#_x0000_t202" style="position:absolute;left:0;text-align:left;margin-left:269.25pt;margin-top:670.5pt;width:87.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c0uw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" filled="f" stroked="f">
                <v:textbox>
                  <w:txbxContent>
                    <w:p w:rsidR="00224ECE" w:rsidRDefault="00224ECE" w:rsidP="00052653">
                      <w:pPr>
                        <w:jc w:val="center"/>
                        <w:rPr>
                          <w:b/>
                          <w:color w:val="333333"/>
                          <w:sz w:val="16"/>
                          <w:szCs w:val="16"/>
                        </w:rPr>
                      </w:pPr>
                      <w:r>
                        <w:rPr>
                          <w:b/>
                          <w:color w:val="333333"/>
                          <w:sz w:val="16"/>
                          <w:szCs w:val="16"/>
                        </w:rPr>
                        <w:t xml:space="preserve">19 – </w:t>
                      </w:r>
                    </w:p>
                    <w:p w:rsidR="00224ECE" w:rsidRPr="001C2D22" w:rsidRDefault="00224ECE" w:rsidP="00052653">
                      <w:pPr>
                        <w:jc w:val="center"/>
                        <w:rPr>
                          <w:b/>
                          <w:color w:val="333333"/>
                          <w:sz w:val="16"/>
                          <w:szCs w:val="16"/>
                        </w:rPr>
                      </w:pPr>
                      <w:r w:rsidRPr="001C2D22">
                        <w:rPr>
                          <w:b/>
                          <w:color w:val="333333"/>
                          <w:sz w:val="16"/>
                          <w:szCs w:val="16"/>
                        </w:rPr>
                        <w:t>35+ Centre</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88DAC19" wp14:editId="1E1028DB">
                <wp:simplePos x="0" y="0"/>
                <wp:positionH relativeFrom="column">
                  <wp:posOffset>5705475</wp:posOffset>
                </wp:positionH>
                <wp:positionV relativeFrom="paragraph">
                  <wp:posOffset>8477250</wp:posOffset>
                </wp:positionV>
                <wp:extent cx="1019175" cy="381000"/>
                <wp:effectExtent l="1905" t="3810" r="0"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70 –</w:t>
                            </w:r>
                          </w:p>
                          <w:p w:rsidR="00BA4201" w:rsidRPr="001C2D22" w:rsidRDefault="00BA4201" w:rsidP="00052653">
                            <w:pPr>
                              <w:jc w:val="center"/>
                              <w:rPr>
                                <w:b/>
                                <w:color w:val="333333"/>
                                <w:sz w:val="16"/>
                                <w:szCs w:val="16"/>
                              </w:rPr>
                            </w:pPr>
                            <w:r w:rsidRPr="001C2D22">
                              <w:rPr>
                                <w:b/>
                                <w:color w:val="333333"/>
                                <w:sz w:val="16"/>
                                <w:szCs w:val="16"/>
                              </w:rPr>
                              <w:t>35+ Right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37" type="#_x0000_t202" style="position:absolute;left:0;text-align:left;margin-left:449.25pt;margin-top:667.5pt;width:80.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7Yuw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" filled="f" stroked="f">
                <v:textbox>
                  <w:txbxContent>
                    <w:p w:rsidR="00224ECE" w:rsidRDefault="00224ECE" w:rsidP="00052653">
                      <w:pPr>
                        <w:jc w:val="center"/>
                        <w:rPr>
                          <w:b/>
                          <w:color w:val="333333"/>
                          <w:sz w:val="16"/>
                          <w:szCs w:val="16"/>
                        </w:rPr>
                      </w:pPr>
                      <w:r>
                        <w:rPr>
                          <w:b/>
                          <w:color w:val="333333"/>
                          <w:sz w:val="16"/>
                          <w:szCs w:val="16"/>
                        </w:rPr>
                        <w:t>70 –</w:t>
                      </w:r>
                    </w:p>
                    <w:p w:rsidR="00224ECE" w:rsidRPr="001C2D22" w:rsidRDefault="00224ECE" w:rsidP="00052653">
                      <w:pPr>
                        <w:jc w:val="center"/>
                        <w:rPr>
                          <w:b/>
                          <w:color w:val="333333"/>
                          <w:sz w:val="16"/>
                          <w:szCs w:val="16"/>
                        </w:rPr>
                      </w:pPr>
                      <w:r w:rsidRPr="001C2D22">
                        <w:rPr>
                          <w:b/>
                          <w:color w:val="333333"/>
                          <w:sz w:val="16"/>
                          <w:szCs w:val="16"/>
                        </w:rPr>
                        <w:t>35+ Right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CFC1101" wp14:editId="1D253D17">
                <wp:simplePos x="0" y="0"/>
                <wp:positionH relativeFrom="column">
                  <wp:posOffset>962025</wp:posOffset>
                </wp:positionH>
                <wp:positionV relativeFrom="paragraph">
                  <wp:posOffset>8505825</wp:posOffset>
                </wp:positionV>
                <wp:extent cx="1019175" cy="381000"/>
                <wp:effectExtent l="1905" t="3810" r="0" b="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Default="00BA4201" w:rsidP="00052653">
                            <w:pPr>
                              <w:jc w:val="center"/>
                              <w:rPr>
                                <w:b/>
                                <w:color w:val="333333"/>
                                <w:sz w:val="16"/>
                                <w:szCs w:val="16"/>
                              </w:rPr>
                            </w:pPr>
                            <w:r>
                              <w:rPr>
                                <w:b/>
                                <w:color w:val="333333"/>
                                <w:sz w:val="16"/>
                                <w:szCs w:val="16"/>
                              </w:rPr>
                              <w:t xml:space="preserve">71- </w:t>
                            </w:r>
                          </w:p>
                          <w:p w:rsidR="00BA4201" w:rsidRPr="001C2D22" w:rsidRDefault="00BA4201" w:rsidP="00052653">
                            <w:pPr>
                              <w:jc w:val="center"/>
                              <w:rPr>
                                <w:b/>
                                <w:color w:val="333333"/>
                                <w:sz w:val="16"/>
                                <w:szCs w:val="16"/>
                              </w:rPr>
                            </w:pPr>
                            <w:r w:rsidRPr="001C2D22">
                              <w:rPr>
                                <w:b/>
                                <w:color w:val="333333"/>
                                <w:sz w:val="16"/>
                                <w:szCs w:val="16"/>
                              </w:rPr>
                              <w:t>35+ Left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38" type="#_x0000_t202" style="position:absolute;left:0;text-align:left;margin-left:75.75pt;margin-top:669.75pt;width:80.2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BvQIAAMU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" filled="f" stroked="f">
                <v:textbox>
                  <w:txbxContent>
                    <w:p w:rsidR="00224ECE" w:rsidRDefault="00224ECE" w:rsidP="00052653">
                      <w:pPr>
                        <w:jc w:val="center"/>
                        <w:rPr>
                          <w:b/>
                          <w:color w:val="333333"/>
                          <w:sz w:val="16"/>
                          <w:szCs w:val="16"/>
                        </w:rPr>
                      </w:pPr>
                      <w:r>
                        <w:rPr>
                          <w:b/>
                          <w:color w:val="333333"/>
                          <w:sz w:val="16"/>
                          <w:szCs w:val="16"/>
                        </w:rPr>
                        <w:t xml:space="preserve">71- </w:t>
                      </w:r>
                    </w:p>
                    <w:p w:rsidR="00224ECE" w:rsidRPr="001C2D22" w:rsidRDefault="00224ECE" w:rsidP="00052653">
                      <w:pPr>
                        <w:jc w:val="center"/>
                        <w:rPr>
                          <w:b/>
                          <w:color w:val="333333"/>
                          <w:sz w:val="16"/>
                          <w:szCs w:val="16"/>
                        </w:rPr>
                      </w:pPr>
                      <w:r w:rsidRPr="001C2D22">
                        <w:rPr>
                          <w:b/>
                          <w:color w:val="333333"/>
                          <w:sz w:val="16"/>
                          <w:szCs w:val="16"/>
                        </w:rPr>
                        <w:t>35+ Left</w:t>
                      </w:r>
                    </w:p>
                  </w:txbxContent>
                </v:textbox>
              </v:shape>
            </w:pict>
          </mc:Fallback>
        </mc:AlternateContent>
      </w:r>
    </w:p>
    <w:p w:rsidR="00052653" w:rsidRDefault="00052653" w:rsidP="00052653">
      <w:pPr>
        <w:jc w:val="both"/>
      </w:pPr>
      <w:r>
        <w:rPr>
          <w:noProof/>
          <w:lang w:eastAsia="en-GB"/>
        </w:rPr>
        <mc:AlternateContent>
          <mc:Choice Requires="wps">
            <w:drawing>
              <wp:anchor distT="0" distB="0" distL="114300" distR="114300" simplePos="0" relativeHeight="251669504" behindDoc="0" locked="0" layoutInCell="1" allowOverlap="1" wp14:anchorId="712B7E15" wp14:editId="2C90E131">
                <wp:simplePos x="0" y="0"/>
                <wp:positionH relativeFrom="column">
                  <wp:posOffset>3343275</wp:posOffset>
                </wp:positionH>
                <wp:positionV relativeFrom="paragraph">
                  <wp:posOffset>6772275</wp:posOffset>
                </wp:positionV>
                <wp:extent cx="1095375" cy="247650"/>
                <wp:effectExtent l="1905" t="381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139" type="#_x0000_t202" style="position:absolute;left:0;text-align:left;margin-left:263.25pt;margin-top:533.25pt;width:86.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5avAIAAMU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" filled="f" stroked="f">
                <v:textbox>
                  <w:txbxContent>
                    <w:p w:rsidR="00224ECE" w:rsidRPr="001C2D22" w:rsidRDefault="00224ECE"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4D1BEE7D" wp14:editId="43991B82">
                <wp:simplePos x="0" y="0"/>
                <wp:positionH relativeFrom="column">
                  <wp:posOffset>3343275</wp:posOffset>
                </wp:positionH>
                <wp:positionV relativeFrom="paragraph">
                  <wp:posOffset>7543800</wp:posOffset>
                </wp:positionV>
                <wp:extent cx="1095375" cy="381000"/>
                <wp:effectExtent l="1905" t="381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rsidR="00BA4201" w:rsidRPr="001C2D22" w:rsidRDefault="00BA4201" w:rsidP="00052653">
                            <w:pPr>
                              <w:jc w:val="center"/>
                              <w:rPr>
                                <w:b/>
                                <w:color w:val="333333"/>
                                <w:sz w:val="16"/>
                                <w:szCs w:val="16"/>
                              </w:rPr>
                            </w:pPr>
                            <w:r w:rsidRPr="001C2D22">
                              <w:rPr>
                                <w:b/>
                                <w:color w:val="333333"/>
                                <w:sz w:val="16"/>
                                <w:szCs w:val="16"/>
                              </w:rPr>
                              <w:t>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40" type="#_x0000_t202" style="position:absolute;left:0;text-align:left;margin-left:263.25pt;margin-top:594pt;width:86.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" filled="f" stroked="f">
                <v:textbox>
                  <w:txbxContent>
                    <w:p w:rsidR="00224ECE" w:rsidRPr="001C2D22" w:rsidRDefault="00224ECE"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rsidR="00224ECE" w:rsidRPr="001C2D22" w:rsidRDefault="00224ECE" w:rsidP="00052653">
                      <w:pPr>
                        <w:jc w:val="center"/>
                        <w:rPr>
                          <w:b/>
                          <w:color w:val="333333"/>
                          <w:sz w:val="16"/>
                          <w:szCs w:val="16"/>
                        </w:rPr>
                      </w:pPr>
                      <w:r w:rsidRPr="001C2D22">
                        <w:rPr>
                          <w:b/>
                          <w:color w:val="333333"/>
                          <w:sz w:val="16"/>
                          <w:szCs w:val="16"/>
                        </w:rPr>
                        <w:t>Centre</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63C12BDB" wp14:editId="04BC6467">
                <wp:simplePos x="0" y="0"/>
                <wp:positionH relativeFrom="column">
                  <wp:posOffset>3343275</wp:posOffset>
                </wp:positionH>
                <wp:positionV relativeFrom="paragraph">
                  <wp:posOffset>6772275</wp:posOffset>
                </wp:positionV>
                <wp:extent cx="1095375" cy="247650"/>
                <wp:effectExtent l="1905" t="381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141" type="#_x0000_t202" style="position:absolute;left:0;text-align:left;margin-left:263.25pt;margin-top:533.25pt;width:86.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fvAIAAMU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" filled="f" stroked="f">
                <v:textbox>
                  <w:txbxContent>
                    <w:p w:rsidR="00224ECE" w:rsidRPr="001C2D22" w:rsidRDefault="00224ECE"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A646FDA" wp14:editId="0A23CD06">
                <wp:simplePos x="0" y="0"/>
                <wp:positionH relativeFrom="column">
                  <wp:posOffset>1998980</wp:posOffset>
                </wp:positionH>
                <wp:positionV relativeFrom="paragraph">
                  <wp:posOffset>6264910</wp:posOffset>
                </wp:positionV>
                <wp:extent cx="3562350" cy="685800"/>
                <wp:effectExtent l="11430" t="13335" r="7620" b="571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685800"/>
                        </a:xfrm>
                        <a:prstGeom prst="rect">
                          <a:avLst/>
                        </a:prstGeom>
                        <a:solidFill>
                          <a:srgbClr val="808080">
                            <a:alpha val="17999"/>
                          </a:srgbClr>
                        </a:solidFill>
                        <a:ln w="9525">
                          <a:solidFill>
                            <a:srgbClr val="808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157.4pt;margin-top:493.3pt;width:280.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" fillcolor="gray" strokecolor="gray">
                <v:fill opacity="11822f"/>
              </v:rect>
            </w:pict>
          </mc:Fallback>
        </mc:AlternateContent>
      </w:r>
      <w:r w:rsidRPr="00E513B5">
        <w:rPr>
          <w:lang w:val="en-US"/>
        </w:rPr>
        <w:t>Qualifiers 16, 17, 18, 19 and 60 - 71 refer to areas of the pitch. The below diagram illustrates where these zones are.</w:t>
      </w:r>
    </w:p>
    <w:p w:rsidR="00052653" w:rsidRDefault="00052653" w:rsidP="00052653">
      <w:pPr>
        <w:jc w:val="both"/>
      </w:pPr>
      <w:r>
        <w:rPr>
          <w:noProof/>
          <w:lang w:eastAsia="en-GB"/>
        </w:rPr>
        <w:drawing>
          <wp:anchor distT="0" distB="0" distL="114300" distR="114300" simplePos="0" relativeHeight="251670528" behindDoc="1" locked="0" layoutInCell="1" allowOverlap="1" wp14:anchorId="4BC00303" wp14:editId="20406DF9">
            <wp:simplePos x="0" y="0"/>
            <wp:positionH relativeFrom="column">
              <wp:posOffset>-4445</wp:posOffset>
            </wp:positionH>
            <wp:positionV relativeFrom="paragraph">
              <wp:posOffset>240665</wp:posOffset>
            </wp:positionV>
            <wp:extent cx="5710555" cy="3336290"/>
            <wp:effectExtent l="0" t="0" r="4445" b="0"/>
            <wp:wrapTight wrapText="bothSides">
              <wp:wrapPolygon edited="0">
                <wp:start x="0" y="0"/>
                <wp:lineTo x="0" y="21460"/>
                <wp:lineTo x="21545" y="2146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21379" t="69418" r="21843" b="5291"/>
                    <a:stretch/>
                  </pic:blipFill>
                  <pic:spPr bwMode="auto">
                    <a:xfrm>
                      <a:off x="0" y="0"/>
                      <a:ext cx="5710555"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53" w:rsidRDefault="00052653" w:rsidP="00052653">
      <w:pPr>
        <w:jc w:val="both"/>
      </w:pPr>
    </w:p>
    <w:p w:rsidR="00052653" w:rsidRDefault="00052653" w:rsidP="00052653">
      <w:pPr>
        <w:jc w:val="both"/>
      </w:pPr>
    </w:p>
    <w:p w:rsidR="00052653" w:rsidRPr="005F5387" w:rsidRDefault="001F79A9" w:rsidP="005F5387">
      <w:pPr>
        <w:jc w:val="both"/>
        <w:rPr>
          <w:rFonts w:cs="Arial"/>
          <w:b/>
          <w:color w:val="00AEEF"/>
          <w:sz w:val="32"/>
          <w:szCs w:val="28"/>
        </w:rPr>
      </w:pPr>
      <w:r>
        <w:rPr>
          <w:rFonts w:cs="Arial"/>
          <w:b/>
          <w:color w:val="00AEEF"/>
          <w:sz w:val="32"/>
          <w:szCs w:val="28"/>
        </w:rPr>
        <w:lastRenderedPageBreak/>
        <w:t>Appendix 14</w:t>
      </w:r>
      <w:r w:rsidR="00052653" w:rsidRPr="005F5387">
        <w:rPr>
          <w:rFonts w:cs="Arial"/>
          <w:b/>
          <w:color w:val="00AEEF"/>
          <w:sz w:val="32"/>
          <w:szCs w:val="28"/>
        </w:rPr>
        <w:t xml:space="preserve"> - playing positions</w:t>
      </w:r>
    </w:p>
    <w:p w:rsidR="00052653" w:rsidRPr="0026569B" w:rsidRDefault="00052653" w:rsidP="00052653">
      <w:pPr>
        <w:pStyle w:val="Heading1"/>
        <w:ind w:left="0" w:right="-1"/>
        <w:rPr>
          <w:lang w:val="en-US"/>
        </w:rPr>
      </w:pPr>
      <w:r w:rsidRPr="0026569B">
        <w:rPr>
          <w:rFonts w:cstheme="minorBidi"/>
          <w:b w:val="0"/>
          <w:color w:val="4E4E4E"/>
          <w:sz w:val="20"/>
          <w:szCs w:val="22"/>
          <w:lang w:val="en-US"/>
        </w:rPr>
        <w:t xml:space="preserve">When Event 34 is shown it will include Qualifier 30, 130 and 131. </w:t>
      </w:r>
    </w:p>
    <w:p w:rsidR="00052653" w:rsidRPr="0026569B" w:rsidRDefault="00052653" w:rsidP="00052653">
      <w:pPr>
        <w:pStyle w:val="ListParagraph"/>
        <w:numPr>
          <w:ilvl w:val="0"/>
          <w:numId w:val="43"/>
        </w:numPr>
        <w:jc w:val="both"/>
        <w:rPr>
          <w:lang w:val="en-US"/>
        </w:rPr>
      </w:pPr>
      <w:r w:rsidRPr="0026569B">
        <w:rPr>
          <w:lang w:val="en-US"/>
        </w:rPr>
        <w:t>130 will indicate the formation the team will be playing in</w:t>
      </w:r>
    </w:p>
    <w:p w:rsidR="00052653" w:rsidRPr="0026569B" w:rsidRDefault="00052653" w:rsidP="00052653">
      <w:pPr>
        <w:pStyle w:val="ListParagraph"/>
        <w:numPr>
          <w:ilvl w:val="0"/>
          <w:numId w:val="43"/>
        </w:numPr>
        <w:jc w:val="both"/>
        <w:rPr>
          <w:lang w:val="en-US"/>
        </w:rPr>
      </w:pPr>
      <w:r w:rsidRPr="0026569B">
        <w:rPr>
          <w:lang w:val="en-US"/>
        </w:rPr>
        <w:t>30 will list the players</w:t>
      </w:r>
    </w:p>
    <w:p w:rsidR="00052653" w:rsidRPr="0026569B" w:rsidRDefault="00052653" w:rsidP="00052653">
      <w:pPr>
        <w:pStyle w:val="ListParagraph"/>
        <w:numPr>
          <w:ilvl w:val="0"/>
          <w:numId w:val="43"/>
        </w:numPr>
        <w:jc w:val="both"/>
        <w:rPr>
          <w:lang w:val="en-US"/>
        </w:rPr>
      </w:pPr>
      <w:r w:rsidRPr="0026569B">
        <w:rPr>
          <w:lang w:val="en-US"/>
        </w:rPr>
        <w:t>131 will list the playing positions</w:t>
      </w:r>
    </w:p>
    <w:p w:rsidR="00052653" w:rsidRPr="0026569B" w:rsidRDefault="00052653" w:rsidP="00052653">
      <w:pPr>
        <w:jc w:val="both"/>
        <w:rPr>
          <w:lang w:val="en-US"/>
        </w:rPr>
      </w:pPr>
    </w:p>
    <w:p w:rsidR="00052653" w:rsidRPr="004F160B" w:rsidRDefault="00052653" w:rsidP="00052653">
      <w:pPr>
        <w:jc w:val="both"/>
        <w:rPr>
          <w:lang w:val="en-US"/>
        </w:rPr>
      </w:pPr>
      <w:r w:rsidRPr="0026569B">
        <w:rPr>
          <w:lang w:val="en-US"/>
        </w:rPr>
        <w:t>The order that the players are listed in qualifier 30 will be the same order as the posi</w:t>
      </w:r>
      <w:r w:rsidR="004F160B">
        <w:rPr>
          <w:lang w:val="en-US"/>
        </w:rPr>
        <w:t xml:space="preserve">tions listed on qualifier 131. </w:t>
      </w:r>
      <w:r w:rsidRPr="004F160B">
        <w:rPr>
          <w:lang w:val="en-US"/>
        </w:rPr>
        <w:t>For example:</w:t>
      </w:r>
    </w:p>
    <w:p w:rsidR="00052653" w:rsidRDefault="00052653" w:rsidP="00052653">
      <w:pPr>
        <w:shd w:val="clear" w:color="auto" w:fill="FFFFFF"/>
        <w:spacing w:before="0" w:line="240" w:lineRule="auto"/>
        <w:rPr>
          <w:rFonts w:ascii="Courier New" w:eastAsia="Times New Roman" w:hAnsi="Courier New" w:cs="Courier New"/>
          <w:color w:val="0000FF"/>
          <w:szCs w:val="20"/>
          <w:lang w:eastAsia="en-GB"/>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"1998281501"</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"8"</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Default="00052653" w:rsidP="00052653">
      <w:pPr>
        <w:jc w:val="both"/>
        <w:rPr>
          <w:i/>
          <w:lang w:val="en-US"/>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"193244804"</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"59936, 37748, 42427, 8758, 17127, 51507, 20467, 21091, 12297, 41792, 43274, 8597, 57214, 81880, 37096, 13227, 56861, 15675"</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Pr="0026569B" w:rsidRDefault="00052653" w:rsidP="00052653">
      <w:pPr>
        <w:jc w:val="both"/>
        <w:rPr>
          <w:i/>
          <w:lang w:val="en-US"/>
        </w:rPr>
      </w:pPr>
    </w:p>
    <w:p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"280405493"</w:t>
      </w:r>
      <w:r w:rsidRPr="007F46C5">
        <w:rPr>
          <w:rFonts w:ascii="Courier New" w:eastAsia="Times New Roman" w:hAnsi="Courier New" w:cs="Courier New"/>
          <w:color w:val="000000"/>
          <w:szCs w:val="20"/>
          <w:lang w:eastAsia="en-GB"/>
        </w:rPr>
        <w:t xml:space="preserve"> </w:t>
      </w:r>
      <w:proofErr w:type="spellStart"/>
      <w:r w:rsidRPr="007F46C5">
        <w:rPr>
          <w:rFonts w:ascii="Courier New" w:eastAsia="Times New Roman" w:hAnsi="Courier New" w:cs="Courier New"/>
          <w:color w:val="FF0000"/>
          <w:szCs w:val="20"/>
          <w:lang w:eastAsia="en-GB"/>
        </w:rPr>
        <w:t>qualifier_id</w:t>
      </w:r>
      <w:proofErr w:type="spellEnd"/>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"131"</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 2, 3, 4, 5, 6, 7, 8, 9, 10, 11, 0, 0, 0, 0, 0, 0, 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rsidR="00052653" w:rsidRPr="0026569B" w:rsidRDefault="00052653" w:rsidP="00052653">
      <w:pPr>
        <w:jc w:val="both"/>
        <w:rPr>
          <w:i/>
          <w:lang w:val="en-US"/>
        </w:rPr>
      </w:pPr>
    </w:p>
    <w:p w:rsidR="00052653" w:rsidRDefault="00052653" w:rsidP="00052653">
      <w:pPr>
        <w:jc w:val="both"/>
        <w:rPr>
          <w:lang w:val="en-US"/>
        </w:rPr>
      </w:pPr>
      <w:r>
        <w:rPr>
          <w:lang w:val="en-US"/>
        </w:rPr>
        <w:t>With regards to the qualifier id 130 (ie formation), this can be interpreted as the team playing in a 4231 formation which is depicted below from formation number 8.</w:t>
      </w:r>
    </w:p>
    <w:p w:rsidR="00052653" w:rsidRPr="0026569B" w:rsidRDefault="00052653" w:rsidP="00052653">
      <w:pPr>
        <w:jc w:val="both"/>
        <w:rPr>
          <w:lang w:val="en-US"/>
        </w:rPr>
      </w:pPr>
    </w:p>
    <w:p w:rsidR="00052653" w:rsidRPr="0026569B" w:rsidRDefault="00052653" w:rsidP="00052653">
      <w:pPr>
        <w:jc w:val="both"/>
        <w:rPr>
          <w:lang w:val="en-US"/>
        </w:rPr>
      </w:pPr>
      <w:r>
        <w:rPr>
          <w:lang w:val="en-US"/>
        </w:rPr>
        <w:t>For line ups using qualifier id’s 130 and 131 in conjunction, you can see for example that position</w:t>
      </w:r>
      <w:r w:rsidRPr="0026569B">
        <w:rPr>
          <w:lang w:val="en-US"/>
        </w:rPr>
        <w:t xml:space="preserve"> 1 will be player </w:t>
      </w:r>
      <w:r>
        <w:rPr>
          <w:lang w:val="en-US"/>
        </w:rPr>
        <w:t>59936 and</w:t>
      </w:r>
      <w:r w:rsidRPr="0026569B">
        <w:rPr>
          <w:lang w:val="en-US"/>
        </w:rPr>
        <w:t xml:space="preserve"> position 7 will be </w:t>
      </w:r>
      <w:r>
        <w:rPr>
          <w:lang w:val="en-US"/>
        </w:rPr>
        <w:t>20467</w:t>
      </w:r>
      <w:r w:rsidRPr="0026569B">
        <w:rPr>
          <w:lang w:val="en-US"/>
        </w:rPr>
        <w:t>. Where position = 0</w:t>
      </w:r>
      <w:r>
        <w:rPr>
          <w:lang w:val="en-US"/>
        </w:rPr>
        <w:t>,</w:t>
      </w:r>
      <w:r w:rsidRPr="0026569B">
        <w:rPr>
          <w:lang w:val="en-US"/>
        </w:rPr>
        <w:t xml:space="preserve"> this relates to a substitute for which we do not current record the exact playing position. </w:t>
      </w:r>
    </w:p>
    <w:p w:rsidR="00052653" w:rsidRPr="0026569B" w:rsidRDefault="00052653" w:rsidP="00052653">
      <w:pPr>
        <w:jc w:val="both"/>
        <w:rPr>
          <w:lang w:val="en-US"/>
        </w:rPr>
      </w:pPr>
    </w:p>
    <w:p w:rsidR="00052653" w:rsidRPr="00E5209B" w:rsidRDefault="00052653" w:rsidP="00052653">
      <w:pPr>
        <w:jc w:val="both"/>
        <w:rPr>
          <w:lang w:val="en-US"/>
        </w:rPr>
      </w:pPr>
      <w:r w:rsidRPr="0026569B">
        <w:rPr>
          <w:lang w:val="en-US"/>
        </w:rPr>
        <w:t xml:space="preserve">The diagrams </w:t>
      </w:r>
      <w:r w:rsidR="00B729F4">
        <w:rPr>
          <w:lang w:val="en-US"/>
        </w:rPr>
        <w:t>overleaf</w:t>
      </w:r>
      <w:r w:rsidRPr="0026569B">
        <w:rPr>
          <w:lang w:val="en-US"/>
        </w:rPr>
        <w:t xml:space="preserve"> show all of the possible formation numbers and the layo</w:t>
      </w:r>
      <w:r>
        <w:rPr>
          <w:lang w:val="en-US"/>
        </w:rPr>
        <w:t xml:space="preserve">ut of players in this formation – </w:t>
      </w:r>
      <w:r w:rsidRPr="00E56CFE">
        <w:rPr>
          <w:i/>
          <w:lang w:val="en-US"/>
        </w:rPr>
        <w:t>note that team formation #1 is not used.</w:t>
      </w:r>
      <w:r>
        <w:rPr>
          <w:lang w:val="en-US"/>
        </w:rPr>
        <w:t xml:space="preserve"> </w:t>
      </w:r>
    </w:p>
    <w:p w:rsidR="00052653" w:rsidRDefault="00052653" w:rsidP="00052653">
      <w:pPr>
        <w:jc w:val="both"/>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B729F4" w:rsidRPr="00B729F4" w:rsidRDefault="00B729F4" w:rsidP="00B729F4">
      <w:pPr>
        <w:jc w:val="both"/>
        <w:rPr>
          <w:rFonts w:eastAsia="Calibri" w:cs="Times New Roman"/>
          <w:b/>
          <w:bCs/>
          <w:lang w:val="en-US"/>
        </w:rPr>
      </w:pPr>
      <w:r w:rsidRPr="00B729F4">
        <w:rPr>
          <w:rFonts w:eastAsia="Calibri" w:cs="Times New Roman"/>
          <w:b/>
          <w:bCs/>
          <w:lang w:val="en-US"/>
        </w:rPr>
        <w:lastRenderedPageBreak/>
        <w:t>Player Layout</w:t>
      </w:r>
    </w:p>
    <w:p w:rsidR="00B729F4" w:rsidRPr="00B729F4" w:rsidRDefault="00B729F4" w:rsidP="00B729F4">
      <w:pPr>
        <w:jc w:val="both"/>
        <w:rPr>
          <w:rFonts w:eastAsia="Calibri" w:cs="Times New Roman"/>
          <w:lang w:val="en-US"/>
        </w:rPr>
      </w:pPr>
      <w:r w:rsidRPr="00B729F4">
        <w:rPr>
          <w:rFonts w:eastAsia="Calibri" w:cs="Times New Roman"/>
          <w:lang w:val="en-US"/>
        </w:rPr>
        <w:t xml:space="preserve">The players are laid out in right to left, defense to forwards. Therefore if a team has been assigned a 442 formation; the player tagged 2 will be right back, 3 right </w:t>
      </w:r>
      <w:proofErr w:type="spellStart"/>
      <w:r w:rsidRPr="00B729F4">
        <w:rPr>
          <w:rFonts w:eastAsia="Calibri" w:cs="Times New Roman"/>
          <w:lang w:val="en-US"/>
        </w:rPr>
        <w:t>centre</w:t>
      </w:r>
      <w:proofErr w:type="spellEnd"/>
      <w:r w:rsidRPr="00B729F4">
        <w:rPr>
          <w:rFonts w:eastAsia="Calibri" w:cs="Times New Roman"/>
          <w:lang w:val="en-US"/>
        </w:rPr>
        <w:t xml:space="preserve"> back, 4 left </w:t>
      </w:r>
      <w:proofErr w:type="spellStart"/>
      <w:r w:rsidRPr="00B729F4">
        <w:rPr>
          <w:rFonts w:eastAsia="Calibri" w:cs="Times New Roman"/>
          <w:lang w:val="en-US"/>
        </w:rPr>
        <w:t>centre</w:t>
      </w:r>
      <w:proofErr w:type="spellEnd"/>
      <w:r w:rsidRPr="00B729F4">
        <w:rPr>
          <w:rFonts w:eastAsia="Calibri" w:cs="Times New Roman"/>
          <w:lang w:val="en-US"/>
        </w:rPr>
        <w:t xml:space="preserve">  back, 5 left back, 6 right midfield, 7 right </w:t>
      </w:r>
      <w:proofErr w:type="spellStart"/>
      <w:r w:rsidRPr="00B729F4">
        <w:rPr>
          <w:rFonts w:eastAsia="Calibri" w:cs="Times New Roman"/>
          <w:lang w:val="en-US"/>
        </w:rPr>
        <w:t>centre</w:t>
      </w:r>
      <w:proofErr w:type="spellEnd"/>
      <w:r w:rsidRPr="00B729F4">
        <w:rPr>
          <w:rFonts w:eastAsia="Calibri" w:cs="Times New Roman"/>
          <w:lang w:val="en-US"/>
        </w:rPr>
        <w:t xml:space="preserve"> midfield, 8 left </w:t>
      </w:r>
      <w:proofErr w:type="spellStart"/>
      <w:r w:rsidRPr="00B729F4">
        <w:rPr>
          <w:rFonts w:eastAsia="Calibri" w:cs="Times New Roman"/>
          <w:lang w:val="en-US"/>
        </w:rPr>
        <w:t>centre</w:t>
      </w:r>
      <w:proofErr w:type="spellEnd"/>
      <w:r w:rsidRPr="00B729F4">
        <w:rPr>
          <w:rFonts w:eastAsia="Calibri" w:cs="Times New Roman"/>
          <w:lang w:val="en-US"/>
        </w:rPr>
        <w:t xml:space="preserve"> midfield, 9 left midfield, 10 right </w:t>
      </w:r>
      <w:proofErr w:type="spellStart"/>
      <w:r w:rsidRPr="00B729F4">
        <w:rPr>
          <w:rFonts w:eastAsia="Calibri" w:cs="Times New Roman"/>
          <w:lang w:val="en-US"/>
        </w:rPr>
        <w:t>centre</w:t>
      </w:r>
      <w:proofErr w:type="spellEnd"/>
      <w:r w:rsidRPr="00B729F4">
        <w:rPr>
          <w:rFonts w:eastAsia="Calibri" w:cs="Times New Roman"/>
          <w:lang w:val="en-US"/>
        </w:rPr>
        <w:t xml:space="preserve"> forward, 11 left </w:t>
      </w:r>
      <w:proofErr w:type="spellStart"/>
      <w:r w:rsidRPr="00B729F4">
        <w:rPr>
          <w:rFonts w:eastAsia="Calibri" w:cs="Times New Roman"/>
          <w:lang w:val="en-US"/>
        </w:rPr>
        <w:t>centre</w:t>
      </w:r>
      <w:proofErr w:type="spellEnd"/>
      <w:r w:rsidRPr="00B729F4">
        <w:rPr>
          <w:rFonts w:eastAsia="Calibri" w:cs="Times New Roman"/>
          <w:lang w:val="en-US"/>
        </w:rPr>
        <w:t xml:space="preserve"> forward.</w:t>
      </w:r>
    </w:p>
    <w:p w:rsidR="00B729F4" w:rsidRDefault="00B729F4" w:rsidP="005F5387">
      <w:pPr>
        <w:jc w:val="both"/>
        <w:rPr>
          <w:rFonts w:eastAsia="Calibri" w:cs="Times New Roman"/>
          <w:b/>
          <w:lang w:val="en-US"/>
        </w:rPr>
      </w:pPr>
    </w:p>
    <w:p w:rsidR="00B729F4" w:rsidRDefault="00B729F4"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2 – 442:</w:t>
      </w:r>
    </w:p>
    <w:p w:rsidR="005F5387" w:rsidRPr="005F5387" w:rsidRDefault="005F5387" w:rsidP="005F5387">
      <w:pPr>
        <w:jc w:val="both"/>
        <w:rPr>
          <w:rFonts w:eastAsia="Calibri" w:cs="Times New Roman"/>
          <w:b/>
          <w:lang w:val="en-US"/>
        </w:rPr>
      </w:pPr>
    </w:p>
    <w:tbl>
      <w:tblPr>
        <w:tblW w:w="8985" w:type="dxa"/>
        <w:jc w:val="center"/>
        <w:tblInd w:w="573" w:type="dxa"/>
        <w:tblLayout w:type="fixed"/>
        <w:tblLook w:val="0000" w:firstRow="0" w:lastRow="0" w:firstColumn="0" w:lastColumn="0" w:noHBand="0" w:noVBand="0"/>
      </w:tblPr>
      <w:tblGrid>
        <w:gridCol w:w="2038"/>
        <w:gridCol w:w="746"/>
        <w:gridCol w:w="1491"/>
        <w:gridCol w:w="1491"/>
        <w:gridCol w:w="746"/>
        <w:gridCol w:w="2473"/>
      </w:tblGrid>
      <w:tr w:rsidR="005F5387" w:rsidRPr="005F5387" w:rsidTr="005F5387">
        <w:trPr>
          <w:cantSplit/>
          <w:jc w:val="center"/>
        </w:trPr>
        <w:tc>
          <w:tcPr>
            <w:tcW w:w="278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b/>
                <w:lang w:val="en-US"/>
              </w:rPr>
            </w:pPr>
          </w:p>
        </w:tc>
        <w:tc>
          <w:tcPr>
            <w:tcW w:w="2982"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219"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b/>
                <w:lang w:val="en-US"/>
              </w:rPr>
            </w:pPr>
          </w:p>
        </w:tc>
      </w:tr>
      <w:tr w:rsidR="005F5387" w:rsidRPr="005F5387" w:rsidTr="005F5387">
        <w:trPr>
          <w:jc w:val="center"/>
        </w:trPr>
        <w:tc>
          <w:tcPr>
            <w:tcW w:w="203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47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rPr>
          <w:jc w:val="center"/>
        </w:trPr>
        <w:tc>
          <w:tcPr>
            <w:tcW w:w="203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47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5F5387">
        <w:trPr>
          <w:jc w:val="center"/>
        </w:trPr>
        <w:tc>
          <w:tcPr>
            <w:tcW w:w="203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73"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3 – 41212 (Diamond):</w:t>
      </w:r>
    </w:p>
    <w:p w:rsidR="005F5387" w:rsidRPr="005F5387" w:rsidRDefault="005F5387" w:rsidP="005F5387">
      <w:pPr>
        <w:jc w:val="both"/>
        <w:rPr>
          <w:rFonts w:eastAsia="Calibri" w:cs="Times New Roman"/>
          <w:lang w:val="en-US"/>
        </w:rPr>
      </w:pPr>
    </w:p>
    <w:tbl>
      <w:tblPr>
        <w:tblW w:w="8930" w:type="dxa"/>
        <w:tblInd w:w="250" w:type="dxa"/>
        <w:tblLayout w:type="fixed"/>
        <w:tblLook w:val="0000" w:firstRow="0" w:lastRow="0" w:firstColumn="0" w:lastColumn="0" w:noHBand="0" w:noVBand="0"/>
      </w:tblPr>
      <w:tblGrid>
        <w:gridCol w:w="2268"/>
        <w:gridCol w:w="756"/>
        <w:gridCol w:w="1512"/>
        <w:gridCol w:w="1512"/>
        <w:gridCol w:w="756"/>
        <w:gridCol w:w="2126"/>
      </w:tblGrid>
      <w:tr w:rsidR="005F5387" w:rsidRPr="005F5387" w:rsidTr="005F5387">
        <w:trPr>
          <w:cantSplit/>
        </w:trPr>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68"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2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4F160B">
        <w:tc>
          <w:tcPr>
            <w:tcW w:w="3024"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c>
          <w:tcPr>
            <w:tcW w:w="226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6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12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4F160B" w:rsidRDefault="004F160B"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4 – 433:</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2232"/>
        <w:gridCol w:w="744"/>
        <w:gridCol w:w="1489"/>
        <w:gridCol w:w="1488"/>
        <w:gridCol w:w="744"/>
        <w:gridCol w:w="2233"/>
      </w:tblGrid>
      <w:tr w:rsidR="005F5387" w:rsidRPr="005F5387" w:rsidTr="004F160B">
        <w:trPr>
          <w:cantSplit/>
        </w:trPr>
        <w:tc>
          <w:tcPr>
            <w:tcW w:w="2976" w:type="dxa"/>
            <w:gridSpan w:val="2"/>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rPr>
          <w:cantSplit/>
        </w:trPr>
        <w:tc>
          <w:tcPr>
            <w:tcW w:w="29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97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r>
      <w:tr w:rsidR="005F5387" w:rsidRPr="005F5387" w:rsidTr="005F5387">
        <w:trPr>
          <w:cantSplit/>
        </w:trPr>
        <w:tc>
          <w:tcPr>
            <w:tcW w:w="29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5 – 451: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38"/>
        <w:gridCol w:w="1440"/>
        <w:gridCol w:w="540"/>
        <w:gridCol w:w="540"/>
        <w:gridCol w:w="1440"/>
        <w:gridCol w:w="163"/>
        <w:gridCol w:w="154"/>
        <w:gridCol w:w="2640"/>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gridSpan w:val="2"/>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9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40"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9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3"/>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57" w:type="dxa"/>
            <w:gridSpan w:val="3"/>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both"/>
              <w:rPr>
                <w:rFonts w:eastAsia="Calibri" w:cs="Times New Roman"/>
                <w:lang w:val="en-US"/>
              </w:rPr>
            </w:pPr>
          </w:p>
        </w:tc>
      </w:tr>
      <w:tr w:rsidR="005F5387" w:rsidRPr="005F5387" w:rsidTr="004F160B">
        <w:trPr>
          <w:cantSplit/>
        </w:trPr>
        <w:tc>
          <w:tcPr>
            <w:tcW w:w="3453"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397" w:type="dxa"/>
            <w:gridSpan w:val="4"/>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6 – 4411: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rsidTr="004F160B">
        <w:trPr>
          <w:cantSplit/>
          <w:trHeight w:hRule="exact" w:val="373"/>
        </w:trPr>
        <w:tc>
          <w:tcPr>
            <w:tcW w:w="2913" w:type="dxa"/>
            <w:gridSpan w:val="2"/>
            <w:vMerge w:val="restart"/>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3857" w:type="dxa"/>
            <w:gridSpan w:val="2"/>
            <w:vMerge w:val="restart"/>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913" w:type="dxa"/>
            <w:gridSpan w:val="2"/>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7 – 4141: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rsidTr="004F160B">
        <w:trPr>
          <w:cantSplit/>
        </w:trPr>
        <w:tc>
          <w:tcPr>
            <w:tcW w:w="1875"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rsidTr="004F160B">
        <w:trPr>
          <w:cantSplit/>
        </w:trPr>
        <w:tc>
          <w:tcPr>
            <w:tcW w:w="2913"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3857"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5"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131"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794"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rsidTr="004F160B">
        <w:trPr>
          <w:cantSplit/>
        </w:trPr>
        <w:tc>
          <w:tcPr>
            <w:tcW w:w="2913"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8 – 4231:</w:t>
      </w:r>
    </w:p>
    <w:p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9 – 4321: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10 – 532: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786"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11 – 541: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488"/>
        <w:gridCol w:w="298"/>
        <w:gridCol w:w="1190"/>
        <w:gridCol w:w="596"/>
        <w:gridCol w:w="893"/>
        <w:gridCol w:w="893"/>
        <w:gridCol w:w="595"/>
        <w:gridCol w:w="1191"/>
        <w:gridCol w:w="297"/>
        <w:gridCol w:w="1489"/>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c>
          <w:tcPr>
            <w:tcW w:w="1488"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489"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88"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89"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12 – 352: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540"/>
        <w:gridCol w:w="360"/>
        <w:gridCol w:w="180"/>
        <w:gridCol w:w="360"/>
        <w:gridCol w:w="540"/>
        <w:gridCol w:w="540"/>
        <w:gridCol w:w="360"/>
        <w:gridCol w:w="180"/>
        <w:gridCol w:w="360"/>
        <w:gridCol w:w="540"/>
        <w:gridCol w:w="360"/>
        <w:gridCol w:w="2597"/>
      </w:tblGrid>
      <w:tr w:rsidR="005F5387" w:rsidRPr="005F5387" w:rsidTr="004F160B">
        <w:trPr>
          <w:cantSplit/>
        </w:trPr>
        <w:tc>
          <w:tcPr>
            <w:tcW w:w="3093" w:type="dxa"/>
            <w:gridSpan w:val="5"/>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00"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4037" w:type="dxa"/>
            <w:gridSpan w:val="5"/>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26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597"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2"/>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57" w:type="dxa"/>
            <w:gridSpan w:val="2"/>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553"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49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13 – 343:</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2232"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3"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Default="005F5387" w:rsidP="005F5387">
      <w:pPr>
        <w:jc w:val="both"/>
        <w:rPr>
          <w:rFonts w:eastAsia="Calibri" w:cs="Times New Roman"/>
          <w:b/>
          <w:lang w:val="en-US"/>
        </w:rPr>
      </w:pPr>
      <w:r w:rsidRPr="005F5387">
        <w:rPr>
          <w:rFonts w:eastAsia="Calibri" w:cs="Times New Roman"/>
          <w:b/>
          <w:lang w:val="en-US"/>
        </w:rPr>
        <w:t xml:space="preserve">Team Formation 14 </w:t>
      </w:r>
      <w:r w:rsidR="004F160B">
        <w:rPr>
          <w:rFonts w:eastAsia="Calibri" w:cs="Times New Roman"/>
          <w:b/>
          <w:lang w:val="en-US"/>
        </w:rPr>
        <w:t>–</w:t>
      </w:r>
      <w:r w:rsidRPr="005F5387">
        <w:rPr>
          <w:rFonts w:eastAsia="Calibri" w:cs="Times New Roman"/>
          <w:b/>
          <w:lang w:val="en-US"/>
        </w:rPr>
        <w:t xml:space="preserve"> 31312</w:t>
      </w:r>
    </w:p>
    <w:p w:rsidR="004F160B" w:rsidRPr="005F5387" w:rsidRDefault="004F160B"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786" w:type="dxa"/>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c>
          <w:tcPr>
            <w:tcW w:w="1786" w:type="dxa"/>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976" w:type="dxa"/>
            <w:gridSpan w:val="3"/>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2232" w:type="dxa"/>
            <w:gridSpan w:val="2"/>
            <w:tcBorders>
              <w:left w:val="single" w:sz="4" w:space="0" w:color="000000"/>
              <w:bottom w:val="single" w:sz="4" w:space="0" w:color="000000"/>
            </w:tcBorders>
            <w:shd w:val="clear" w:color="auto" w:fill="92D050"/>
          </w:tcPr>
          <w:p w:rsidR="005F5387" w:rsidRPr="005F5387" w:rsidRDefault="005F5387" w:rsidP="005F5387">
            <w:pPr>
              <w:jc w:val="both"/>
              <w:rPr>
                <w:rFonts w:eastAsia="Calibri" w:cs="Times New Roman"/>
                <w:lang w:val="en-US"/>
              </w:rPr>
            </w:pPr>
          </w:p>
        </w:tc>
        <w:tc>
          <w:tcPr>
            <w:tcW w:w="2233"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2"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4F160B" w:rsidRDefault="004F160B" w:rsidP="005F5387">
      <w:pPr>
        <w:jc w:val="both"/>
        <w:rPr>
          <w:rFonts w:eastAsia="Calibri" w:cs="Times New Roman"/>
          <w:b/>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15 – 4222: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2410"/>
        <w:gridCol w:w="1843"/>
        <w:gridCol w:w="1883"/>
        <w:gridCol w:w="2653"/>
      </w:tblGrid>
      <w:tr w:rsidR="005F5387" w:rsidRPr="005F5387" w:rsidTr="004F160B">
        <w:trPr>
          <w:cantSplit/>
        </w:trPr>
        <w:tc>
          <w:tcPr>
            <w:tcW w:w="2410"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3726" w:type="dxa"/>
            <w:gridSpan w:val="2"/>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653"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5F5387">
        <w:tc>
          <w:tcPr>
            <w:tcW w:w="2410"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53"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410" w:type="dxa"/>
            <w:vMerge w:val="restart"/>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653" w:type="dxa"/>
            <w:vMerge w:val="restart"/>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410" w:type="dxa"/>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653" w:type="dxa"/>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r w:rsidR="005F5387" w:rsidRPr="005F5387" w:rsidTr="004F160B">
        <w:trPr>
          <w:cantSplit/>
          <w:trHeight w:hRule="exact" w:val="373"/>
        </w:trPr>
        <w:tc>
          <w:tcPr>
            <w:tcW w:w="2410" w:type="dxa"/>
            <w:vMerge/>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883" w:type="dxa"/>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653" w:type="dxa"/>
            <w:vMerge/>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5F5387" w:rsidRPr="005F5387" w:rsidRDefault="005F5387" w:rsidP="005F5387">
      <w:pPr>
        <w:jc w:val="both"/>
        <w:rPr>
          <w:rFonts w:eastAsia="Calibri" w:cs="Times New Roman"/>
          <w:lang w:val="en-US"/>
        </w:rPr>
      </w:pPr>
    </w:p>
    <w:p w:rsidR="00B729F4" w:rsidRDefault="00B729F4">
      <w:pPr>
        <w:spacing w:before="0" w:after="100"/>
        <w:ind w:left="907" w:hanging="567"/>
        <w:rPr>
          <w:rFonts w:eastAsia="Calibri" w:cs="Times New Roman"/>
          <w:b/>
          <w:lang w:val="en-US"/>
        </w:rPr>
      </w:pPr>
      <w:r>
        <w:rPr>
          <w:rFonts w:eastAsia="Calibri" w:cs="Times New Roman"/>
          <w:b/>
          <w:lang w:val="en-US"/>
        </w:rPr>
        <w:br w:type="page"/>
      </w:r>
    </w:p>
    <w:p w:rsidR="005F5387" w:rsidRPr="005F5387" w:rsidRDefault="005F5387" w:rsidP="005F5387">
      <w:pPr>
        <w:jc w:val="both"/>
        <w:rPr>
          <w:rFonts w:eastAsia="Calibri" w:cs="Times New Roman"/>
          <w:b/>
          <w:lang w:val="en-US"/>
        </w:rPr>
      </w:pPr>
      <w:r w:rsidRPr="005F5387">
        <w:rPr>
          <w:rFonts w:eastAsia="Calibri" w:cs="Times New Roman"/>
          <w:b/>
          <w:lang w:val="en-US"/>
        </w:rPr>
        <w:lastRenderedPageBreak/>
        <w:t>Team Formation 16 – 3511: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900"/>
        <w:gridCol w:w="180"/>
        <w:gridCol w:w="309"/>
        <w:gridCol w:w="51"/>
        <w:gridCol w:w="540"/>
        <w:gridCol w:w="543"/>
        <w:gridCol w:w="357"/>
        <w:gridCol w:w="180"/>
        <w:gridCol w:w="903"/>
        <w:gridCol w:w="357"/>
        <w:gridCol w:w="2456"/>
      </w:tblGrid>
      <w:tr w:rsidR="005F5387" w:rsidRPr="005F5387" w:rsidTr="004F160B">
        <w:trPr>
          <w:cantSplit/>
        </w:trPr>
        <w:tc>
          <w:tcPr>
            <w:tcW w:w="3093" w:type="dxa"/>
            <w:gridSpan w:val="4"/>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00" w:type="dxa"/>
            <w:gridSpan w:val="5"/>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89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2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7"/>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456" w:type="dxa"/>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p>
        </w:tc>
      </w:tr>
      <w:tr w:rsidR="005F5387" w:rsidRPr="005F538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3"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13" w:type="dxa"/>
            <w:gridSpan w:val="2"/>
            <w:vMerge w:val="restart"/>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083"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3"/>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13" w:type="dxa"/>
            <w:gridSpan w:val="2"/>
            <w:vMerge/>
            <w:tcBorders>
              <w:left w:val="single" w:sz="4" w:space="0" w:color="000000"/>
              <w:bottom w:val="single" w:sz="4" w:space="0" w:color="000000"/>
              <w:right w:val="single" w:sz="4" w:space="0" w:color="000000"/>
            </w:tcBorders>
            <w:shd w:val="clear" w:color="auto" w:fill="FFFF99"/>
            <w:vAlign w:val="center"/>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402" w:type="dxa"/>
            <w:gridSpan w:val="5"/>
            <w:tcBorders>
              <w:left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134" w:type="dxa"/>
            <w:gridSpan w:val="3"/>
            <w:tcBorders>
              <w:lef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4253" w:type="dxa"/>
            <w:gridSpan w:val="5"/>
            <w:tcBorders>
              <w:left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402" w:type="dxa"/>
            <w:gridSpan w:val="5"/>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134"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253"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17 – 3421:</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540"/>
        <w:gridCol w:w="180"/>
        <w:gridCol w:w="733"/>
        <w:gridCol w:w="105"/>
        <w:gridCol w:w="602"/>
        <w:gridCol w:w="248"/>
        <w:gridCol w:w="472"/>
        <w:gridCol w:w="698"/>
        <w:gridCol w:w="6"/>
        <w:gridCol w:w="196"/>
        <w:gridCol w:w="2456"/>
      </w:tblGrid>
      <w:tr w:rsidR="005F5387" w:rsidRPr="005F538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876"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1653" w:type="dxa"/>
            <w:tcBorders>
              <w:left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56" w:type="dxa"/>
            <w:tcBorders>
              <w:left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3093"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68" w:type="dxa"/>
            <w:gridSpan w:val="5"/>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3828"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bl>
    <w:p w:rsidR="005F5387" w:rsidRPr="005F5387" w:rsidRDefault="005F5387" w:rsidP="005F5387">
      <w:pPr>
        <w:jc w:val="both"/>
        <w:rPr>
          <w:rFonts w:eastAsia="Calibri" w:cs="Times New Roman"/>
          <w:lang w:val="en-US"/>
        </w:rPr>
      </w:pPr>
      <w:r w:rsidRPr="005F5387">
        <w:rPr>
          <w:rFonts w:eastAsia="Calibri" w:cs="Times New Roman"/>
          <w:lang w:val="en-US"/>
        </w:rPr>
        <w:t xml:space="preserve">     </w:t>
      </w:r>
    </w:p>
    <w:p w:rsidR="005F5387" w:rsidRPr="005F5387" w:rsidRDefault="005F5387" w:rsidP="005F5387">
      <w:pPr>
        <w:jc w:val="both"/>
        <w:rPr>
          <w:rFonts w:eastAsia="Calibri" w:cs="Times New Roman"/>
          <w:b/>
          <w:lang w:val="en-US"/>
        </w:rPr>
      </w:pPr>
      <w:r w:rsidRPr="005F5387">
        <w:rPr>
          <w:rFonts w:eastAsia="Calibri" w:cs="Times New Roman"/>
          <w:b/>
          <w:lang w:val="en-US"/>
        </w:rPr>
        <w:t>Team Formation 18 – 3412:</w:t>
      </w:r>
    </w:p>
    <w:p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707"/>
        <w:gridCol w:w="13"/>
        <w:gridCol w:w="733"/>
        <w:gridCol w:w="105"/>
        <w:gridCol w:w="602"/>
        <w:gridCol w:w="390"/>
        <w:gridCol w:w="330"/>
        <w:gridCol w:w="698"/>
        <w:gridCol w:w="6"/>
        <w:gridCol w:w="196"/>
        <w:gridCol w:w="2456"/>
      </w:tblGrid>
      <w:tr w:rsidR="005F5387" w:rsidRPr="005F538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876" w:type="dxa"/>
            <w:gridSpan w:val="2"/>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5F5387">
        <w:tc>
          <w:tcPr>
            <w:tcW w:w="1876" w:type="dxa"/>
            <w:gridSpan w:val="2"/>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rsidTr="004F160B">
        <w:trPr>
          <w:cantSplit/>
        </w:trPr>
        <w:tc>
          <w:tcPr>
            <w:tcW w:w="3260" w:type="dxa"/>
            <w:gridSpan w:val="4"/>
            <w:tcBorders>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1843" w:type="dxa"/>
            <w:gridSpan w:val="5"/>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686" w:type="dxa"/>
            <w:gridSpan w:val="5"/>
            <w:tcBorders>
              <w:left w:val="single" w:sz="4" w:space="0" w:color="000000"/>
              <w:bottom w:val="single" w:sz="4" w:space="0" w:color="000000"/>
              <w:right w:val="single" w:sz="4" w:space="0" w:color="000000"/>
            </w:tcBorders>
            <w:shd w:val="clear" w:color="auto" w:fill="92D050"/>
          </w:tcPr>
          <w:p w:rsidR="005F5387" w:rsidRPr="005F5387" w:rsidRDefault="005F5387" w:rsidP="005F5387">
            <w:pPr>
              <w:jc w:val="center"/>
              <w:rPr>
                <w:rFonts w:eastAsia="Calibri" w:cs="Times New Roman"/>
                <w:b/>
                <w:lang w:val="en-US"/>
              </w:rPr>
            </w:pPr>
          </w:p>
        </w:tc>
      </w:tr>
      <w:tr w:rsidR="005F5387" w:rsidRPr="005F5387" w:rsidTr="004F160B">
        <w:trPr>
          <w:cantSplit/>
        </w:trPr>
        <w:tc>
          <w:tcPr>
            <w:tcW w:w="1653" w:type="dxa"/>
            <w:tcBorders>
              <w:top w:val="single" w:sz="4" w:space="0" w:color="000000"/>
              <w:left w:val="single" w:sz="4" w:space="0" w:color="000000"/>
              <w:bottom w:val="single" w:sz="4" w:space="0" w:color="000000"/>
            </w:tcBorders>
            <w:shd w:val="clear" w:color="auto" w:fill="92D050"/>
          </w:tcPr>
          <w:p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456" w:type="dxa"/>
            <w:tcBorders>
              <w:top w:val="single" w:sz="4" w:space="0" w:color="000000"/>
              <w:left w:val="single" w:sz="4" w:space="0" w:color="000000"/>
              <w:bottom w:val="single" w:sz="4" w:space="0" w:color="000000"/>
              <w:right w:val="single" w:sz="4" w:space="0" w:color="000000"/>
            </w:tcBorders>
            <w:shd w:val="clear" w:color="auto" w:fill="92D050"/>
          </w:tcPr>
          <w:p w:rsidR="005F5387" w:rsidRPr="005F5387" w:rsidRDefault="005F5387" w:rsidP="005F5387">
            <w:pPr>
              <w:jc w:val="both"/>
              <w:rPr>
                <w:rFonts w:eastAsia="Calibri" w:cs="Times New Roman"/>
                <w:lang w:val="en-US"/>
              </w:rPr>
            </w:pPr>
          </w:p>
        </w:tc>
      </w:tr>
    </w:tbl>
    <w:p w:rsidR="00052653" w:rsidRDefault="00052653" w:rsidP="00CB5A85">
      <w:pPr>
        <w:ind w:right="-1"/>
        <w:jc w:val="both"/>
      </w:pPr>
    </w:p>
    <w:sectPr w:rsidR="00052653" w:rsidSect="00233700">
      <w:pgSz w:w="11906" w:h="16838"/>
      <w:pgMar w:top="1440" w:right="1416" w:bottom="1276" w:left="1418" w:header="708" w:footer="4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543" w:rsidRDefault="001D6543" w:rsidP="00547550">
      <w:r>
        <w:separator/>
      </w:r>
    </w:p>
  </w:endnote>
  <w:endnote w:type="continuationSeparator" w:id="0">
    <w:p w:rsidR="001D6543" w:rsidRDefault="001D6543" w:rsidP="0054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n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pPr>
      <w:pStyle w:val="Footer"/>
    </w:pPr>
    <w:r w:rsidRPr="00757A37">
      <w:rPr>
        <w:noProof/>
        <w:lang w:eastAsia="en-GB"/>
      </w:rPr>
      <w:drawing>
        <wp:anchor distT="0" distB="0" distL="114300" distR="114300" simplePos="0" relativeHeight="251664896" behindDoc="1" locked="1" layoutInCell="1" allowOverlap="1" wp14:anchorId="73E0C3EF" wp14:editId="10C99EBD">
          <wp:simplePos x="0" y="0"/>
          <wp:positionH relativeFrom="page">
            <wp:posOffset>5631180</wp:posOffset>
          </wp:positionH>
          <wp:positionV relativeFrom="page">
            <wp:posOffset>9843770</wp:posOffset>
          </wp:positionV>
          <wp:extent cx="1411550" cy="238539"/>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11550" cy="238539"/>
                  </a:xfrm>
                  <a:prstGeom prst="rect">
                    <a:avLst/>
                  </a:prstGeom>
                  <a:noFill/>
                  <a:ln w="9525">
                    <a:noFill/>
                    <a:miter lim="800000"/>
                    <a:headEnd/>
                    <a:tailEnd/>
                  </a:ln>
                </pic:spPr>
              </pic:pic>
            </a:graphicData>
          </a:graphic>
        </wp:anchor>
      </w:drawing>
    </w:r>
    <w:r w:rsidRPr="00757A37">
      <w:rPr>
        <w:noProof/>
        <w:lang w:eastAsia="en-GB"/>
      </w:rPr>
      <w:drawing>
        <wp:anchor distT="0" distB="0" distL="114300" distR="114300" simplePos="0" relativeHeight="251651584" behindDoc="1" locked="1" layoutInCell="1" allowOverlap="1" wp14:anchorId="21DB7654" wp14:editId="7B573ACC">
          <wp:simplePos x="0" y="0"/>
          <wp:positionH relativeFrom="page">
            <wp:posOffset>798195</wp:posOffset>
          </wp:positionH>
          <wp:positionV relativeFrom="page">
            <wp:posOffset>9747885</wp:posOffset>
          </wp:positionV>
          <wp:extent cx="1109980" cy="48450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109980" cy="484505"/>
                  </a:xfrm>
                  <a:prstGeom prst="rect">
                    <a:avLst/>
                  </a:prstGeom>
                  <a:noFill/>
                  <a:ln w="9525">
                    <a:noFill/>
                    <a:miter lim="800000"/>
                    <a:headEnd/>
                    <a:tailEnd/>
                  </a:ln>
                </pic:spPr>
              </pic:pic>
            </a:graphicData>
          </a:graphic>
        </wp:anchor>
      </w:drawing>
    </w:r>
    <w:r>
      <w:rPr>
        <w:noProof/>
        <w:lang w:eastAsia="en-GB"/>
      </w:rPr>
      <mc:AlternateContent>
        <mc:Choice Requires="wps">
          <w:drawing>
            <wp:anchor distT="0" distB="0" distL="114300" distR="114300" simplePos="0" relativeHeight="251657215" behindDoc="1" locked="1" layoutInCell="1" allowOverlap="1" wp14:anchorId="5C778C7C" wp14:editId="71554BEF">
              <wp:simplePos x="0" y="0"/>
              <wp:positionH relativeFrom="page">
                <wp:posOffset>0</wp:posOffset>
              </wp:positionH>
              <wp:positionV relativeFrom="page">
                <wp:posOffset>9507220</wp:posOffset>
              </wp:positionV>
              <wp:extent cx="7560310" cy="853440"/>
              <wp:effectExtent l="0" t="1270" r="2540" b="254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53440"/>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748.6pt;width:595.3pt;height:67.2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" fillcolor="#00aeef" stroked="f" strokecolor="#f2f2f2 [3041]" strokeweight="3pt">
              <v:shadow color="#005677 [1604]" opacity=".5" offset="1pt"/>
              <w10:wrap anchorx="page" anchory="page"/>
              <w10:anchorlock/>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83" w:type="dxa"/>
      <w:tblInd w:w="1394" w:type="dxa"/>
      <w:tblLayout w:type="fixed"/>
      <w:tblCellMar>
        <w:left w:w="0" w:type="dxa"/>
        <w:right w:w="0" w:type="dxa"/>
      </w:tblCellMar>
      <w:tblLook w:val="04A0" w:firstRow="1" w:lastRow="0" w:firstColumn="1" w:lastColumn="0" w:noHBand="0" w:noVBand="1"/>
    </w:tblPr>
    <w:tblGrid>
      <w:gridCol w:w="7994"/>
      <w:gridCol w:w="489"/>
    </w:tblGrid>
    <w:tr w:rsidR="00BA4201" w:rsidTr="000626B3">
      <w:trPr>
        <w:trHeight w:hRule="exact" w:val="465"/>
      </w:trPr>
      <w:tc>
        <w:tcPr>
          <w:tcW w:w="7994" w:type="dxa"/>
          <w:vAlign w:val="bottom"/>
        </w:tcPr>
        <w:p w:rsidR="00BA4201" w:rsidRPr="008B0E49" w:rsidRDefault="001D6543" w:rsidP="001E264E">
          <w:pPr>
            <w:pStyle w:val="Footer"/>
          </w:pPr>
          <w:r>
            <w:fldChar w:fldCharType="begin"/>
          </w:r>
          <w:r>
            <w:instrText xml:space="preserve"> STYLEREF  ~DocTitle </w:instrText>
          </w:r>
          <w:r>
            <w:fldChar w:fldCharType="separate"/>
          </w:r>
          <w:r w:rsidR="009D2DDD">
            <w:rPr>
              <w:noProof/>
            </w:rPr>
            <w:t>F24: Feed appendices document</w:t>
          </w:r>
          <w:r>
            <w:rPr>
              <w:noProof/>
            </w:rPr>
            <w:fldChar w:fldCharType="end"/>
          </w:r>
          <w:r w:rsidR="00BA4201">
            <w:t xml:space="preserve"> | </w:t>
          </w:r>
          <w:r w:rsidR="00756C6A">
            <w:fldChar w:fldCharType="begin"/>
          </w:r>
          <w:r w:rsidR="00756C6A">
            <w:instrText xml:space="preserve"> STYLEREF  ~DocDate </w:instrText>
          </w:r>
          <w:r w:rsidR="00756C6A">
            <w:fldChar w:fldCharType="separate"/>
          </w:r>
          <w:r w:rsidR="009D2DDD">
            <w:rPr>
              <w:b/>
              <w:bCs/>
              <w:noProof/>
              <w:lang w:val="en-US"/>
            </w:rPr>
            <w:t>Error! No text of specified style in document.</w:t>
          </w:r>
          <w:r w:rsidR="00756C6A">
            <w:rPr>
              <w:noProof/>
            </w:rPr>
            <w:fldChar w:fldCharType="end"/>
          </w:r>
        </w:p>
      </w:tc>
      <w:tc>
        <w:tcPr>
          <w:tcW w:w="489" w:type="dxa"/>
          <w:vAlign w:val="bottom"/>
        </w:tcPr>
        <w:p w:rsidR="00BA4201" w:rsidRPr="00730FAC" w:rsidRDefault="00BA4201" w:rsidP="001E264E">
          <w:pPr>
            <w:pStyle w:val="PageNumber"/>
          </w:pPr>
        </w:p>
      </w:tc>
    </w:tr>
  </w:tbl>
  <w:p w:rsidR="00BA4201" w:rsidRPr="00E11852" w:rsidRDefault="00BA4201" w:rsidP="001E264E">
    <w:pPr>
      <w:pStyle w:val="Footer"/>
    </w:pPr>
    <w:r>
      <w:rPr>
        <w:noProof/>
        <w:lang w:eastAsia="en-GB"/>
      </w:rPr>
      <mc:AlternateContent>
        <mc:Choice Requires="wps">
          <w:drawing>
            <wp:anchor distT="0" distB="0" distL="114300" distR="114300" simplePos="0" relativeHeight="251704320" behindDoc="1" locked="1" layoutInCell="1" allowOverlap="1" wp14:anchorId="4EF6F6E3" wp14:editId="736A364F">
              <wp:simplePos x="0" y="0"/>
              <wp:positionH relativeFrom="page">
                <wp:posOffset>1697990</wp:posOffset>
              </wp:positionH>
              <wp:positionV relativeFrom="page">
                <wp:posOffset>10006330</wp:posOffset>
              </wp:positionV>
              <wp:extent cx="5896610" cy="0"/>
              <wp:effectExtent l="21590" t="24130" r="15875" b="23495"/>
              <wp:wrapNone/>
              <wp:docPr id="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6610" cy="0"/>
                      </a:xfrm>
                      <a:prstGeom prst="straightConnector1">
                        <a:avLst/>
                      </a:prstGeom>
                      <a:noFill/>
                      <a:ln w="31750">
                        <a:solidFill>
                          <a:srgbClr val="00AE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4" o:spid="_x0000_s1026" type="#_x0000_t32" style="position:absolute;margin-left:133.7pt;margin-top:787.9pt;width:464.3pt;height:0;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" strokecolor="#00aeef" strokeweight="2.5pt">
              <w10:wrap anchorx="page" anchory="page"/>
              <w10:anchorlock/>
            </v:shape>
          </w:pict>
        </mc:Fallback>
      </mc:AlternateContent>
    </w:r>
    <w:r w:rsidRPr="00480CC3">
      <w:rPr>
        <w:noProof/>
        <w:lang w:eastAsia="en-GB"/>
      </w:rPr>
      <w:drawing>
        <wp:anchor distT="0" distB="0" distL="114300" distR="114300" simplePos="0" relativeHeight="251680256" behindDoc="1" locked="1" layoutInCell="1" allowOverlap="1" wp14:anchorId="4CB2585A" wp14:editId="70F46503">
          <wp:simplePos x="0" y="0"/>
          <wp:positionH relativeFrom="page">
            <wp:posOffset>523875</wp:posOffset>
          </wp:positionH>
          <wp:positionV relativeFrom="page">
            <wp:posOffset>9928225</wp:posOffset>
          </wp:positionV>
          <wp:extent cx="1085850" cy="477520"/>
          <wp:effectExtent l="1905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1085850" cy="47752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543" w:rsidRPr="007675FF" w:rsidRDefault="001D6543" w:rsidP="007675FF">
      <w:pPr>
        <w:pStyle w:val="Footer"/>
      </w:pPr>
    </w:p>
  </w:footnote>
  <w:footnote w:type="continuationSeparator" w:id="0">
    <w:p w:rsidR="001D6543" w:rsidRDefault="001D6543" w:rsidP="005475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rsidP="00A91898">
    <w:pPr>
      <w:pStyle w:val="Header"/>
      <w:tabs>
        <w:tab w:val="clear" w:pos="9026"/>
        <w:tab w:val="right" w:pos="9923"/>
      </w:tabs>
    </w:pPr>
    <w:r>
      <w:rPr>
        <w:noProof/>
        <w:lang w:eastAsia="en-GB"/>
      </w:rPr>
      <mc:AlternateContent>
        <mc:Choice Requires="wps">
          <w:drawing>
            <wp:anchor distT="0" distB="0" distL="114300" distR="114300" simplePos="0" relativeHeight="251660288" behindDoc="1" locked="1" layoutInCell="1" allowOverlap="1" wp14:anchorId="08BE3008" wp14:editId="034556E9">
              <wp:simplePos x="0" y="0"/>
              <wp:positionH relativeFrom="page">
                <wp:posOffset>0</wp:posOffset>
              </wp:positionH>
              <wp:positionV relativeFrom="page">
                <wp:posOffset>3369310</wp:posOffset>
              </wp:positionV>
              <wp:extent cx="7560310" cy="233045"/>
              <wp:effectExtent l="0" t="0" r="254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265.3pt;width:595.3pt;height:1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" fillcolor="#00aeef" stroked="f" strokecolor="#f2f2f2 [3041]" strokeweight="3pt">
              <v:shadow color="#005677 [1604]" opacity=".5" offset="1pt"/>
              <w10:wrap anchorx="page" anchory="page"/>
              <w10:anchorlock/>
            </v:rect>
          </w:pict>
        </mc:Fallback>
      </mc:AlternateContent>
    </w:r>
    <w:r>
      <w:rPr>
        <w:noProof/>
        <w:lang w:eastAsia="en-GB"/>
      </w:rPr>
      <mc:AlternateContent>
        <mc:Choice Requires="wps">
          <w:drawing>
            <wp:anchor distT="0" distB="0" distL="114300" distR="114300" simplePos="0" relativeHeight="251659264" behindDoc="1" locked="1" layoutInCell="1" allowOverlap="1" wp14:anchorId="1623DE5F" wp14:editId="79169F0E">
              <wp:simplePos x="0" y="0"/>
              <wp:positionH relativeFrom="page">
                <wp:posOffset>0</wp:posOffset>
              </wp:positionH>
              <wp:positionV relativeFrom="page">
                <wp:posOffset>466725</wp:posOffset>
              </wp:positionV>
              <wp:extent cx="7560310" cy="233045"/>
              <wp:effectExtent l="0" t="0" r="2540" b="0"/>
              <wp:wrapNone/>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36.75pt;width:595.3pt;height:1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" fillcolor="#00aeef" stroked="f" strokecolor="#f2f2f2 [3041]" strokeweight="3pt">
              <v:shadow color="#005677 [1604]" opacity=".5" offset="1pt"/>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201" w:rsidRDefault="00BA4201" w:rsidP="001E264E">
    <w:pPr>
      <w:pStyle w:val="Header"/>
    </w:pPr>
    <w:r>
      <w:rPr>
        <w:noProof/>
        <w:lang w:eastAsia="en-GB"/>
      </w:rPr>
      <mc:AlternateContent>
        <mc:Choice Requires="wps">
          <w:drawing>
            <wp:anchor distT="0" distB="0" distL="114300" distR="114300" simplePos="0" relativeHeight="251702272" behindDoc="0" locked="1" layoutInCell="1" allowOverlap="1" wp14:anchorId="704EF653" wp14:editId="204CBA93">
              <wp:simplePos x="0" y="0"/>
              <wp:positionH relativeFrom="column">
                <wp:posOffset>6861175</wp:posOffset>
              </wp:positionH>
              <wp:positionV relativeFrom="paragraph">
                <wp:posOffset>-3538855</wp:posOffset>
              </wp:positionV>
              <wp:extent cx="5818505" cy="5932805"/>
              <wp:effectExtent l="0" t="0" r="0" b="29845"/>
              <wp:wrapNone/>
              <wp:docPr id="1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margin-left:540.25pt;margin-top:-278.65pt;width:458.15pt;height:467.15pt;rotation:-135;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3987717"/>
      <w:docPartObj>
        <w:docPartGallery w:val="Page Numbers (Top of Page)"/>
        <w:docPartUnique/>
      </w:docPartObj>
    </w:sdtPr>
    <w:sdtEndPr>
      <w:rPr>
        <w:noProof/>
        <w:color w:val="0081B3" w:themeColor="accent1" w:themeShade="BF"/>
        <w:sz w:val="32"/>
      </w:rPr>
    </w:sdtEndPr>
    <w:sdtContent>
      <w:p w:rsidR="00BA4201" w:rsidRPr="00233700" w:rsidRDefault="00BA4201">
        <w:pPr>
          <w:pStyle w:val="Header"/>
          <w:jc w:val="right"/>
          <w:rPr>
            <w:color w:val="0081B3" w:themeColor="accent1" w:themeShade="BF"/>
            <w:sz w:val="32"/>
          </w:rPr>
        </w:pPr>
        <w:r w:rsidRPr="00233700">
          <w:rPr>
            <w:color w:val="0081B3" w:themeColor="accent1" w:themeShade="BF"/>
            <w:sz w:val="32"/>
          </w:rPr>
          <w:fldChar w:fldCharType="begin"/>
        </w:r>
        <w:r w:rsidRPr="00233700">
          <w:rPr>
            <w:color w:val="0081B3" w:themeColor="accent1" w:themeShade="BF"/>
            <w:sz w:val="32"/>
          </w:rPr>
          <w:instrText xml:space="preserve"> PAGE   \* MERGEFORMAT </w:instrText>
        </w:r>
        <w:r w:rsidRPr="00233700">
          <w:rPr>
            <w:color w:val="0081B3" w:themeColor="accent1" w:themeShade="BF"/>
            <w:sz w:val="32"/>
          </w:rPr>
          <w:fldChar w:fldCharType="separate"/>
        </w:r>
        <w:r w:rsidR="009D2DDD">
          <w:rPr>
            <w:noProof/>
            <w:color w:val="0081B3" w:themeColor="accent1" w:themeShade="BF"/>
            <w:sz w:val="32"/>
          </w:rPr>
          <w:t>34</w:t>
        </w:r>
        <w:r w:rsidRPr="00233700">
          <w:rPr>
            <w:noProof/>
            <w:color w:val="0081B3" w:themeColor="accent1" w:themeShade="BF"/>
            <w:sz w:val="32"/>
          </w:rPr>
          <w:fldChar w:fldCharType="end"/>
        </w:r>
      </w:p>
    </w:sdtContent>
  </w:sdt>
  <w:p w:rsidR="00BA4201" w:rsidRDefault="00BA4201">
    <w:r>
      <w:rPr>
        <w:noProof/>
        <w:lang w:eastAsia="en-GB"/>
      </w:rPr>
      <mc:AlternateContent>
        <mc:Choice Requires="wps">
          <w:drawing>
            <wp:anchor distT="0" distB="0" distL="114300" distR="114300" simplePos="0" relativeHeight="251706368" behindDoc="0" locked="1" layoutInCell="1" allowOverlap="1" wp14:anchorId="749B9F78" wp14:editId="1141BD3A">
              <wp:simplePos x="0" y="0"/>
              <wp:positionH relativeFrom="column">
                <wp:posOffset>6892290</wp:posOffset>
              </wp:positionH>
              <wp:positionV relativeFrom="paragraph">
                <wp:posOffset>-3693160</wp:posOffset>
              </wp:positionV>
              <wp:extent cx="5818505" cy="5932805"/>
              <wp:effectExtent l="0" t="0" r="0" b="29845"/>
              <wp:wrapNone/>
              <wp:docPr id="2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margin-left:542.7pt;margin-top:-290.8pt;width:458.15pt;height:467.15pt;rotation:-135;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pPr>
      <w:rPr>
        <w:rFonts w:ascii="Symbol" w:hAnsi="Symbol"/>
      </w:rPr>
    </w:lvl>
  </w:abstractNum>
  <w:abstractNum w:abstractNumId="1">
    <w:nsid w:val="00000002"/>
    <w:multiLevelType w:val="singleLevel"/>
    <w:tmpl w:val="00000002"/>
    <w:name w:val="WW8Num2"/>
    <w:lvl w:ilvl="0">
      <w:start w:val="1"/>
      <w:numFmt w:val="bullet"/>
      <w:lvlText w:val=""/>
      <w:lvlJc w:val="left"/>
      <w:pPr>
        <w:tabs>
          <w:tab w:val="num" w:pos="0"/>
        </w:tabs>
      </w:pPr>
      <w:rPr>
        <w:rFonts w:ascii="Symbol" w:hAnsi="Symbol"/>
      </w:rPr>
    </w:lvl>
  </w:abstractNum>
  <w:abstractNum w:abstractNumId="2">
    <w:nsid w:val="00000003"/>
    <w:multiLevelType w:val="singleLevel"/>
    <w:tmpl w:val="00000003"/>
    <w:name w:val="WW8Num3"/>
    <w:lvl w:ilvl="0">
      <w:start w:val="1"/>
      <w:numFmt w:val="decimal"/>
      <w:lvlText w:val="%1.)"/>
      <w:lvlJc w:val="left"/>
      <w:pPr>
        <w:tabs>
          <w:tab w:val="num" w:pos="644"/>
        </w:tabs>
        <w:ind w:left="644" w:hanging="360"/>
      </w:pPr>
    </w:lvl>
  </w:abstractNum>
  <w:abstractNum w:abstractNumId="3">
    <w:nsid w:val="00000004"/>
    <w:multiLevelType w:val="multilevel"/>
    <w:tmpl w:val="00000004"/>
    <w:name w:val="WW8Num4"/>
    <w:lvl w:ilvl="0">
      <w:start w:val="1"/>
      <w:numFmt w:val="bullet"/>
      <w:lvlText w:val=""/>
      <w:lvlJc w:val="left"/>
      <w:pPr>
        <w:tabs>
          <w:tab w:val="num" w:pos="0"/>
        </w:tabs>
      </w:pPr>
      <w:rPr>
        <w:rFonts w:ascii="Symbol" w:hAnsi="Symbol"/>
      </w:rPr>
    </w:lvl>
    <w:lvl w:ilvl="1">
      <w:start w:val="1"/>
      <w:numFmt w:val="bullet"/>
      <w:lvlText w:val="o"/>
      <w:lvlJc w:val="left"/>
      <w:pPr>
        <w:tabs>
          <w:tab w:val="num" w:pos="0"/>
        </w:tabs>
      </w:pPr>
      <w:rPr>
        <w:rFonts w:ascii="Courier New" w:hAnsi="Courier New"/>
      </w:rPr>
    </w:lvl>
    <w:lvl w:ilvl="2">
      <w:start w:val="1"/>
      <w:numFmt w:val="bullet"/>
      <w:lvlText w:val=""/>
      <w:lvlJc w:val="left"/>
      <w:pPr>
        <w:tabs>
          <w:tab w:val="num" w:pos="0"/>
        </w:tabs>
      </w:pPr>
      <w:rPr>
        <w:rFonts w:ascii="Wingdings" w:hAnsi="Wingdings"/>
      </w:rPr>
    </w:lvl>
    <w:lvl w:ilvl="3">
      <w:start w:val="1"/>
      <w:numFmt w:val="bullet"/>
      <w:lvlText w:val=""/>
      <w:lvlJc w:val="left"/>
      <w:pPr>
        <w:tabs>
          <w:tab w:val="num" w:pos="0"/>
        </w:tabs>
      </w:pPr>
      <w:rPr>
        <w:rFonts w:ascii="Symbol" w:hAnsi="Symbol"/>
      </w:rPr>
    </w:lvl>
    <w:lvl w:ilvl="4">
      <w:start w:val="1"/>
      <w:numFmt w:val="bullet"/>
      <w:lvlText w:val="o"/>
      <w:lvlJc w:val="left"/>
      <w:pPr>
        <w:tabs>
          <w:tab w:val="num" w:pos="0"/>
        </w:tabs>
      </w:pPr>
      <w:rPr>
        <w:rFonts w:ascii="Courier New" w:hAnsi="Courier New"/>
      </w:rPr>
    </w:lvl>
    <w:lvl w:ilvl="5">
      <w:start w:val="1"/>
      <w:numFmt w:val="bullet"/>
      <w:lvlText w:val=""/>
      <w:lvlJc w:val="left"/>
      <w:pPr>
        <w:tabs>
          <w:tab w:val="num" w:pos="0"/>
        </w:tabs>
      </w:pPr>
      <w:rPr>
        <w:rFonts w:ascii="Wingdings" w:hAnsi="Wingdings"/>
      </w:rPr>
    </w:lvl>
    <w:lvl w:ilvl="6">
      <w:start w:val="1"/>
      <w:numFmt w:val="bullet"/>
      <w:lvlText w:val=""/>
      <w:lvlJc w:val="left"/>
      <w:pPr>
        <w:tabs>
          <w:tab w:val="num" w:pos="0"/>
        </w:tabs>
      </w:pPr>
      <w:rPr>
        <w:rFonts w:ascii="Symbol" w:hAnsi="Symbol"/>
      </w:rPr>
    </w:lvl>
    <w:lvl w:ilvl="7">
      <w:start w:val="1"/>
      <w:numFmt w:val="bullet"/>
      <w:lvlText w:val="o"/>
      <w:lvlJc w:val="left"/>
      <w:pPr>
        <w:tabs>
          <w:tab w:val="num" w:pos="0"/>
        </w:tabs>
      </w:pPr>
      <w:rPr>
        <w:rFonts w:ascii="Courier New" w:hAnsi="Courier New"/>
      </w:rPr>
    </w:lvl>
    <w:lvl w:ilvl="8">
      <w:start w:val="1"/>
      <w:numFmt w:val="bullet"/>
      <w:lvlText w:val=""/>
      <w:lvlJc w:val="left"/>
      <w:pPr>
        <w:tabs>
          <w:tab w:val="num" w:pos="0"/>
        </w:tabs>
      </w:pPr>
      <w:rPr>
        <w:rFonts w:ascii="Wingdings" w:hAnsi="Wingdings"/>
      </w:rPr>
    </w:lvl>
  </w:abstractNum>
  <w:abstractNum w:abstractNumId="4">
    <w:nsid w:val="00000005"/>
    <w:multiLevelType w:val="multilevel"/>
    <w:tmpl w:val="00000005"/>
    <w:name w:val="Outline"/>
    <w:lvl w:ilvl="0">
      <w:start w:val="1"/>
      <w:numFmt w:val="decimal"/>
      <w:pStyle w:val="StyleHeader2TopSinglesolidlineViolet1ptLinewidth1"/>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5">
    <w:nsid w:val="00FC5FEE"/>
    <w:multiLevelType w:val="hybridMultilevel"/>
    <w:tmpl w:val="51941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19C6077"/>
    <w:multiLevelType w:val="multilevel"/>
    <w:tmpl w:val="D6D8B8E6"/>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1E136A1"/>
    <w:multiLevelType w:val="hybridMultilevel"/>
    <w:tmpl w:val="051EC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40E3A84"/>
    <w:multiLevelType w:val="hybridMultilevel"/>
    <w:tmpl w:val="682CC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45D027E"/>
    <w:multiLevelType w:val="multilevel"/>
    <w:tmpl w:val="39D619CC"/>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49D3342"/>
    <w:multiLevelType w:val="multilevel"/>
    <w:tmpl w:val="C9F2FDD2"/>
    <w:lvl w:ilvl="0">
      <w:start w:val="1"/>
      <w:numFmt w:val="decimal"/>
      <w:lvlText w:val="%1"/>
      <w:lvlJc w:val="right"/>
      <w:pPr>
        <w:ind w:left="0" w:hanging="142"/>
      </w:pPr>
      <w:rPr>
        <w:rFonts w:hint="default"/>
        <w:color w:val="00AEEF"/>
        <w:sz w:val="40"/>
      </w:rPr>
    </w:lvl>
    <w:lvl w:ilvl="1">
      <w:start w:val="1"/>
      <w:numFmt w:val="decimal"/>
      <w:lvlText w:val="%1.%2"/>
      <w:lvlJc w:val="right"/>
      <w:pPr>
        <w:tabs>
          <w:tab w:val="num" w:pos="0"/>
        </w:tabs>
        <w:ind w:left="0" w:hanging="142"/>
      </w:pPr>
      <w:rPr>
        <w:rFonts w:hint="default"/>
        <w:color w:val="00AEEF"/>
      </w:rPr>
    </w:lvl>
    <w:lvl w:ilvl="2">
      <w:start w:val="1"/>
      <w:numFmt w:val="decimal"/>
      <w:lvlText w:val="%1.%2.%3"/>
      <w:lvlJc w:val="right"/>
      <w:pPr>
        <w:tabs>
          <w:tab w:val="num" w:pos="0"/>
        </w:tabs>
        <w:ind w:left="0" w:hanging="142"/>
      </w:pPr>
      <w:rPr>
        <w:rFonts w:hint="default"/>
        <w:color w:val="00AEEF"/>
      </w:rPr>
    </w:lvl>
    <w:lvl w:ilvl="3">
      <w:start w:val="1"/>
      <w:numFmt w:val="decimal"/>
      <w:lvlText w:val="%1.%2.%3.%4"/>
      <w:lvlJc w:val="right"/>
      <w:pPr>
        <w:tabs>
          <w:tab w:val="num" w:pos="0"/>
        </w:tabs>
        <w:ind w:left="0" w:hanging="142"/>
      </w:pPr>
      <w:rPr>
        <w:rFonts w:hint="default"/>
        <w:color w:val="00AEEF"/>
      </w:rPr>
    </w:lvl>
    <w:lvl w:ilvl="4">
      <w:start w:val="1"/>
      <w:numFmt w:val="decimal"/>
      <w:lvlText w:val="%1.%2.%3.%4.%5"/>
      <w:lvlJc w:val="left"/>
      <w:pPr>
        <w:ind w:left="-908" w:hanging="227"/>
      </w:pPr>
      <w:rPr>
        <w:rFonts w:hint="default"/>
      </w:rPr>
    </w:lvl>
    <w:lvl w:ilvl="5">
      <w:start w:val="1"/>
      <w:numFmt w:val="decimal"/>
      <w:lvlText w:val="%1.%2.%3.%4.%5.%6"/>
      <w:lvlJc w:val="left"/>
      <w:pPr>
        <w:ind w:left="-1135" w:hanging="227"/>
      </w:pPr>
      <w:rPr>
        <w:rFonts w:hint="default"/>
      </w:rPr>
    </w:lvl>
    <w:lvl w:ilvl="6">
      <w:start w:val="1"/>
      <w:numFmt w:val="decimal"/>
      <w:lvlText w:val="%1.%2.%3.%4.%5.%6.%7"/>
      <w:lvlJc w:val="left"/>
      <w:pPr>
        <w:ind w:left="-1362" w:hanging="227"/>
      </w:pPr>
      <w:rPr>
        <w:rFonts w:hint="default"/>
      </w:rPr>
    </w:lvl>
    <w:lvl w:ilvl="7">
      <w:start w:val="1"/>
      <w:numFmt w:val="decimal"/>
      <w:lvlText w:val="%1.%2.%3.%4.%5.%6.%7.%8"/>
      <w:lvlJc w:val="left"/>
      <w:pPr>
        <w:ind w:left="-1589" w:hanging="227"/>
      </w:pPr>
      <w:rPr>
        <w:rFonts w:hint="default"/>
      </w:rPr>
    </w:lvl>
    <w:lvl w:ilvl="8">
      <w:start w:val="1"/>
      <w:numFmt w:val="decimal"/>
      <w:lvlText w:val="%1.%2.%3.%4.%5.%6.%7.%8.%9"/>
      <w:lvlJc w:val="left"/>
      <w:pPr>
        <w:ind w:left="-1816" w:hanging="227"/>
      </w:pPr>
      <w:rPr>
        <w:rFonts w:hint="default"/>
      </w:rPr>
    </w:lvl>
  </w:abstractNum>
  <w:abstractNum w:abstractNumId="11">
    <w:nsid w:val="07713BD9"/>
    <w:multiLevelType w:val="hybridMultilevel"/>
    <w:tmpl w:val="74401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666DC0"/>
    <w:multiLevelType w:val="hybridMultilevel"/>
    <w:tmpl w:val="38E4F98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0FB12486"/>
    <w:multiLevelType w:val="hybridMultilevel"/>
    <w:tmpl w:val="940C2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5F50A02"/>
    <w:multiLevelType w:val="multilevel"/>
    <w:tmpl w:val="C0680C44"/>
    <w:lvl w:ilvl="0">
      <w:start w:val="1"/>
      <w:numFmt w:val="upperLetter"/>
      <w:pStyle w:val="AppHead"/>
      <w:lvlText w:val="%1."/>
      <w:lvlJc w:val="left"/>
      <w:pPr>
        <w:tabs>
          <w:tab w:val="num" w:pos="397"/>
        </w:tabs>
        <w:ind w:left="0" w:firstLine="397"/>
      </w:pPr>
      <w:rPr>
        <w:rFonts w:hint="default"/>
        <w:color w:val="00B0F0"/>
      </w:rPr>
    </w:lvl>
    <w:lvl w:ilvl="1">
      <w:start w:val="1"/>
      <w:numFmt w:val="lowerLetter"/>
      <w:lvlText w:val="%2."/>
      <w:lvlJc w:val="left"/>
      <w:pPr>
        <w:ind w:left="1932" w:hanging="360"/>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15">
    <w:nsid w:val="174B5CD4"/>
    <w:multiLevelType w:val="multilevel"/>
    <w:tmpl w:val="1C58A338"/>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BA42082"/>
    <w:multiLevelType w:val="multilevel"/>
    <w:tmpl w:val="94C4AD9E"/>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6D6F71"/>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1F99564A"/>
    <w:multiLevelType w:val="multilevel"/>
    <w:tmpl w:val="FFE24242"/>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2B8E311E"/>
    <w:multiLevelType w:val="hybridMultilevel"/>
    <w:tmpl w:val="F9B080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C65AC5"/>
    <w:multiLevelType w:val="hybridMultilevel"/>
    <w:tmpl w:val="E7982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BC392B"/>
    <w:multiLevelType w:val="hybridMultilevel"/>
    <w:tmpl w:val="ECB212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38D7537F"/>
    <w:multiLevelType w:val="multilevel"/>
    <w:tmpl w:val="890279E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E99431B"/>
    <w:multiLevelType w:val="multilevel"/>
    <w:tmpl w:val="A97EDFA0"/>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ECF4663"/>
    <w:multiLevelType w:val="hybridMultilevel"/>
    <w:tmpl w:val="F12CA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106901"/>
    <w:multiLevelType w:val="hybridMultilevel"/>
    <w:tmpl w:val="408EF1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4A7814BC"/>
    <w:multiLevelType w:val="hybridMultilevel"/>
    <w:tmpl w:val="6DDCE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05E7055"/>
    <w:multiLevelType w:val="hybridMultilevel"/>
    <w:tmpl w:val="434C0C9C"/>
    <w:lvl w:ilvl="0" w:tplc="0A66581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D51B08"/>
    <w:multiLevelType w:val="hybridMultilevel"/>
    <w:tmpl w:val="7E04E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11E122D"/>
    <w:multiLevelType w:val="hybridMultilevel"/>
    <w:tmpl w:val="0038C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006225"/>
    <w:multiLevelType w:val="hybridMultilevel"/>
    <w:tmpl w:val="C14CF7E2"/>
    <w:lvl w:ilvl="0" w:tplc="30FCC2A6">
      <w:start w:val="1"/>
      <w:numFmt w:val="bullet"/>
      <w:pStyle w:val="TableTex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E77976"/>
    <w:multiLevelType w:val="hybridMultilevel"/>
    <w:tmpl w:val="DB00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640E3D"/>
    <w:multiLevelType w:val="multilevel"/>
    <w:tmpl w:val="09A8B0D8"/>
    <w:lvl w:ilvl="0">
      <w:start w:val="1"/>
      <w:numFmt w:val="bullet"/>
      <w:pStyle w:val="Bullet1"/>
      <w:lvlText w:val=""/>
      <w:lvlJc w:val="left"/>
      <w:pPr>
        <w:ind w:left="340" w:hanging="340"/>
      </w:pPr>
      <w:rPr>
        <w:rFonts w:ascii="Symbol" w:hAnsi="Symbol" w:hint="default"/>
        <w:color w:val="00AEEF"/>
      </w:rPr>
    </w:lvl>
    <w:lvl w:ilvl="1">
      <w:start w:val="1"/>
      <w:numFmt w:val="bullet"/>
      <w:pStyle w:val="Bullet2"/>
      <w:lvlText w:val="–"/>
      <w:lvlJc w:val="left"/>
      <w:pPr>
        <w:ind w:left="680" w:hanging="340"/>
      </w:pPr>
      <w:rPr>
        <w:rFonts w:ascii="(none)" w:hAnsi="(none)" w:hint="default"/>
        <w:b/>
        <w:i w:val="0"/>
        <w:color w:val="00AEEF"/>
      </w:rPr>
    </w:lvl>
    <w:lvl w:ilvl="2">
      <w:start w:val="1"/>
      <w:numFmt w:val="bullet"/>
      <w:pStyle w:val="Bullet3"/>
      <w:lvlText w:val="–"/>
      <w:lvlJc w:val="left"/>
      <w:pPr>
        <w:ind w:left="1021" w:hanging="341"/>
      </w:pPr>
      <w:rPr>
        <w:rFonts w:ascii="(none)" w:hAnsi="(none)" w:hint="default"/>
        <w:color w:val="00AEEF"/>
      </w:rPr>
    </w:lvl>
    <w:lvl w:ilvl="3">
      <w:start w:val="1"/>
      <w:numFmt w:val="bullet"/>
      <w:lvlText w:val=""/>
      <w:lvlJc w:val="left"/>
      <w:pPr>
        <w:ind w:left="1588" w:hanging="397"/>
      </w:pPr>
      <w:rPr>
        <w:rFonts w:ascii="Symbol" w:hAnsi="Symbol" w:hint="default"/>
      </w:rPr>
    </w:lvl>
    <w:lvl w:ilvl="4">
      <w:start w:val="1"/>
      <w:numFmt w:val="bullet"/>
      <w:lvlText w:val="o"/>
      <w:lvlJc w:val="left"/>
      <w:pPr>
        <w:ind w:left="1985" w:hanging="397"/>
      </w:pPr>
      <w:rPr>
        <w:rFonts w:ascii="Courier New" w:hAnsi="Courier New" w:cs="Courier New" w:hint="default"/>
      </w:rPr>
    </w:lvl>
    <w:lvl w:ilvl="5">
      <w:start w:val="1"/>
      <w:numFmt w:val="bullet"/>
      <w:lvlText w:val=""/>
      <w:lvlJc w:val="left"/>
      <w:pPr>
        <w:ind w:left="2382" w:hanging="397"/>
      </w:pPr>
      <w:rPr>
        <w:rFonts w:ascii="Wingdings" w:hAnsi="Wingdings" w:hint="default"/>
      </w:rPr>
    </w:lvl>
    <w:lvl w:ilvl="6">
      <w:start w:val="1"/>
      <w:numFmt w:val="bullet"/>
      <w:lvlText w:val=""/>
      <w:lvlJc w:val="left"/>
      <w:pPr>
        <w:ind w:left="2779" w:hanging="397"/>
      </w:pPr>
      <w:rPr>
        <w:rFonts w:ascii="Symbol" w:hAnsi="Symbol" w:hint="default"/>
      </w:rPr>
    </w:lvl>
    <w:lvl w:ilvl="7">
      <w:start w:val="1"/>
      <w:numFmt w:val="bullet"/>
      <w:lvlText w:val="o"/>
      <w:lvlJc w:val="left"/>
      <w:pPr>
        <w:ind w:left="3176" w:hanging="397"/>
      </w:pPr>
      <w:rPr>
        <w:rFonts w:ascii="Courier New" w:hAnsi="Courier New" w:cs="Courier New" w:hint="default"/>
      </w:rPr>
    </w:lvl>
    <w:lvl w:ilvl="8">
      <w:start w:val="1"/>
      <w:numFmt w:val="bullet"/>
      <w:lvlText w:val=""/>
      <w:lvlJc w:val="left"/>
      <w:pPr>
        <w:ind w:left="3573" w:hanging="397"/>
      </w:pPr>
      <w:rPr>
        <w:rFonts w:ascii="Wingdings" w:hAnsi="Wingdings" w:hint="default"/>
      </w:rPr>
    </w:lvl>
  </w:abstractNum>
  <w:abstractNum w:abstractNumId="32">
    <w:nsid w:val="71910B3D"/>
    <w:multiLevelType w:val="hybridMultilevel"/>
    <w:tmpl w:val="C0B2D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395749E"/>
    <w:multiLevelType w:val="multilevel"/>
    <w:tmpl w:val="0A548E26"/>
    <w:lvl w:ilvl="0">
      <w:start w:val="1"/>
      <w:numFmt w:val="decimal"/>
      <w:pStyle w:val="NumBullet1"/>
      <w:lvlText w:val="%1."/>
      <w:lvlJc w:val="left"/>
      <w:pPr>
        <w:ind w:left="360" w:hanging="360"/>
      </w:pPr>
      <w:rPr>
        <w:rFonts w:hint="default"/>
        <w:color w:val="00AEEF"/>
      </w:rPr>
    </w:lvl>
    <w:lvl w:ilvl="1">
      <w:start w:val="1"/>
      <w:numFmt w:val="lowerLetter"/>
      <w:pStyle w:val="NumBullet2"/>
      <w:lvlText w:val="%2."/>
      <w:lvlJc w:val="left"/>
      <w:pPr>
        <w:ind w:left="680" w:hanging="340"/>
      </w:pPr>
      <w:rPr>
        <w:rFonts w:hint="default"/>
        <w:color w:val="00AEEF"/>
      </w:rPr>
    </w:lvl>
    <w:lvl w:ilvl="2">
      <w:start w:val="1"/>
      <w:numFmt w:val="lowerRoman"/>
      <w:pStyle w:val="NumBullet3"/>
      <w:lvlText w:val="%3."/>
      <w:lvlJc w:val="left"/>
      <w:pPr>
        <w:ind w:left="1021" w:hanging="341"/>
      </w:pPr>
      <w:rPr>
        <w:rFonts w:hint="default"/>
        <w:color w:val="00AEE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7BE0826"/>
    <w:multiLevelType w:val="multilevel"/>
    <w:tmpl w:val="138C523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BCE5B49"/>
    <w:multiLevelType w:val="hybridMultilevel"/>
    <w:tmpl w:val="8702F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DD0584B"/>
    <w:multiLevelType w:val="multilevel"/>
    <w:tmpl w:val="0352B074"/>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EEC7C2F"/>
    <w:multiLevelType w:val="multilevel"/>
    <w:tmpl w:val="A5043382"/>
    <w:lvl w:ilvl="0">
      <w:start w:val="1"/>
      <w:numFmt w:val="decimal"/>
      <w:lvlText w:val="%1"/>
      <w:lvlJc w:val="right"/>
      <w:pPr>
        <w:ind w:left="0" w:hanging="142"/>
      </w:pPr>
      <w:rPr>
        <w:rFonts w:hint="default"/>
        <w:color w:val="00AEEF"/>
      </w:rPr>
    </w:lvl>
    <w:lvl w:ilvl="1">
      <w:start w:val="1"/>
      <w:numFmt w:val="decimal"/>
      <w:lvlText w:val="%1.%2"/>
      <w:lvlJc w:val="right"/>
      <w:pPr>
        <w:tabs>
          <w:tab w:val="num" w:pos="397"/>
        </w:tabs>
        <w:ind w:left="0" w:hanging="142"/>
      </w:pPr>
      <w:rPr>
        <w:rFonts w:hint="default"/>
        <w:color w:val="00AEEF"/>
      </w:rPr>
    </w:lvl>
    <w:lvl w:ilvl="2">
      <w:start w:val="1"/>
      <w:numFmt w:val="decimal"/>
      <w:lvlText w:val="%1.%2.%3"/>
      <w:lvlJc w:val="right"/>
      <w:pPr>
        <w:tabs>
          <w:tab w:val="num" w:pos="397"/>
        </w:tabs>
        <w:ind w:left="0" w:hanging="142"/>
      </w:pPr>
      <w:rPr>
        <w:rFonts w:hint="default"/>
        <w:color w:val="00AEEF"/>
      </w:rPr>
    </w:lvl>
    <w:lvl w:ilvl="3">
      <w:start w:val="1"/>
      <w:numFmt w:val="decimal"/>
      <w:lvlText w:val="%1.%2.%3.%4"/>
      <w:lvlJc w:val="right"/>
      <w:pPr>
        <w:ind w:left="0" w:hanging="142"/>
      </w:pPr>
      <w:rPr>
        <w:rFonts w:hint="default"/>
        <w:color w:val="00AEEF"/>
      </w:rPr>
    </w:lvl>
    <w:lvl w:ilvl="4">
      <w:start w:val="1"/>
      <w:numFmt w:val="decimal"/>
      <w:lvlText w:val="%1.%2.%3.%4.%5"/>
      <w:lvlJc w:val="left"/>
      <w:pPr>
        <w:ind w:left="0" w:hanging="397"/>
      </w:pPr>
      <w:rPr>
        <w:rFonts w:hint="default"/>
      </w:rPr>
    </w:lvl>
    <w:lvl w:ilvl="5">
      <w:start w:val="1"/>
      <w:numFmt w:val="decimal"/>
      <w:lvlText w:val="%1.%2.%3.%4.%5.%6"/>
      <w:lvlJc w:val="left"/>
      <w:pPr>
        <w:ind w:left="0" w:hanging="397"/>
      </w:pPr>
      <w:rPr>
        <w:rFonts w:hint="default"/>
      </w:rPr>
    </w:lvl>
    <w:lvl w:ilvl="6">
      <w:start w:val="1"/>
      <w:numFmt w:val="decimal"/>
      <w:lvlText w:val="%1.%2.%3.%4.%5.%6.%7"/>
      <w:lvlJc w:val="left"/>
      <w:pPr>
        <w:ind w:left="0" w:hanging="397"/>
      </w:pPr>
      <w:rPr>
        <w:rFonts w:hint="default"/>
      </w:rPr>
    </w:lvl>
    <w:lvl w:ilvl="7">
      <w:start w:val="1"/>
      <w:numFmt w:val="decimal"/>
      <w:lvlText w:val="%1.%2.%3.%4.%5.%6.%7.%8"/>
      <w:lvlJc w:val="left"/>
      <w:pPr>
        <w:ind w:left="0" w:hanging="397"/>
      </w:pPr>
      <w:rPr>
        <w:rFonts w:hint="default"/>
      </w:rPr>
    </w:lvl>
    <w:lvl w:ilvl="8">
      <w:start w:val="1"/>
      <w:numFmt w:val="decimal"/>
      <w:lvlText w:val="%1.%2.%3.%4.%5.%6.%7.%8.%9"/>
      <w:lvlJc w:val="left"/>
      <w:pPr>
        <w:ind w:left="0" w:hanging="397"/>
      </w:pPr>
      <w:rPr>
        <w:rFonts w:hint="default"/>
      </w:rPr>
    </w:lvl>
  </w:abstractNum>
  <w:num w:numId="1">
    <w:abstractNumId w:val="29"/>
  </w:num>
  <w:num w:numId="2">
    <w:abstractNumId w:val="37"/>
  </w:num>
  <w:num w:numId="3">
    <w:abstractNumId w:val="10"/>
  </w:num>
  <w:num w:numId="4">
    <w:abstractNumId w:val="31"/>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36"/>
  </w:num>
  <w:num w:numId="13">
    <w:abstractNumId w:val="21"/>
  </w:num>
  <w:num w:numId="14">
    <w:abstractNumId w:val="15"/>
  </w:num>
  <w:num w:numId="15">
    <w:abstractNumId w:val="17"/>
  </w:num>
  <w:num w:numId="16">
    <w:abstractNumId w:val="34"/>
  </w:num>
  <w:num w:numId="17">
    <w:abstractNumId w:val="22"/>
  </w:num>
  <w:num w:numId="18">
    <w:abstractNumId w:val="16"/>
  </w:num>
  <w:num w:numId="19">
    <w:abstractNumId w:val="23"/>
  </w:num>
  <w:num w:numId="20">
    <w:abstractNumId w:val="19"/>
  </w:num>
  <w:num w:numId="21">
    <w:abstractNumId w:val="27"/>
  </w:num>
  <w:num w:numId="22">
    <w:abstractNumId w:val="2"/>
  </w:num>
  <w:num w:numId="23">
    <w:abstractNumId w:val="25"/>
  </w:num>
  <w:num w:numId="24">
    <w:abstractNumId w:val="0"/>
  </w:num>
  <w:num w:numId="25">
    <w:abstractNumId w:val="1"/>
  </w:num>
  <w:num w:numId="26">
    <w:abstractNumId w:val="3"/>
  </w:num>
  <w:num w:numId="27">
    <w:abstractNumId w:val="4"/>
  </w:num>
  <w:num w:numId="28">
    <w:abstractNumId w:val="24"/>
  </w:num>
  <w:num w:numId="29">
    <w:abstractNumId w:val="18"/>
  </w:num>
  <w:num w:numId="30">
    <w:abstractNumId w:val="12"/>
  </w:num>
  <w:num w:numId="31">
    <w:abstractNumId w:val="0"/>
  </w:num>
  <w:num w:numId="32">
    <w:abstractNumId w:val="14"/>
  </w:num>
  <w:num w:numId="33">
    <w:abstractNumId w:val="20"/>
  </w:num>
  <w:num w:numId="34">
    <w:abstractNumId w:val="11"/>
  </w:num>
  <w:num w:numId="35">
    <w:abstractNumId w:val="35"/>
  </w:num>
  <w:num w:numId="36">
    <w:abstractNumId w:val="32"/>
  </w:num>
  <w:num w:numId="37">
    <w:abstractNumId w:val="7"/>
  </w:num>
  <w:num w:numId="38">
    <w:abstractNumId w:val="5"/>
  </w:num>
  <w:num w:numId="39">
    <w:abstractNumId w:val="8"/>
  </w:num>
  <w:num w:numId="40">
    <w:abstractNumId w:val="13"/>
  </w:num>
  <w:num w:numId="41">
    <w:abstractNumId w:val="30"/>
  </w:num>
  <w:num w:numId="42">
    <w:abstractNumId w:val="26"/>
  </w:num>
  <w:num w:numId="4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00"/>
  <w:displayHorizontalDrawingGridEvery w:val="2"/>
  <w:characterSpacingControl w:val="doNotCompress"/>
  <w:hdrShapeDefaults>
    <o:shapedefaults v:ext="edit" spidmax="2049">
      <o:colormru v:ext="edit" colors="#00aeef,#e7f6f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780"/>
    <w:rsid w:val="0000056E"/>
    <w:rsid w:val="000068A3"/>
    <w:rsid w:val="00020D43"/>
    <w:rsid w:val="00024063"/>
    <w:rsid w:val="00030996"/>
    <w:rsid w:val="00030BF9"/>
    <w:rsid w:val="00031261"/>
    <w:rsid w:val="00032EA4"/>
    <w:rsid w:val="00032F36"/>
    <w:rsid w:val="0003343C"/>
    <w:rsid w:val="00044CA7"/>
    <w:rsid w:val="000450F0"/>
    <w:rsid w:val="0005126C"/>
    <w:rsid w:val="000516D7"/>
    <w:rsid w:val="00052653"/>
    <w:rsid w:val="000626B3"/>
    <w:rsid w:val="00063337"/>
    <w:rsid w:val="0007246F"/>
    <w:rsid w:val="00077CEE"/>
    <w:rsid w:val="00087600"/>
    <w:rsid w:val="00092BEE"/>
    <w:rsid w:val="00096359"/>
    <w:rsid w:val="000B1B3F"/>
    <w:rsid w:val="000B2337"/>
    <w:rsid w:val="000B280B"/>
    <w:rsid w:val="000C0635"/>
    <w:rsid w:val="000D1573"/>
    <w:rsid w:val="000E0159"/>
    <w:rsid w:val="000E4B64"/>
    <w:rsid w:val="000F2A36"/>
    <w:rsid w:val="000F44EB"/>
    <w:rsid w:val="00100AD6"/>
    <w:rsid w:val="00105406"/>
    <w:rsid w:val="00110AD1"/>
    <w:rsid w:val="001148D1"/>
    <w:rsid w:val="0012054A"/>
    <w:rsid w:val="00125D6C"/>
    <w:rsid w:val="00131CA3"/>
    <w:rsid w:val="00140F96"/>
    <w:rsid w:val="00151649"/>
    <w:rsid w:val="001516C6"/>
    <w:rsid w:val="00152B41"/>
    <w:rsid w:val="00154631"/>
    <w:rsid w:val="001574D2"/>
    <w:rsid w:val="00173F15"/>
    <w:rsid w:val="00174640"/>
    <w:rsid w:val="00185C69"/>
    <w:rsid w:val="00185FFF"/>
    <w:rsid w:val="00187FEE"/>
    <w:rsid w:val="001926E8"/>
    <w:rsid w:val="001A1A21"/>
    <w:rsid w:val="001A2A9E"/>
    <w:rsid w:val="001A7B82"/>
    <w:rsid w:val="001B1CF5"/>
    <w:rsid w:val="001B48AD"/>
    <w:rsid w:val="001B6851"/>
    <w:rsid w:val="001C1620"/>
    <w:rsid w:val="001C47D8"/>
    <w:rsid w:val="001C5D03"/>
    <w:rsid w:val="001C63E8"/>
    <w:rsid w:val="001C7D9C"/>
    <w:rsid w:val="001D6543"/>
    <w:rsid w:val="001E02FE"/>
    <w:rsid w:val="001E264E"/>
    <w:rsid w:val="001F4B24"/>
    <w:rsid w:val="001F6556"/>
    <w:rsid w:val="001F79A9"/>
    <w:rsid w:val="0021090F"/>
    <w:rsid w:val="002120AF"/>
    <w:rsid w:val="00223138"/>
    <w:rsid w:val="00224ECE"/>
    <w:rsid w:val="00225B91"/>
    <w:rsid w:val="00230EB7"/>
    <w:rsid w:val="0023269C"/>
    <w:rsid w:val="00233700"/>
    <w:rsid w:val="002339C9"/>
    <w:rsid w:val="002356C4"/>
    <w:rsid w:val="002403C5"/>
    <w:rsid w:val="002432B3"/>
    <w:rsid w:val="00250FBC"/>
    <w:rsid w:val="00251475"/>
    <w:rsid w:val="00252FAD"/>
    <w:rsid w:val="00260285"/>
    <w:rsid w:val="00272DB0"/>
    <w:rsid w:val="0027351D"/>
    <w:rsid w:val="002746C7"/>
    <w:rsid w:val="00283EF0"/>
    <w:rsid w:val="002849CE"/>
    <w:rsid w:val="002862C6"/>
    <w:rsid w:val="0029366C"/>
    <w:rsid w:val="00294841"/>
    <w:rsid w:val="002B2557"/>
    <w:rsid w:val="002B2CE0"/>
    <w:rsid w:val="002B7B61"/>
    <w:rsid w:val="002C2EC8"/>
    <w:rsid w:val="002C3265"/>
    <w:rsid w:val="002D5520"/>
    <w:rsid w:val="002D5A4E"/>
    <w:rsid w:val="002D6766"/>
    <w:rsid w:val="002E0ABE"/>
    <w:rsid w:val="002E1925"/>
    <w:rsid w:val="002F7923"/>
    <w:rsid w:val="00304E8C"/>
    <w:rsid w:val="00305F2F"/>
    <w:rsid w:val="00306B14"/>
    <w:rsid w:val="00314665"/>
    <w:rsid w:val="003164C1"/>
    <w:rsid w:val="00325AD7"/>
    <w:rsid w:val="00326255"/>
    <w:rsid w:val="003264CB"/>
    <w:rsid w:val="00327145"/>
    <w:rsid w:val="0032763B"/>
    <w:rsid w:val="00333154"/>
    <w:rsid w:val="00336584"/>
    <w:rsid w:val="0036066B"/>
    <w:rsid w:val="0036382C"/>
    <w:rsid w:val="00366356"/>
    <w:rsid w:val="003762B4"/>
    <w:rsid w:val="00380830"/>
    <w:rsid w:val="00382DF1"/>
    <w:rsid w:val="003830AA"/>
    <w:rsid w:val="00385B8E"/>
    <w:rsid w:val="00385DA1"/>
    <w:rsid w:val="00386789"/>
    <w:rsid w:val="00390E22"/>
    <w:rsid w:val="003B66D2"/>
    <w:rsid w:val="003B7410"/>
    <w:rsid w:val="003C512E"/>
    <w:rsid w:val="003D3875"/>
    <w:rsid w:val="003E6354"/>
    <w:rsid w:val="003E7589"/>
    <w:rsid w:val="003F0B27"/>
    <w:rsid w:val="0040256D"/>
    <w:rsid w:val="00403EC2"/>
    <w:rsid w:val="00414A91"/>
    <w:rsid w:val="004175B0"/>
    <w:rsid w:val="00420893"/>
    <w:rsid w:val="00426A87"/>
    <w:rsid w:val="00430E59"/>
    <w:rsid w:val="00431169"/>
    <w:rsid w:val="00433D0D"/>
    <w:rsid w:val="00443BF6"/>
    <w:rsid w:val="004472D0"/>
    <w:rsid w:val="004511F0"/>
    <w:rsid w:val="004542C9"/>
    <w:rsid w:val="00462766"/>
    <w:rsid w:val="00471EB2"/>
    <w:rsid w:val="004745DF"/>
    <w:rsid w:val="00480CC3"/>
    <w:rsid w:val="00481903"/>
    <w:rsid w:val="0048265A"/>
    <w:rsid w:val="00483454"/>
    <w:rsid w:val="00486E38"/>
    <w:rsid w:val="00491237"/>
    <w:rsid w:val="0049128C"/>
    <w:rsid w:val="004927BE"/>
    <w:rsid w:val="00494E7B"/>
    <w:rsid w:val="00495057"/>
    <w:rsid w:val="00496D9A"/>
    <w:rsid w:val="00496EB3"/>
    <w:rsid w:val="004A1BAE"/>
    <w:rsid w:val="004B0E79"/>
    <w:rsid w:val="004C4423"/>
    <w:rsid w:val="004D006C"/>
    <w:rsid w:val="004D3407"/>
    <w:rsid w:val="004D4A72"/>
    <w:rsid w:val="004E0D98"/>
    <w:rsid w:val="004E3F35"/>
    <w:rsid w:val="004F160B"/>
    <w:rsid w:val="005000F7"/>
    <w:rsid w:val="0050215A"/>
    <w:rsid w:val="00503660"/>
    <w:rsid w:val="00505ED8"/>
    <w:rsid w:val="00513B56"/>
    <w:rsid w:val="005146CD"/>
    <w:rsid w:val="0052407B"/>
    <w:rsid w:val="00532062"/>
    <w:rsid w:val="00532C3D"/>
    <w:rsid w:val="00534907"/>
    <w:rsid w:val="005363C1"/>
    <w:rsid w:val="0053709D"/>
    <w:rsid w:val="005416AC"/>
    <w:rsid w:val="005420AE"/>
    <w:rsid w:val="0054342F"/>
    <w:rsid w:val="0054526D"/>
    <w:rsid w:val="00547550"/>
    <w:rsid w:val="00553BDF"/>
    <w:rsid w:val="00556BC1"/>
    <w:rsid w:val="00561631"/>
    <w:rsid w:val="005647E7"/>
    <w:rsid w:val="0057084D"/>
    <w:rsid w:val="00574452"/>
    <w:rsid w:val="0057703E"/>
    <w:rsid w:val="00580A98"/>
    <w:rsid w:val="00581121"/>
    <w:rsid w:val="005846CF"/>
    <w:rsid w:val="005A10AC"/>
    <w:rsid w:val="005A120C"/>
    <w:rsid w:val="005A1ECB"/>
    <w:rsid w:val="005A5979"/>
    <w:rsid w:val="005A7197"/>
    <w:rsid w:val="005B123F"/>
    <w:rsid w:val="005B7B39"/>
    <w:rsid w:val="005C2A03"/>
    <w:rsid w:val="005E22EA"/>
    <w:rsid w:val="005F311C"/>
    <w:rsid w:val="005F4145"/>
    <w:rsid w:val="005F497A"/>
    <w:rsid w:val="005F5387"/>
    <w:rsid w:val="006004CD"/>
    <w:rsid w:val="006045A4"/>
    <w:rsid w:val="00604A99"/>
    <w:rsid w:val="00611C32"/>
    <w:rsid w:val="00617B21"/>
    <w:rsid w:val="00622726"/>
    <w:rsid w:val="006258F6"/>
    <w:rsid w:val="00630BA9"/>
    <w:rsid w:val="00632C03"/>
    <w:rsid w:val="00634910"/>
    <w:rsid w:val="006401B6"/>
    <w:rsid w:val="00642D7C"/>
    <w:rsid w:val="0064498B"/>
    <w:rsid w:val="006452FC"/>
    <w:rsid w:val="006461C0"/>
    <w:rsid w:val="0065067D"/>
    <w:rsid w:val="00654BC9"/>
    <w:rsid w:val="0068396F"/>
    <w:rsid w:val="00683AC9"/>
    <w:rsid w:val="00684C49"/>
    <w:rsid w:val="00687C25"/>
    <w:rsid w:val="006A29B5"/>
    <w:rsid w:val="006A58A3"/>
    <w:rsid w:val="006A6391"/>
    <w:rsid w:val="006B71BF"/>
    <w:rsid w:val="006C0666"/>
    <w:rsid w:val="006E39F8"/>
    <w:rsid w:val="006E6A66"/>
    <w:rsid w:val="006F0A6F"/>
    <w:rsid w:val="006F23A6"/>
    <w:rsid w:val="006F2A0F"/>
    <w:rsid w:val="006F3C27"/>
    <w:rsid w:val="006F4CB0"/>
    <w:rsid w:val="00711F41"/>
    <w:rsid w:val="00715678"/>
    <w:rsid w:val="0071738B"/>
    <w:rsid w:val="00720687"/>
    <w:rsid w:val="00721626"/>
    <w:rsid w:val="00723406"/>
    <w:rsid w:val="00730FAC"/>
    <w:rsid w:val="00736A8E"/>
    <w:rsid w:val="007414D9"/>
    <w:rsid w:val="00751874"/>
    <w:rsid w:val="00754431"/>
    <w:rsid w:val="007545BA"/>
    <w:rsid w:val="00756C6A"/>
    <w:rsid w:val="00757A37"/>
    <w:rsid w:val="00763915"/>
    <w:rsid w:val="007658A2"/>
    <w:rsid w:val="007662CE"/>
    <w:rsid w:val="00766562"/>
    <w:rsid w:val="00766943"/>
    <w:rsid w:val="007675FF"/>
    <w:rsid w:val="00771085"/>
    <w:rsid w:val="00772094"/>
    <w:rsid w:val="00773219"/>
    <w:rsid w:val="00773D90"/>
    <w:rsid w:val="007770D2"/>
    <w:rsid w:val="00780539"/>
    <w:rsid w:val="00780F41"/>
    <w:rsid w:val="007819E3"/>
    <w:rsid w:val="00783D80"/>
    <w:rsid w:val="00784164"/>
    <w:rsid w:val="0078658E"/>
    <w:rsid w:val="00794C31"/>
    <w:rsid w:val="007954C2"/>
    <w:rsid w:val="00796C42"/>
    <w:rsid w:val="007A59A4"/>
    <w:rsid w:val="007C15CB"/>
    <w:rsid w:val="007C4882"/>
    <w:rsid w:val="007C58FB"/>
    <w:rsid w:val="007C6150"/>
    <w:rsid w:val="007D1672"/>
    <w:rsid w:val="007D195E"/>
    <w:rsid w:val="007D6E5E"/>
    <w:rsid w:val="007F5E0A"/>
    <w:rsid w:val="007F63A4"/>
    <w:rsid w:val="00801013"/>
    <w:rsid w:val="008023DA"/>
    <w:rsid w:val="00813310"/>
    <w:rsid w:val="008249DC"/>
    <w:rsid w:val="00824BD4"/>
    <w:rsid w:val="00832A4E"/>
    <w:rsid w:val="0083350D"/>
    <w:rsid w:val="008362D3"/>
    <w:rsid w:val="008471ED"/>
    <w:rsid w:val="00855314"/>
    <w:rsid w:val="008627A6"/>
    <w:rsid w:val="008657F2"/>
    <w:rsid w:val="00865D56"/>
    <w:rsid w:val="00880A42"/>
    <w:rsid w:val="008839BE"/>
    <w:rsid w:val="00886E7D"/>
    <w:rsid w:val="0089238B"/>
    <w:rsid w:val="00892D4F"/>
    <w:rsid w:val="008A0FE5"/>
    <w:rsid w:val="008B0E49"/>
    <w:rsid w:val="008B1D49"/>
    <w:rsid w:val="008C1AF5"/>
    <w:rsid w:val="008C4146"/>
    <w:rsid w:val="008C4769"/>
    <w:rsid w:val="008D1E0A"/>
    <w:rsid w:val="008E133E"/>
    <w:rsid w:val="008E612D"/>
    <w:rsid w:val="008F01C1"/>
    <w:rsid w:val="008F3967"/>
    <w:rsid w:val="008F6073"/>
    <w:rsid w:val="009043F3"/>
    <w:rsid w:val="0091019A"/>
    <w:rsid w:val="00913B6F"/>
    <w:rsid w:val="009233DF"/>
    <w:rsid w:val="009342B9"/>
    <w:rsid w:val="00936DF9"/>
    <w:rsid w:val="00937A04"/>
    <w:rsid w:val="00943B36"/>
    <w:rsid w:val="00946B68"/>
    <w:rsid w:val="00954348"/>
    <w:rsid w:val="0096368A"/>
    <w:rsid w:val="009636BD"/>
    <w:rsid w:val="00970FD0"/>
    <w:rsid w:val="009753C2"/>
    <w:rsid w:val="0097733F"/>
    <w:rsid w:val="0097739C"/>
    <w:rsid w:val="00977B12"/>
    <w:rsid w:val="009827C7"/>
    <w:rsid w:val="00987C2B"/>
    <w:rsid w:val="00991D37"/>
    <w:rsid w:val="00993A37"/>
    <w:rsid w:val="009A51AA"/>
    <w:rsid w:val="009A539B"/>
    <w:rsid w:val="009A5EBF"/>
    <w:rsid w:val="009B106E"/>
    <w:rsid w:val="009B4BCD"/>
    <w:rsid w:val="009B5E93"/>
    <w:rsid w:val="009B72E8"/>
    <w:rsid w:val="009B77FE"/>
    <w:rsid w:val="009C44E5"/>
    <w:rsid w:val="009C63E7"/>
    <w:rsid w:val="009D2DDD"/>
    <w:rsid w:val="009D6FBD"/>
    <w:rsid w:val="009E3963"/>
    <w:rsid w:val="009E6287"/>
    <w:rsid w:val="009E63AE"/>
    <w:rsid w:val="009E71A7"/>
    <w:rsid w:val="009F5CD1"/>
    <w:rsid w:val="00A01A9E"/>
    <w:rsid w:val="00A01D0B"/>
    <w:rsid w:val="00A0292C"/>
    <w:rsid w:val="00A03B5D"/>
    <w:rsid w:val="00A06224"/>
    <w:rsid w:val="00A1456C"/>
    <w:rsid w:val="00A1678B"/>
    <w:rsid w:val="00A21C16"/>
    <w:rsid w:val="00A22E40"/>
    <w:rsid w:val="00A25DFC"/>
    <w:rsid w:val="00A27E05"/>
    <w:rsid w:val="00A34159"/>
    <w:rsid w:val="00A51BD0"/>
    <w:rsid w:val="00A53448"/>
    <w:rsid w:val="00A631B3"/>
    <w:rsid w:val="00A71835"/>
    <w:rsid w:val="00A84568"/>
    <w:rsid w:val="00A85D95"/>
    <w:rsid w:val="00A90502"/>
    <w:rsid w:val="00A91898"/>
    <w:rsid w:val="00A931D3"/>
    <w:rsid w:val="00A95796"/>
    <w:rsid w:val="00AA0414"/>
    <w:rsid w:val="00AA1B32"/>
    <w:rsid w:val="00AA1F08"/>
    <w:rsid w:val="00AB62F9"/>
    <w:rsid w:val="00AC60A7"/>
    <w:rsid w:val="00AD7701"/>
    <w:rsid w:val="00AE00B9"/>
    <w:rsid w:val="00AE7545"/>
    <w:rsid w:val="00AF71B5"/>
    <w:rsid w:val="00B05073"/>
    <w:rsid w:val="00B13921"/>
    <w:rsid w:val="00B215B6"/>
    <w:rsid w:val="00B24CB3"/>
    <w:rsid w:val="00B273B4"/>
    <w:rsid w:val="00B30CE3"/>
    <w:rsid w:val="00B3626C"/>
    <w:rsid w:val="00B377DB"/>
    <w:rsid w:val="00B4167E"/>
    <w:rsid w:val="00B42D1D"/>
    <w:rsid w:val="00B53586"/>
    <w:rsid w:val="00B575EB"/>
    <w:rsid w:val="00B6261B"/>
    <w:rsid w:val="00B65854"/>
    <w:rsid w:val="00B70DB2"/>
    <w:rsid w:val="00B70DFD"/>
    <w:rsid w:val="00B729F4"/>
    <w:rsid w:val="00B7607F"/>
    <w:rsid w:val="00B8206C"/>
    <w:rsid w:val="00B83141"/>
    <w:rsid w:val="00B841E7"/>
    <w:rsid w:val="00B843A6"/>
    <w:rsid w:val="00B85073"/>
    <w:rsid w:val="00B87E60"/>
    <w:rsid w:val="00B9136E"/>
    <w:rsid w:val="00B9367D"/>
    <w:rsid w:val="00B94C1B"/>
    <w:rsid w:val="00B955A3"/>
    <w:rsid w:val="00B97EE6"/>
    <w:rsid w:val="00BA4201"/>
    <w:rsid w:val="00BB0EE6"/>
    <w:rsid w:val="00BB28FE"/>
    <w:rsid w:val="00BB2D35"/>
    <w:rsid w:val="00BC2923"/>
    <w:rsid w:val="00BC327E"/>
    <w:rsid w:val="00BD032F"/>
    <w:rsid w:val="00BD4FDF"/>
    <w:rsid w:val="00BD571E"/>
    <w:rsid w:val="00BD6177"/>
    <w:rsid w:val="00BE2803"/>
    <w:rsid w:val="00BE3D9D"/>
    <w:rsid w:val="00BE49B1"/>
    <w:rsid w:val="00BE671A"/>
    <w:rsid w:val="00BE7B01"/>
    <w:rsid w:val="00BF6004"/>
    <w:rsid w:val="00C004D1"/>
    <w:rsid w:val="00C015EB"/>
    <w:rsid w:val="00C034E7"/>
    <w:rsid w:val="00C129D7"/>
    <w:rsid w:val="00C15165"/>
    <w:rsid w:val="00C40188"/>
    <w:rsid w:val="00C409FB"/>
    <w:rsid w:val="00C423CB"/>
    <w:rsid w:val="00C43C0D"/>
    <w:rsid w:val="00C446FB"/>
    <w:rsid w:val="00C44F44"/>
    <w:rsid w:val="00C4702E"/>
    <w:rsid w:val="00C522E2"/>
    <w:rsid w:val="00C563BA"/>
    <w:rsid w:val="00C64707"/>
    <w:rsid w:val="00C659A3"/>
    <w:rsid w:val="00C65C5E"/>
    <w:rsid w:val="00C71E39"/>
    <w:rsid w:val="00C75A5F"/>
    <w:rsid w:val="00C80847"/>
    <w:rsid w:val="00C811AC"/>
    <w:rsid w:val="00C83560"/>
    <w:rsid w:val="00C95278"/>
    <w:rsid w:val="00C960F3"/>
    <w:rsid w:val="00CA35DC"/>
    <w:rsid w:val="00CA4720"/>
    <w:rsid w:val="00CB5A85"/>
    <w:rsid w:val="00CB641C"/>
    <w:rsid w:val="00CC38E9"/>
    <w:rsid w:val="00CC3E50"/>
    <w:rsid w:val="00CC5197"/>
    <w:rsid w:val="00CD1570"/>
    <w:rsid w:val="00CD7208"/>
    <w:rsid w:val="00CE17A8"/>
    <w:rsid w:val="00CF1F1F"/>
    <w:rsid w:val="00D23DC7"/>
    <w:rsid w:val="00D24154"/>
    <w:rsid w:val="00D24630"/>
    <w:rsid w:val="00D32B78"/>
    <w:rsid w:val="00D34E49"/>
    <w:rsid w:val="00D3635B"/>
    <w:rsid w:val="00D3667B"/>
    <w:rsid w:val="00D526DE"/>
    <w:rsid w:val="00D53F4C"/>
    <w:rsid w:val="00D55B05"/>
    <w:rsid w:val="00D6028E"/>
    <w:rsid w:val="00D6449E"/>
    <w:rsid w:val="00D67A05"/>
    <w:rsid w:val="00D707E1"/>
    <w:rsid w:val="00D7546D"/>
    <w:rsid w:val="00D82AA5"/>
    <w:rsid w:val="00D86BF9"/>
    <w:rsid w:val="00DA0A6D"/>
    <w:rsid w:val="00DB2CF3"/>
    <w:rsid w:val="00DB38B8"/>
    <w:rsid w:val="00DB5076"/>
    <w:rsid w:val="00DB7AF6"/>
    <w:rsid w:val="00DC04D2"/>
    <w:rsid w:val="00DC1CED"/>
    <w:rsid w:val="00DD6ADC"/>
    <w:rsid w:val="00DE10A3"/>
    <w:rsid w:val="00DE57CE"/>
    <w:rsid w:val="00DF2522"/>
    <w:rsid w:val="00E01BC0"/>
    <w:rsid w:val="00E0375A"/>
    <w:rsid w:val="00E07E49"/>
    <w:rsid w:val="00E11852"/>
    <w:rsid w:val="00E12E65"/>
    <w:rsid w:val="00E24DEC"/>
    <w:rsid w:val="00E27215"/>
    <w:rsid w:val="00E3135A"/>
    <w:rsid w:val="00E451B0"/>
    <w:rsid w:val="00E5038B"/>
    <w:rsid w:val="00E57A57"/>
    <w:rsid w:val="00E606C0"/>
    <w:rsid w:val="00E62FCF"/>
    <w:rsid w:val="00E759A3"/>
    <w:rsid w:val="00E83212"/>
    <w:rsid w:val="00E97591"/>
    <w:rsid w:val="00EA2348"/>
    <w:rsid w:val="00EA304A"/>
    <w:rsid w:val="00EA39D5"/>
    <w:rsid w:val="00EB39DB"/>
    <w:rsid w:val="00EB4780"/>
    <w:rsid w:val="00EB700D"/>
    <w:rsid w:val="00EC2795"/>
    <w:rsid w:val="00EC4A33"/>
    <w:rsid w:val="00EC66B6"/>
    <w:rsid w:val="00ED0724"/>
    <w:rsid w:val="00ED2F21"/>
    <w:rsid w:val="00ED406C"/>
    <w:rsid w:val="00EE14E4"/>
    <w:rsid w:val="00EE29C2"/>
    <w:rsid w:val="00EE2DC5"/>
    <w:rsid w:val="00EE3933"/>
    <w:rsid w:val="00EE6DFD"/>
    <w:rsid w:val="00F03E0A"/>
    <w:rsid w:val="00F10AC5"/>
    <w:rsid w:val="00F12C00"/>
    <w:rsid w:val="00F12EC5"/>
    <w:rsid w:val="00F22025"/>
    <w:rsid w:val="00F255B3"/>
    <w:rsid w:val="00F26AB4"/>
    <w:rsid w:val="00F32074"/>
    <w:rsid w:val="00F36EB2"/>
    <w:rsid w:val="00F37810"/>
    <w:rsid w:val="00F44FCC"/>
    <w:rsid w:val="00F45F78"/>
    <w:rsid w:val="00F52598"/>
    <w:rsid w:val="00F53C9D"/>
    <w:rsid w:val="00F54396"/>
    <w:rsid w:val="00F715C2"/>
    <w:rsid w:val="00F742E1"/>
    <w:rsid w:val="00F75ABF"/>
    <w:rsid w:val="00F76190"/>
    <w:rsid w:val="00F766D2"/>
    <w:rsid w:val="00F82B4C"/>
    <w:rsid w:val="00F9189B"/>
    <w:rsid w:val="00F925ED"/>
    <w:rsid w:val="00F96B53"/>
    <w:rsid w:val="00FA6D14"/>
    <w:rsid w:val="00FB2336"/>
    <w:rsid w:val="00FB6636"/>
    <w:rsid w:val="00FC2A8B"/>
    <w:rsid w:val="00FC304E"/>
    <w:rsid w:val="00FD3CA9"/>
    <w:rsid w:val="00FD5AF6"/>
    <w:rsid w:val="00FE2468"/>
    <w:rsid w:val="00FE4D98"/>
    <w:rsid w:val="00FF46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aeef,#e7f6f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00" w:line="264" w:lineRule="auto"/>
        <w:ind w:left="907" w:hanging="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0" w:qFormat="1"/>
    <w:lsdException w:name="page number" w:uiPriority="0"/>
    <w:lsdException w:name="endnote text" w:uiPriority="0"/>
    <w:lsdException w:name="Lis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BodyText"/>
    <w:qFormat/>
    <w:rsid w:val="00547550"/>
    <w:pPr>
      <w:spacing w:before="60" w:after="0"/>
      <w:ind w:left="0" w:firstLine="0"/>
    </w:pPr>
    <w:rPr>
      <w:rFonts w:ascii="Arial" w:hAnsi="Arial"/>
      <w:color w:val="4E4E4E"/>
      <w:sz w:val="20"/>
    </w:rPr>
  </w:style>
  <w:style w:type="paragraph" w:styleId="Heading1">
    <w:name w:val="heading 1"/>
    <w:aliases w:val="~SectionHeading"/>
    <w:basedOn w:val="SecHeadNonToc"/>
    <w:next w:val="Normal"/>
    <w:link w:val="Heading1Char"/>
    <w:qFormat/>
    <w:rsid w:val="00D24154"/>
    <w:pPr>
      <w:spacing w:before="240"/>
      <w:ind w:left="-454"/>
    </w:pPr>
    <w:rPr>
      <w:rFonts w:cs="Arial"/>
      <w:szCs w:val="28"/>
    </w:rPr>
  </w:style>
  <w:style w:type="paragraph" w:styleId="Heading2">
    <w:name w:val="heading 2"/>
    <w:aliases w:val="~SubHeading"/>
    <w:basedOn w:val="Heading1"/>
    <w:next w:val="Normal"/>
    <w:link w:val="Heading2Char"/>
    <w:unhideWhenUsed/>
    <w:qFormat/>
    <w:rsid w:val="00A01D0B"/>
    <w:pPr>
      <w:spacing w:after="120"/>
      <w:outlineLvl w:val="1"/>
    </w:pPr>
    <w:rPr>
      <w:b w:val="0"/>
      <w:color w:val="6D6F71"/>
      <w:sz w:val="28"/>
    </w:rPr>
  </w:style>
  <w:style w:type="paragraph" w:styleId="Heading3">
    <w:name w:val="heading 3"/>
    <w:aliases w:val="~MinorSubHeading"/>
    <w:basedOn w:val="Heading2"/>
    <w:next w:val="Normal"/>
    <w:link w:val="Heading3Char"/>
    <w:unhideWhenUsed/>
    <w:qFormat/>
    <w:rsid w:val="00D24154"/>
    <w:pPr>
      <w:outlineLvl w:val="2"/>
    </w:pPr>
    <w:rPr>
      <w:i/>
    </w:rPr>
  </w:style>
  <w:style w:type="paragraph" w:styleId="Heading4">
    <w:name w:val="heading 4"/>
    <w:aliases w:val="~Level4Heading"/>
    <w:basedOn w:val="Heading3"/>
    <w:next w:val="Normal"/>
    <w:link w:val="Heading4Char"/>
    <w:unhideWhenUsed/>
    <w:qFormat/>
    <w:rsid w:val="00D24154"/>
    <w:pPr>
      <w:outlineLvl w:val="3"/>
    </w:pPr>
  </w:style>
  <w:style w:type="paragraph" w:styleId="Heading5">
    <w:name w:val="heading 5"/>
    <w:basedOn w:val="Normal"/>
    <w:next w:val="Normal"/>
    <w:link w:val="Heading5Char"/>
    <w:unhideWhenUsed/>
    <w:qFormat/>
    <w:rsid w:val="00D24154"/>
    <w:pPr>
      <w:keepNext/>
      <w:keepLines/>
      <w:spacing w:before="200"/>
      <w:outlineLvl w:val="4"/>
    </w:pPr>
    <w:rPr>
      <w:rFonts w:asciiTheme="majorHAnsi" w:eastAsiaTheme="majorEastAsia" w:hAnsiTheme="majorHAnsi" w:cstheme="majorBidi"/>
      <w:color w:val="005677" w:themeColor="accent1" w:themeShade="7F"/>
    </w:rPr>
  </w:style>
  <w:style w:type="paragraph" w:styleId="Heading6">
    <w:name w:val="heading 6"/>
    <w:basedOn w:val="Normal"/>
    <w:next w:val="Normal"/>
    <w:link w:val="Heading6Char"/>
    <w:unhideWhenUsed/>
    <w:qFormat/>
    <w:rsid w:val="00D24154"/>
    <w:pPr>
      <w:keepNext/>
      <w:keepLines/>
      <w:spacing w:before="200"/>
      <w:outlineLvl w:val="5"/>
    </w:pPr>
    <w:rPr>
      <w:rFonts w:asciiTheme="majorHAnsi" w:eastAsiaTheme="majorEastAsia" w:hAnsiTheme="majorHAnsi" w:cstheme="majorBidi"/>
      <w:i/>
      <w:iCs/>
      <w:color w:val="005677" w:themeColor="accent1" w:themeShade="7F"/>
    </w:rPr>
  </w:style>
  <w:style w:type="paragraph" w:styleId="Heading7">
    <w:name w:val="heading 7"/>
    <w:basedOn w:val="Normal"/>
    <w:next w:val="Normal"/>
    <w:link w:val="Heading7Char"/>
    <w:unhideWhenUsed/>
    <w:qFormat/>
    <w:rsid w:val="00D241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41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D241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qFormat/>
    <w:rsid w:val="00A01D0B"/>
    <w:pPr>
      <w:keepNext/>
      <w:spacing w:after="240"/>
      <w:outlineLvl w:val="0"/>
    </w:pPr>
    <w:rPr>
      <w:b/>
      <w:color w:val="00AEEF"/>
      <w:sz w:val="32"/>
      <w:szCs w:val="32"/>
    </w:rPr>
  </w:style>
  <w:style w:type="paragraph" w:styleId="NoSpacing">
    <w:name w:val="No Spacing"/>
    <w:aliases w:val="~BaseStyle"/>
    <w:basedOn w:val="Normal"/>
    <w:link w:val="NoSpacingChar"/>
    <w:uiPriority w:val="1"/>
    <w:qFormat/>
    <w:rsid w:val="00783D80"/>
    <w:pPr>
      <w:spacing w:before="0"/>
    </w:pPr>
  </w:style>
  <w:style w:type="character" w:customStyle="1" w:styleId="NoSpacingChar">
    <w:name w:val="No Spacing Char"/>
    <w:aliases w:val="~BaseStyle Char"/>
    <w:basedOn w:val="DefaultParagraphFont"/>
    <w:link w:val="NoSpacing"/>
    <w:uiPriority w:val="1"/>
    <w:rsid w:val="0036066B"/>
    <w:rPr>
      <w:rFonts w:ascii="Arial" w:hAnsi="Arial"/>
    </w:rPr>
  </w:style>
  <w:style w:type="character" w:customStyle="1" w:styleId="Heading1Char">
    <w:name w:val="Heading 1 Char"/>
    <w:aliases w:val="~SectionHeading Char"/>
    <w:basedOn w:val="DefaultParagraphFont"/>
    <w:link w:val="Heading1"/>
    <w:rsid w:val="00D24154"/>
    <w:rPr>
      <w:rFonts w:ascii="Arial" w:hAnsi="Arial" w:cs="Arial"/>
      <w:color w:val="00AEEF"/>
      <w:sz w:val="32"/>
      <w:szCs w:val="28"/>
    </w:rPr>
  </w:style>
  <w:style w:type="character" w:customStyle="1" w:styleId="Heading2Char">
    <w:name w:val="Heading 2 Char"/>
    <w:aliases w:val="~SubHeading Char"/>
    <w:basedOn w:val="DefaultParagraphFont"/>
    <w:link w:val="Heading2"/>
    <w:rsid w:val="00A01D0B"/>
    <w:rPr>
      <w:rFonts w:ascii="Arial" w:hAnsi="Arial" w:cs="Arial"/>
      <w:color w:val="6D6F71"/>
      <w:sz w:val="28"/>
      <w:szCs w:val="28"/>
    </w:rPr>
  </w:style>
  <w:style w:type="character" w:customStyle="1" w:styleId="Heading3Char">
    <w:name w:val="Heading 3 Char"/>
    <w:aliases w:val="~MinorSubHeading Char"/>
    <w:basedOn w:val="DefaultParagraphFont"/>
    <w:link w:val="Heading3"/>
    <w:rsid w:val="00D24154"/>
    <w:rPr>
      <w:rFonts w:ascii="Arial" w:hAnsi="Arial" w:cs="Arial"/>
      <w:i/>
      <w:color w:val="6D6F71"/>
      <w:sz w:val="28"/>
      <w:szCs w:val="28"/>
    </w:rPr>
  </w:style>
  <w:style w:type="character" w:customStyle="1" w:styleId="Heading4Char">
    <w:name w:val="Heading 4 Char"/>
    <w:aliases w:val="~Level4Heading Char"/>
    <w:basedOn w:val="DefaultParagraphFont"/>
    <w:link w:val="Heading4"/>
    <w:rsid w:val="00D24154"/>
    <w:rPr>
      <w:rFonts w:ascii="Arial" w:hAnsi="Arial" w:cs="Arial"/>
      <w:i/>
      <w:color w:val="6D6F71"/>
      <w:sz w:val="28"/>
      <w:szCs w:val="28"/>
    </w:rPr>
  </w:style>
  <w:style w:type="character" w:customStyle="1" w:styleId="Heading5Char">
    <w:name w:val="Heading 5 Char"/>
    <w:basedOn w:val="DefaultParagraphFont"/>
    <w:link w:val="Heading5"/>
    <w:rsid w:val="00D24154"/>
    <w:rPr>
      <w:rFonts w:asciiTheme="majorHAnsi" w:eastAsiaTheme="majorEastAsia" w:hAnsiTheme="majorHAnsi" w:cstheme="majorBidi"/>
      <w:color w:val="005677" w:themeColor="accent1" w:themeShade="7F"/>
      <w:sz w:val="20"/>
    </w:rPr>
  </w:style>
  <w:style w:type="character" w:customStyle="1" w:styleId="Heading6Char">
    <w:name w:val="Heading 6 Char"/>
    <w:basedOn w:val="DefaultParagraphFont"/>
    <w:link w:val="Heading6"/>
    <w:rsid w:val="00D24154"/>
    <w:rPr>
      <w:rFonts w:asciiTheme="majorHAnsi" w:eastAsiaTheme="majorEastAsia" w:hAnsiTheme="majorHAnsi" w:cstheme="majorBidi"/>
      <w:i/>
      <w:iCs/>
      <w:color w:val="005677" w:themeColor="accent1" w:themeShade="7F"/>
      <w:sz w:val="20"/>
    </w:rPr>
  </w:style>
  <w:style w:type="character" w:customStyle="1" w:styleId="Heading7Char">
    <w:name w:val="Heading 7 Char"/>
    <w:basedOn w:val="DefaultParagraphFont"/>
    <w:link w:val="Heading7"/>
    <w:rsid w:val="00D241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rsid w:val="00D24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D24154"/>
    <w:rPr>
      <w:rFonts w:asciiTheme="majorHAnsi" w:eastAsiaTheme="majorEastAsia" w:hAnsiTheme="majorHAnsi" w:cstheme="majorBidi"/>
      <w:i/>
      <w:iCs/>
      <w:color w:val="404040" w:themeColor="text1" w:themeTint="BF"/>
      <w:sz w:val="20"/>
      <w:szCs w:val="20"/>
    </w:rPr>
  </w:style>
  <w:style w:type="paragraph" w:styleId="FootnoteText">
    <w:name w:val="footnote text"/>
    <w:basedOn w:val="NoSpacing"/>
    <w:link w:val="FootnoteTextChar"/>
    <w:uiPriority w:val="99"/>
    <w:rsid w:val="00223138"/>
    <w:pPr>
      <w:ind w:left="284" w:hanging="284"/>
    </w:pPr>
    <w:rPr>
      <w:szCs w:val="20"/>
    </w:rPr>
  </w:style>
  <w:style w:type="character" w:customStyle="1" w:styleId="FootnoteTextChar">
    <w:name w:val="Footnote Text Char"/>
    <w:basedOn w:val="DefaultParagraphFont"/>
    <w:link w:val="FootnoteText"/>
    <w:uiPriority w:val="99"/>
    <w:rsid w:val="00223138"/>
    <w:rPr>
      <w:rFonts w:ascii="Arial" w:hAnsi="Arial"/>
      <w:sz w:val="20"/>
      <w:szCs w:val="20"/>
    </w:rPr>
  </w:style>
  <w:style w:type="character" w:styleId="FootnoteReference">
    <w:name w:val="footnote reference"/>
    <w:basedOn w:val="DefaultParagraphFont"/>
    <w:uiPriority w:val="99"/>
    <w:rsid w:val="00223138"/>
    <w:rPr>
      <w:rFonts w:ascii="Arial" w:hAnsi="Arial"/>
      <w:vertAlign w:val="superscript"/>
    </w:rPr>
  </w:style>
  <w:style w:type="table" w:styleId="TableGrid">
    <w:name w:val="Table Grid"/>
    <w:basedOn w:val="TableNormal"/>
    <w:rsid w:val="00783D8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396F"/>
    <w:pPr>
      <w:ind w:left="720"/>
      <w:contextualSpacing/>
    </w:pPr>
  </w:style>
  <w:style w:type="paragraph" w:customStyle="1" w:styleId="Bullet1">
    <w:name w:val="~Bullet1"/>
    <w:basedOn w:val="Normal"/>
    <w:qFormat/>
    <w:rsid w:val="00AE7545"/>
    <w:pPr>
      <w:numPr>
        <w:numId w:val="4"/>
      </w:numPr>
      <w:tabs>
        <w:tab w:val="left" w:pos="340"/>
      </w:tabs>
      <w:spacing w:after="60"/>
    </w:pPr>
  </w:style>
  <w:style w:type="paragraph" w:customStyle="1" w:styleId="Bullet2">
    <w:name w:val="~Bullet2"/>
    <w:basedOn w:val="Bullet1"/>
    <w:qFormat/>
    <w:rsid w:val="007662CE"/>
    <w:pPr>
      <w:numPr>
        <w:ilvl w:val="1"/>
        <w:numId w:val="5"/>
      </w:numPr>
      <w:spacing w:before="30" w:after="30"/>
    </w:pPr>
  </w:style>
  <w:style w:type="paragraph" w:customStyle="1" w:styleId="Bullet3">
    <w:name w:val="~Bullet3"/>
    <w:basedOn w:val="Bullet2"/>
    <w:qFormat/>
    <w:rsid w:val="00E759A3"/>
    <w:pPr>
      <w:numPr>
        <w:ilvl w:val="2"/>
      </w:numPr>
      <w:tabs>
        <w:tab w:val="left" w:pos="1021"/>
      </w:tabs>
    </w:pPr>
  </w:style>
  <w:style w:type="paragraph" w:customStyle="1" w:styleId="NumBullet1">
    <w:name w:val="~NumBullet1"/>
    <w:basedOn w:val="Bullet1"/>
    <w:qFormat/>
    <w:rsid w:val="0050215A"/>
    <w:pPr>
      <w:numPr>
        <w:numId w:val="6"/>
      </w:numPr>
    </w:pPr>
  </w:style>
  <w:style w:type="paragraph" w:customStyle="1" w:styleId="NumBullet2">
    <w:name w:val="~NumBullet2"/>
    <w:basedOn w:val="NumBullet1"/>
    <w:qFormat/>
    <w:rsid w:val="00F54396"/>
    <w:pPr>
      <w:numPr>
        <w:ilvl w:val="1"/>
      </w:numPr>
      <w:tabs>
        <w:tab w:val="clear" w:pos="340"/>
        <w:tab w:val="left" w:pos="737"/>
      </w:tabs>
    </w:pPr>
  </w:style>
  <w:style w:type="paragraph" w:customStyle="1" w:styleId="NumBullet3">
    <w:name w:val="~NumBullet3"/>
    <w:basedOn w:val="NumBullet2"/>
    <w:qFormat/>
    <w:rsid w:val="00F54396"/>
    <w:pPr>
      <w:numPr>
        <w:ilvl w:val="2"/>
      </w:numPr>
      <w:tabs>
        <w:tab w:val="clear" w:pos="737"/>
        <w:tab w:val="left" w:pos="1191"/>
      </w:tabs>
    </w:pPr>
  </w:style>
  <w:style w:type="paragraph" w:customStyle="1" w:styleId="BodyTextHeading">
    <w:name w:val="~BodyTextHeading"/>
    <w:basedOn w:val="Normal"/>
    <w:next w:val="Normal"/>
    <w:qFormat/>
    <w:rsid w:val="00547550"/>
    <w:pPr>
      <w:keepNext/>
      <w:spacing w:after="60"/>
    </w:pPr>
    <w:rPr>
      <w:b/>
    </w:rPr>
  </w:style>
  <w:style w:type="paragraph" w:styleId="Caption">
    <w:name w:val="caption"/>
    <w:aliases w:val="~Caption"/>
    <w:basedOn w:val="BodyTextHeading"/>
    <w:next w:val="Normal"/>
    <w:unhideWhenUsed/>
    <w:qFormat/>
    <w:rsid w:val="007C15CB"/>
    <w:pPr>
      <w:tabs>
        <w:tab w:val="left" w:pos="993"/>
      </w:tabs>
      <w:spacing w:before="120"/>
    </w:pPr>
  </w:style>
  <w:style w:type="paragraph" w:customStyle="1" w:styleId="Source">
    <w:name w:val="~Source"/>
    <w:basedOn w:val="Normal"/>
    <w:next w:val="Normal"/>
    <w:qFormat/>
    <w:rsid w:val="00B83141"/>
    <w:pPr>
      <w:tabs>
        <w:tab w:val="left" w:pos="993"/>
      </w:tabs>
      <w:spacing w:after="120"/>
    </w:pPr>
    <w:rPr>
      <w:i/>
      <w:sz w:val="18"/>
    </w:rPr>
  </w:style>
  <w:style w:type="paragraph" w:customStyle="1" w:styleId="TableTextLeft">
    <w:name w:val="~TableTextLeft"/>
    <w:basedOn w:val="Normal"/>
    <w:qFormat/>
    <w:rsid w:val="000B1B3F"/>
    <w:pPr>
      <w:spacing w:before="40" w:after="40" w:line="240" w:lineRule="auto"/>
    </w:pPr>
  </w:style>
  <w:style w:type="paragraph" w:customStyle="1" w:styleId="TableTextRight">
    <w:name w:val="~TableTextRight"/>
    <w:basedOn w:val="TableTextLeft"/>
    <w:qFormat/>
    <w:rsid w:val="00A01A9E"/>
    <w:pPr>
      <w:jc w:val="right"/>
    </w:pPr>
  </w:style>
  <w:style w:type="paragraph" w:customStyle="1" w:styleId="TableTitleLeft">
    <w:name w:val="~TableTitleLeft"/>
    <w:basedOn w:val="TableTextLeft"/>
    <w:qFormat/>
    <w:rsid w:val="00F9189B"/>
    <w:rPr>
      <w:b/>
      <w:color w:val="FFFFFF" w:themeColor="background1"/>
      <w:szCs w:val="26"/>
    </w:rPr>
  </w:style>
  <w:style w:type="paragraph" w:customStyle="1" w:styleId="TableTitleRight">
    <w:name w:val="~TableTitleRight"/>
    <w:basedOn w:val="TableTitleLeft"/>
    <w:qFormat/>
    <w:rsid w:val="004745DF"/>
    <w:pPr>
      <w:jc w:val="right"/>
    </w:pPr>
  </w:style>
  <w:style w:type="paragraph" w:customStyle="1" w:styleId="TableTextBullet">
    <w:name w:val="~TableTextBullet"/>
    <w:basedOn w:val="TableTextLeft"/>
    <w:qFormat/>
    <w:rsid w:val="00A01A9E"/>
    <w:pPr>
      <w:numPr>
        <w:numId w:val="1"/>
      </w:numPr>
      <w:tabs>
        <w:tab w:val="left" w:pos="340"/>
      </w:tabs>
      <w:ind w:left="368" w:hanging="340"/>
    </w:pPr>
    <w:rPr>
      <w:bCs/>
    </w:rPr>
  </w:style>
  <w:style w:type="paragraph" w:customStyle="1" w:styleId="DocTitle">
    <w:name w:val="~DocTitle"/>
    <w:basedOn w:val="NoSpacing"/>
    <w:next w:val="Normal"/>
    <w:rsid w:val="00077CEE"/>
    <w:pPr>
      <w:framePr w:wrap="around" w:vAnchor="page" w:hAnchor="margin" w:y="1135"/>
      <w:suppressOverlap/>
    </w:pPr>
    <w:rPr>
      <w:color w:val="00AEEF"/>
      <w:sz w:val="48"/>
    </w:rPr>
  </w:style>
  <w:style w:type="paragraph" w:customStyle="1" w:styleId="DocSubTitle">
    <w:name w:val="~DocSubTitle"/>
    <w:basedOn w:val="DocTitle"/>
    <w:next w:val="Normal"/>
    <w:rsid w:val="00077CEE"/>
    <w:pPr>
      <w:framePr w:wrap="around" w:y="1846"/>
    </w:pPr>
    <w:rPr>
      <w:color w:val="718072"/>
      <w:sz w:val="36"/>
    </w:rPr>
  </w:style>
  <w:style w:type="paragraph" w:customStyle="1" w:styleId="DocDate">
    <w:name w:val="~DocDate"/>
    <w:basedOn w:val="DocSubTitle"/>
    <w:next w:val="Normal"/>
    <w:rsid w:val="00E3135A"/>
    <w:pPr>
      <w:framePr w:wrap="around" w:y="2581"/>
    </w:pPr>
  </w:style>
  <w:style w:type="paragraph" w:styleId="TOCHeading">
    <w:name w:val="TOC Heading"/>
    <w:basedOn w:val="Normal"/>
    <w:next w:val="Normal"/>
    <w:uiPriority w:val="39"/>
    <w:unhideWhenUsed/>
    <w:rsid w:val="0065067D"/>
    <w:pPr>
      <w:keepLines/>
      <w:spacing w:before="480" w:line="276" w:lineRule="auto"/>
    </w:pPr>
    <w:rPr>
      <w:rFonts w:asciiTheme="majorHAnsi" w:eastAsiaTheme="majorEastAsia" w:hAnsiTheme="majorHAnsi" w:cstheme="majorBidi"/>
      <w:bCs/>
      <w:color w:val="0081B3" w:themeColor="accent1" w:themeShade="BF"/>
      <w:lang w:val="en-US"/>
    </w:rPr>
  </w:style>
  <w:style w:type="paragraph" w:styleId="TOC2">
    <w:name w:val="toc 2"/>
    <w:basedOn w:val="TOC1"/>
    <w:next w:val="Normal"/>
    <w:autoRedefine/>
    <w:unhideWhenUsed/>
    <w:qFormat/>
    <w:rsid w:val="004C4423"/>
    <w:pPr>
      <w:tabs>
        <w:tab w:val="clear" w:pos="340"/>
        <w:tab w:val="left" w:pos="907"/>
      </w:tabs>
      <w:ind w:left="907" w:hanging="567"/>
    </w:pPr>
  </w:style>
  <w:style w:type="paragraph" w:styleId="TOC1">
    <w:name w:val="toc 1"/>
    <w:basedOn w:val="NoSpacing"/>
    <w:next w:val="Normal"/>
    <w:autoRedefine/>
    <w:unhideWhenUsed/>
    <w:qFormat/>
    <w:rsid w:val="00A84568"/>
    <w:pPr>
      <w:tabs>
        <w:tab w:val="left" w:pos="340"/>
        <w:tab w:val="right" w:leader="dot" w:pos="9073"/>
      </w:tabs>
      <w:spacing w:after="100"/>
      <w:ind w:left="340" w:right="-1" w:hanging="340"/>
    </w:pPr>
    <w:rPr>
      <w:rFonts w:eastAsiaTheme="minorEastAsia"/>
      <w:noProof/>
      <w:lang w:eastAsia="en-GB"/>
    </w:rPr>
  </w:style>
  <w:style w:type="paragraph" w:styleId="TOC3">
    <w:name w:val="toc 3"/>
    <w:basedOn w:val="TOC2"/>
    <w:next w:val="Normal"/>
    <w:autoRedefine/>
    <w:unhideWhenUsed/>
    <w:qFormat/>
    <w:rsid w:val="002D6766"/>
    <w:pPr>
      <w:tabs>
        <w:tab w:val="clear" w:pos="907"/>
        <w:tab w:val="left" w:pos="1644"/>
      </w:tabs>
      <w:ind w:left="1644" w:hanging="737"/>
    </w:pPr>
  </w:style>
  <w:style w:type="paragraph" w:styleId="BalloonText">
    <w:name w:val="Balloon Text"/>
    <w:basedOn w:val="Normal"/>
    <w:link w:val="BalloonTextChar"/>
    <w:unhideWhenUsed/>
    <w:rsid w:val="00E3135A"/>
    <w:pPr>
      <w:spacing w:before="0"/>
    </w:pPr>
    <w:rPr>
      <w:rFonts w:ascii="Tahoma" w:hAnsi="Tahoma" w:cs="Tahoma"/>
      <w:sz w:val="16"/>
      <w:szCs w:val="16"/>
    </w:rPr>
  </w:style>
  <w:style w:type="character" w:customStyle="1" w:styleId="BalloonTextChar">
    <w:name w:val="Balloon Text Char"/>
    <w:basedOn w:val="DefaultParagraphFont"/>
    <w:link w:val="BalloonText"/>
    <w:rsid w:val="00E3135A"/>
    <w:rPr>
      <w:rFonts w:ascii="Tahoma" w:hAnsi="Tahoma" w:cs="Tahoma"/>
      <w:sz w:val="16"/>
      <w:szCs w:val="16"/>
    </w:rPr>
  </w:style>
  <w:style w:type="character" w:styleId="Hyperlink">
    <w:name w:val="Hyperlink"/>
    <w:basedOn w:val="DefaultParagraphFont"/>
    <w:unhideWhenUsed/>
    <w:rsid w:val="006A58A3"/>
    <w:rPr>
      <w:color w:val="0070C0" w:themeColor="hyperlink"/>
      <w:u w:val="single"/>
    </w:rPr>
  </w:style>
  <w:style w:type="paragraph" w:customStyle="1" w:styleId="AppendixDivider">
    <w:name w:val="~AppendixDivider"/>
    <w:basedOn w:val="SecHeadNonToc"/>
    <w:next w:val="AppHead"/>
    <w:qFormat/>
    <w:rsid w:val="0071738B"/>
    <w:pPr>
      <w:pageBreakBefore/>
      <w:spacing w:before="240"/>
    </w:pPr>
  </w:style>
  <w:style w:type="paragraph" w:customStyle="1" w:styleId="AppHead">
    <w:name w:val="~AppHead"/>
    <w:basedOn w:val="AppendixDivider"/>
    <w:next w:val="Normal"/>
    <w:qFormat/>
    <w:rsid w:val="00A01D0B"/>
    <w:pPr>
      <w:pageBreakBefore w:val="0"/>
      <w:numPr>
        <w:numId w:val="7"/>
      </w:numPr>
      <w:spacing w:after="120"/>
    </w:pPr>
    <w:rPr>
      <w:b w:val="0"/>
      <w:color w:val="6D6F71"/>
      <w:sz w:val="28"/>
    </w:rPr>
  </w:style>
  <w:style w:type="paragraph" w:styleId="TOC4">
    <w:name w:val="toc 4"/>
    <w:basedOn w:val="TOC3"/>
    <w:next w:val="Normal"/>
    <w:autoRedefine/>
    <w:unhideWhenUsed/>
    <w:rsid w:val="004C4423"/>
    <w:pPr>
      <w:tabs>
        <w:tab w:val="clear" w:pos="1644"/>
        <w:tab w:val="left" w:pos="2098"/>
      </w:tabs>
      <w:ind w:left="2098" w:hanging="794"/>
    </w:pPr>
  </w:style>
  <w:style w:type="paragraph" w:styleId="TOC5">
    <w:name w:val="toc 5"/>
    <w:basedOn w:val="TOC1"/>
    <w:next w:val="Normal"/>
    <w:autoRedefine/>
    <w:unhideWhenUsed/>
    <w:rsid w:val="0071738B"/>
    <w:pPr>
      <w:spacing w:before="360"/>
    </w:pPr>
  </w:style>
  <w:style w:type="paragraph" w:styleId="TOC6">
    <w:name w:val="toc 6"/>
    <w:basedOn w:val="TOC2"/>
    <w:next w:val="Normal"/>
    <w:autoRedefine/>
    <w:unhideWhenUsed/>
    <w:rsid w:val="008C1AF5"/>
  </w:style>
  <w:style w:type="paragraph" w:styleId="Header">
    <w:name w:val="header"/>
    <w:aliases w:val="~Header"/>
    <w:basedOn w:val="NoSpacing"/>
    <w:link w:val="HeaderChar"/>
    <w:uiPriority w:val="99"/>
    <w:rsid w:val="00B215B6"/>
    <w:pPr>
      <w:tabs>
        <w:tab w:val="center" w:pos="4513"/>
        <w:tab w:val="right" w:pos="9026"/>
      </w:tabs>
    </w:pPr>
  </w:style>
  <w:style w:type="character" w:customStyle="1" w:styleId="HeaderChar">
    <w:name w:val="Header Char"/>
    <w:aliases w:val="~Header Char"/>
    <w:basedOn w:val="DefaultParagraphFont"/>
    <w:link w:val="Header"/>
    <w:uiPriority w:val="99"/>
    <w:rsid w:val="00483454"/>
    <w:rPr>
      <w:rFonts w:ascii="Arial" w:hAnsi="Arial"/>
    </w:rPr>
  </w:style>
  <w:style w:type="paragraph" w:styleId="Footer">
    <w:name w:val="footer"/>
    <w:aliases w:val="~Footer"/>
    <w:basedOn w:val="NoSpacing"/>
    <w:link w:val="FooterChar"/>
    <w:rsid w:val="00E11852"/>
    <w:pPr>
      <w:tabs>
        <w:tab w:val="center" w:pos="4513"/>
        <w:tab w:val="right" w:pos="9026"/>
      </w:tabs>
    </w:pPr>
    <w:rPr>
      <w:sz w:val="16"/>
    </w:rPr>
  </w:style>
  <w:style w:type="character" w:customStyle="1" w:styleId="FooterChar">
    <w:name w:val="Footer Char"/>
    <w:aliases w:val="~Footer Char"/>
    <w:basedOn w:val="DefaultParagraphFont"/>
    <w:link w:val="Footer"/>
    <w:rsid w:val="00E11852"/>
    <w:rPr>
      <w:rFonts w:ascii="Arial" w:hAnsi="Arial"/>
      <w:color w:val="4E4E4E"/>
      <w:sz w:val="16"/>
    </w:rPr>
  </w:style>
  <w:style w:type="paragraph" w:customStyle="1" w:styleId="KeyMessage">
    <w:name w:val="~KeyMessage"/>
    <w:basedOn w:val="Normal"/>
    <w:qFormat/>
    <w:rsid w:val="00BC2923"/>
    <w:pPr>
      <w:pBdr>
        <w:left w:val="single" w:sz="24" w:space="6" w:color="6D6F71"/>
      </w:pBdr>
      <w:spacing w:after="120"/>
      <w:ind w:left="-454" w:right="3215"/>
    </w:pPr>
    <w:rPr>
      <w:color w:val="00AEEF" w:themeColor="accent1"/>
    </w:rPr>
  </w:style>
  <w:style w:type="paragraph" w:customStyle="1" w:styleId="DocConfi">
    <w:name w:val="~DocConfi"/>
    <w:basedOn w:val="DocDate"/>
    <w:rsid w:val="00771085"/>
    <w:pPr>
      <w:framePr w:wrap="around" w:y="1135"/>
    </w:pPr>
    <w:rPr>
      <w:color w:val="FFFFFF" w:themeColor="background1"/>
    </w:rPr>
  </w:style>
  <w:style w:type="paragraph" w:customStyle="1" w:styleId="PageNumber">
    <w:name w:val="~PageNumber"/>
    <w:basedOn w:val="Footer"/>
    <w:qFormat/>
    <w:rsid w:val="00771085"/>
    <w:pPr>
      <w:jc w:val="right"/>
    </w:pPr>
    <w:rPr>
      <w:color w:val="00AEEF"/>
      <w:sz w:val="32"/>
      <w:szCs w:val="32"/>
    </w:rPr>
  </w:style>
  <w:style w:type="table" w:styleId="LightList-Accent5">
    <w:name w:val="Light List Accent 5"/>
    <w:basedOn w:val="TableNormal"/>
    <w:uiPriority w:val="61"/>
    <w:rsid w:val="00F9189B"/>
    <w:pPr>
      <w:spacing w:after="0" w:line="240" w:lineRule="auto"/>
    </w:pPr>
    <w:tblPr>
      <w:tblStyleRowBandSize w:val="1"/>
      <w:tblStyleColBandSize w:val="1"/>
      <w:tblInd w:w="0" w:type="dxa"/>
      <w:tblBorders>
        <w:top w:val="single" w:sz="8" w:space="0" w:color="61D6FF" w:themeColor="accent5"/>
        <w:left w:val="single" w:sz="8" w:space="0" w:color="61D6FF" w:themeColor="accent5"/>
        <w:bottom w:val="single" w:sz="8" w:space="0" w:color="61D6FF" w:themeColor="accent5"/>
        <w:right w:val="single" w:sz="8" w:space="0" w:color="61D6F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1D6FF" w:themeFill="accent5"/>
      </w:tcPr>
    </w:tblStylePr>
    <w:tblStylePr w:type="lastRow">
      <w:pPr>
        <w:spacing w:before="0" w:after="0" w:line="240" w:lineRule="auto"/>
      </w:pPr>
      <w:rPr>
        <w:b/>
        <w:bCs/>
      </w:rPr>
      <w:tblPr/>
      <w:tcPr>
        <w:tcBorders>
          <w:top w:val="double" w:sz="6" w:space="0" w:color="61D6FF" w:themeColor="accent5"/>
          <w:left w:val="single" w:sz="8" w:space="0" w:color="61D6FF" w:themeColor="accent5"/>
          <w:bottom w:val="single" w:sz="8" w:space="0" w:color="61D6FF" w:themeColor="accent5"/>
          <w:right w:val="single" w:sz="8" w:space="0" w:color="61D6FF" w:themeColor="accent5"/>
        </w:tcBorders>
      </w:tcPr>
    </w:tblStylePr>
    <w:tblStylePr w:type="firstCol">
      <w:rPr>
        <w:b/>
        <w:bCs/>
      </w:rPr>
    </w:tblStylePr>
    <w:tblStylePr w:type="lastCol">
      <w:rPr>
        <w:b/>
        <w:bCs/>
      </w:rPr>
    </w:tblStylePr>
    <w:tblStylePr w:type="band1Vert">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tblStylePr w:type="band1Horz">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style>
  <w:style w:type="table" w:styleId="LightList-Accent4">
    <w:name w:val="Light List Accent 4"/>
    <w:basedOn w:val="TableNormal"/>
    <w:uiPriority w:val="61"/>
    <w:rsid w:val="00F9189B"/>
    <w:pPr>
      <w:spacing w:after="0" w:line="240" w:lineRule="auto"/>
    </w:pPr>
    <w:tblPr>
      <w:tblStyleRowBandSize w:val="1"/>
      <w:tblStyleColBandSize w:val="1"/>
      <w:tblInd w:w="0" w:type="dxa"/>
      <w:tblBorders>
        <w:top w:val="single" w:sz="8" w:space="0" w:color="909E91" w:themeColor="accent4"/>
        <w:left w:val="single" w:sz="8" w:space="0" w:color="909E91" w:themeColor="accent4"/>
        <w:bottom w:val="single" w:sz="8" w:space="0" w:color="909E91" w:themeColor="accent4"/>
        <w:right w:val="single" w:sz="8" w:space="0" w:color="909E91"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E91" w:themeFill="accent4"/>
      </w:tcPr>
    </w:tblStylePr>
    <w:tblStylePr w:type="lastRow">
      <w:pPr>
        <w:spacing w:before="0" w:after="0" w:line="240" w:lineRule="auto"/>
      </w:pPr>
      <w:rPr>
        <w:b/>
        <w:bCs/>
      </w:rPr>
      <w:tblPr/>
      <w:tcPr>
        <w:tcBorders>
          <w:top w:val="double" w:sz="6" w:space="0" w:color="909E91" w:themeColor="accent4"/>
          <w:left w:val="single" w:sz="8" w:space="0" w:color="909E91" w:themeColor="accent4"/>
          <w:bottom w:val="single" w:sz="8" w:space="0" w:color="909E91" w:themeColor="accent4"/>
          <w:right w:val="single" w:sz="8" w:space="0" w:color="909E91" w:themeColor="accent4"/>
        </w:tcBorders>
      </w:tcPr>
    </w:tblStylePr>
    <w:tblStylePr w:type="firstCol">
      <w:rPr>
        <w:b/>
        <w:bCs/>
      </w:rPr>
    </w:tblStylePr>
    <w:tblStylePr w:type="lastCol">
      <w:rPr>
        <w:b/>
        <w:bCs/>
      </w:rPr>
    </w:tblStylePr>
    <w:tblStylePr w:type="band1Vert">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tblStylePr w:type="band1Horz">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style>
  <w:style w:type="table" w:styleId="LightList-Accent3">
    <w:name w:val="Light List Accent 3"/>
    <w:basedOn w:val="TableNormal"/>
    <w:uiPriority w:val="61"/>
    <w:rsid w:val="00F9189B"/>
    <w:pPr>
      <w:spacing w:after="0" w:line="240" w:lineRule="auto"/>
    </w:pPr>
    <w:tblPr>
      <w:tblStyleRowBandSize w:val="1"/>
      <w:tblStyleColBandSize w:val="1"/>
      <w:tblInd w:w="0" w:type="dxa"/>
      <w:tblBorders>
        <w:top w:val="single" w:sz="8" w:space="0" w:color="AFEAFF" w:themeColor="accent3"/>
        <w:left w:val="single" w:sz="8" w:space="0" w:color="AFEAFF" w:themeColor="accent3"/>
        <w:bottom w:val="single" w:sz="8" w:space="0" w:color="AFEAFF" w:themeColor="accent3"/>
        <w:right w:val="single" w:sz="8" w:space="0" w:color="AFEAFF"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FEAFF" w:themeFill="accent3"/>
      </w:tcPr>
    </w:tblStylePr>
    <w:tblStylePr w:type="lastRow">
      <w:pPr>
        <w:spacing w:before="0" w:after="0" w:line="240" w:lineRule="auto"/>
      </w:pPr>
      <w:rPr>
        <w:b/>
        <w:bCs/>
      </w:rPr>
      <w:tblPr/>
      <w:tcPr>
        <w:tcBorders>
          <w:top w:val="double" w:sz="6" w:space="0" w:color="AFEAFF" w:themeColor="accent3"/>
          <w:left w:val="single" w:sz="8" w:space="0" w:color="AFEAFF" w:themeColor="accent3"/>
          <w:bottom w:val="single" w:sz="8" w:space="0" w:color="AFEAFF" w:themeColor="accent3"/>
          <w:right w:val="single" w:sz="8" w:space="0" w:color="AFEAFF" w:themeColor="accent3"/>
        </w:tcBorders>
      </w:tcPr>
    </w:tblStylePr>
    <w:tblStylePr w:type="firstCol">
      <w:rPr>
        <w:b/>
        <w:bCs/>
      </w:rPr>
    </w:tblStylePr>
    <w:tblStylePr w:type="lastCol">
      <w:rPr>
        <w:b/>
        <w:bCs/>
      </w:rPr>
    </w:tblStylePr>
    <w:tblStylePr w:type="band1Vert">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tblStylePr w:type="band1Horz">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style>
  <w:style w:type="table" w:styleId="LightShading-Accent6">
    <w:name w:val="Light Shading Accent 6"/>
    <w:basedOn w:val="TableNormal"/>
    <w:uiPriority w:val="60"/>
    <w:rsid w:val="00F9189B"/>
    <w:pPr>
      <w:spacing w:after="0" w:line="240" w:lineRule="auto"/>
    </w:pPr>
    <w:rPr>
      <w:color w:val="BFBFBF" w:themeColor="accent6" w:themeShade="BF"/>
    </w:rPr>
    <w:tblPr>
      <w:tblStyleRowBandSize w:val="1"/>
      <w:tblStyleColBandSize w:val="1"/>
      <w:tblInd w:w="0" w:type="dxa"/>
      <w:tblBorders>
        <w:top w:val="single" w:sz="8" w:space="0" w:color="FFFFFF" w:themeColor="accent6"/>
        <w:bottom w:val="single" w:sz="8" w:space="0" w:color="FFFFF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table" w:styleId="LightShading-Accent2">
    <w:name w:val="Light Shading Accent 2"/>
    <w:basedOn w:val="TableNormal"/>
    <w:uiPriority w:val="60"/>
    <w:rsid w:val="00F9189B"/>
    <w:pPr>
      <w:spacing w:after="0" w:line="240" w:lineRule="auto"/>
    </w:pPr>
    <w:rPr>
      <w:color w:val="8B9A8D" w:themeColor="accent2" w:themeShade="BF"/>
    </w:rPr>
    <w:tblPr>
      <w:tblStyleRowBandSize w:val="1"/>
      <w:tblStyleColBandSize w:val="1"/>
      <w:tblInd w:w="0" w:type="dxa"/>
      <w:tblBorders>
        <w:top w:val="single" w:sz="8" w:space="0" w:color="C0C8C1" w:themeColor="accent2"/>
        <w:bottom w:val="single" w:sz="8" w:space="0" w:color="C0C8C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la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1EF" w:themeFill="accent2" w:themeFillTint="3F"/>
      </w:tcPr>
    </w:tblStylePr>
    <w:tblStylePr w:type="band1Horz">
      <w:tblPr/>
      <w:tcPr>
        <w:tcBorders>
          <w:left w:val="nil"/>
          <w:right w:val="nil"/>
          <w:insideH w:val="nil"/>
          <w:insideV w:val="nil"/>
        </w:tcBorders>
        <w:shd w:val="clear" w:color="auto" w:fill="EFF1EF" w:themeFill="accent2" w:themeFillTint="3F"/>
      </w:tcPr>
    </w:tblStylePr>
  </w:style>
  <w:style w:type="character" w:styleId="Emphasis">
    <w:name w:val="Emphasis"/>
    <w:basedOn w:val="DefaultParagraphFont"/>
    <w:uiPriority w:val="20"/>
    <w:rsid w:val="00A01A9E"/>
    <w:rPr>
      <w:i/>
      <w:iCs/>
    </w:rPr>
  </w:style>
  <w:style w:type="table" w:customStyle="1" w:styleId="TableOpta">
    <w:name w:val="~TableOpta"/>
    <w:basedOn w:val="TableNormal"/>
    <w:uiPriority w:val="99"/>
    <w:qFormat/>
    <w:rsid w:val="006258F6"/>
    <w:pPr>
      <w:spacing w:after="0" w:line="240" w:lineRule="auto"/>
      <w:ind w:left="0" w:firstLine="0"/>
    </w:pPr>
    <w:tblPr>
      <w:tblInd w:w="0" w:type="dxa"/>
      <w:tblBorders>
        <w:top w:val="single" w:sz="4" w:space="0" w:color="777777" w:themeColor="background2"/>
        <w:bottom w:val="single" w:sz="4" w:space="0" w:color="777777" w:themeColor="background2"/>
        <w:insideH w:val="single" w:sz="4" w:space="0" w:color="777777" w:themeColor="background2"/>
      </w:tblBorders>
      <w:tblCellMar>
        <w:top w:w="0" w:type="dxa"/>
        <w:left w:w="108" w:type="dxa"/>
        <w:bottom w:w="0" w:type="dxa"/>
        <w:right w:w="108" w:type="dxa"/>
      </w:tblCellMar>
    </w:tblPr>
    <w:tblStylePr w:type="firstRow">
      <w:tblPr/>
      <w:trPr>
        <w:tblHeader/>
      </w:trPr>
      <w:tcPr>
        <w:tcBorders>
          <w:bottom w:val="single" w:sz="4" w:space="0" w:color="FFFFFF" w:themeColor="background1"/>
        </w:tcBorders>
        <w:shd w:val="clear" w:color="auto" w:fill="00AEEF" w:themeFill="accent1"/>
      </w:tcPr>
    </w:tblStylePr>
  </w:style>
  <w:style w:type="paragraph" w:customStyle="1" w:styleId="GraphicCentre">
    <w:name w:val="~GraphicCentre"/>
    <w:basedOn w:val="NoSpacing"/>
    <w:rsid w:val="00B83141"/>
    <w:pPr>
      <w:jc w:val="center"/>
    </w:pPr>
  </w:style>
  <w:style w:type="paragraph" w:customStyle="1" w:styleId="GraphicLeft">
    <w:name w:val="~GraphicLeft"/>
    <w:basedOn w:val="GraphicCentre"/>
    <w:rsid w:val="00B83141"/>
    <w:pPr>
      <w:jc w:val="left"/>
    </w:pPr>
  </w:style>
  <w:style w:type="paragraph" w:customStyle="1" w:styleId="GraphicRight">
    <w:name w:val="~GraphicRight"/>
    <w:basedOn w:val="GraphicCentre"/>
    <w:rsid w:val="00B83141"/>
    <w:pPr>
      <w:jc w:val="right"/>
    </w:pPr>
  </w:style>
  <w:style w:type="paragraph" w:styleId="Title">
    <w:name w:val="Title"/>
    <w:basedOn w:val="Normal"/>
    <w:next w:val="Normal"/>
    <w:link w:val="TitleChar"/>
    <w:uiPriority w:val="10"/>
    <w:rsid w:val="008B0E49"/>
    <w:pPr>
      <w:pBdr>
        <w:bottom w:val="single" w:sz="8" w:space="4" w:color="00AEEF" w:themeColor="accent1"/>
      </w:pBdr>
      <w:spacing w:before="0" w:after="300" w:line="240" w:lineRule="auto"/>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uiPriority w:val="10"/>
    <w:rsid w:val="008B0E49"/>
    <w:rPr>
      <w:rFonts w:asciiTheme="majorHAnsi" w:eastAsiaTheme="majorEastAsia" w:hAnsiTheme="majorHAnsi" w:cstheme="majorBidi"/>
      <w:color w:val="262626" w:themeColor="text2" w:themeShade="BF"/>
      <w:spacing w:val="5"/>
      <w:kern w:val="28"/>
      <w:sz w:val="52"/>
      <w:szCs w:val="52"/>
    </w:rPr>
  </w:style>
  <w:style w:type="paragraph" w:styleId="Subtitle">
    <w:name w:val="Subtitle"/>
    <w:basedOn w:val="Normal"/>
    <w:next w:val="Normal"/>
    <w:link w:val="SubtitleChar"/>
    <w:uiPriority w:val="11"/>
    <w:rsid w:val="008B0E49"/>
    <w:pPr>
      <w:numPr>
        <w:ilvl w:val="1"/>
      </w:numPr>
    </w:pPr>
    <w:rPr>
      <w:rFonts w:asciiTheme="majorHAnsi" w:eastAsiaTheme="majorEastAsia" w:hAnsiTheme="majorHAnsi" w:cstheme="majorBidi"/>
      <w:i/>
      <w:iCs/>
      <w:color w:val="00AEEF" w:themeColor="accent1"/>
      <w:spacing w:val="15"/>
      <w:sz w:val="24"/>
      <w:szCs w:val="24"/>
    </w:rPr>
  </w:style>
  <w:style w:type="character" w:customStyle="1" w:styleId="SubtitleChar">
    <w:name w:val="Subtitle Char"/>
    <w:basedOn w:val="DefaultParagraphFont"/>
    <w:link w:val="Subtitle"/>
    <w:uiPriority w:val="11"/>
    <w:rsid w:val="008B0E49"/>
    <w:rPr>
      <w:rFonts w:asciiTheme="majorHAnsi" w:eastAsiaTheme="majorEastAsia" w:hAnsiTheme="majorHAnsi" w:cstheme="majorBidi"/>
      <w:i/>
      <w:iCs/>
      <w:color w:val="00AEEF" w:themeColor="accent1"/>
      <w:spacing w:val="15"/>
      <w:sz w:val="24"/>
      <w:szCs w:val="24"/>
    </w:rPr>
  </w:style>
  <w:style w:type="character" w:styleId="Strong">
    <w:name w:val="Strong"/>
    <w:basedOn w:val="DefaultParagraphFont"/>
    <w:qFormat/>
    <w:rsid w:val="009A5EBF"/>
    <w:rPr>
      <w:b/>
      <w:bCs/>
    </w:rPr>
  </w:style>
  <w:style w:type="paragraph" w:customStyle="1" w:styleId="TableTextCentre">
    <w:name w:val="~TableTextCentre"/>
    <w:basedOn w:val="TableTextLeft"/>
    <w:qFormat/>
    <w:rsid w:val="000B1B3F"/>
    <w:pPr>
      <w:jc w:val="center"/>
    </w:pPr>
  </w:style>
  <w:style w:type="paragraph" w:customStyle="1" w:styleId="TableTitleCentre">
    <w:name w:val="~TableTitleCentre"/>
    <w:basedOn w:val="TableTitleRight"/>
    <w:qFormat/>
    <w:rsid w:val="000B1B3F"/>
    <w:pPr>
      <w:jc w:val="center"/>
    </w:pPr>
  </w:style>
  <w:style w:type="paragraph" w:customStyle="1" w:styleId="Doctop">
    <w:name w:val="~Doctop"/>
    <w:basedOn w:val="Footer"/>
    <w:qFormat/>
    <w:rsid w:val="00D24154"/>
  </w:style>
  <w:style w:type="paragraph" w:customStyle="1" w:styleId="TableTextCentreBold">
    <w:name w:val="~TableTextCentreBold"/>
    <w:basedOn w:val="TableTextCentre"/>
    <w:qFormat/>
    <w:rsid w:val="00A01D0B"/>
    <w:rPr>
      <w:b/>
    </w:rPr>
  </w:style>
  <w:style w:type="table" w:customStyle="1" w:styleId="TableGrid1">
    <w:name w:val="Table Grid1"/>
    <w:basedOn w:val="TableNormal"/>
    <w:next w:val="TableGrid"/>
    <w:uiPriority w:val="59"/>
    <w:rsid w:val="009827C7"/>
    <w:pPr>
      <w:spacing w:after="0" w:line="240" w:lineRule="auto"/>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z0">
    <w:name w:val="WW8Num1z0"/>
    <w:rsid w:val="00140F96"/>
    <w:rPr>
      <w:rFonts w:ascii="Wingdings" w:hAnsi="Wingdings"/>
    </w:rPr>
  </w:style>
  <w:style w:type="character" w:customStyle="1" w:styleId="WW8Num2z0">
    <w:name w:val="WW8Num2z0"/>
    <w:rsid w:val="00140F96"/>
    <w:rPr>
      <w:rFonts w:ascii="Wingdings" w:hAnsi="Wingdings"/>
    </w:rPr>
  </w:style>
  <w:style w:type="character" w:customStyle="1" w:styleId="WW8Num3z0">
    <w:name w:val="WW8Num3z0"/>
    <w:rsid w:val="00140F96"/>
    <w:rPr>
      <w:rFonts w:ascii="Times New Roman" w:eastAsia="Times New Roman" w:hAnsi="Times New Roman" w:cs="Times New Roman"/>
    </w:rPr>
  </w:style>
  <w:style w:type="character" w:customStyle="1" w:styleId="WW8Num4z0">
    <w:name w:val="WW8Num4z0"/>
    <w:rsid w:val="00140F96"/>
    <w:rPr>
      <w:rFonts w:ascii="Symbol" w:hAnsi="Symbol"/>
    </w:rPr>
  </w:style>
  <w:style w:type="character" w:customStyle="1" w:styleId="WW8Num4z1">
    <w:name w:val="WW8Num4z1"/>
    <w:rsid w:val="00140F96"/>
    <w:rPr>
      <w:rFonts w:ascii="Courier New" w:hAnsi="Courier New"/>
    </w:rPr>
  </w:style>
  <w:style w:type="character" w:customStyle="1" w:styleId="WW8Num4z2">
    <w:name w:val="WW8Num4z2"/>
    <w:rsid w:val="00140F96"/>
    <w:rPr>
      <w:rFonts w:ascii="Wingdings" w:hAnsi="Wingdings"/>
    </w:rPr>
  </w:style>
  <w:style w:type="character" w:customStyle="1" w:styleId="WW8Num1z1">
    <w:name w:val="WW8Num1z1"/>
    <w:rsid w:val="00140F96"/>
    <w:rPr>
      <w:rFonts w:ascii="Courier New" w:hAnsi="Courier New" w:cs="Courier New"/>
    </w:rPr>
  </w:style>
  <w:style w:type="character" w:customStyle="1" w:styleId="WW8Num1z3">
    <w:name w:val="WW8Num1z3"/>
    <w:rsid w:val="00140F96"/>
    <w:rPr>
      <w:rFonts w:ascii="Symbol" w:hAnsi="Symbol"/>
    </w:rPr>
  </w:style>
  <w:style w:type="character" w:customStyle="1" w:styleId="WW8Num2z1">
    <w:name w:val="WW8Num2z1"/>
    <w:rsid w:val="00140F96"/>
    <w:rPr>
      <w:rFonts w:ascii="Courier New" w:hAnsi="Courier New" w:cs="Courier New"/>
    </w:rPr>
  </w:style>
  <w:style w:type="character" w:customStyle="1" w:styleId="WW8Num2z3">
    <w:name w:val="WW8Num2z3"/>
    <w:rsid w:val="00140F96"/>
    <w:rPr>
      <w:rFonts w:ascii="Symbol" w:hAnsi="Symbol"/>
    </w:rPr>
  </w:style>
  <w:style w:type="character" w:customStyle="1" w:styleId="WW8Num3z1">
    <w:name w:val="WW8Num3z1"/>
    <w:rsid w:val="00140F96"/>
    <w:rPr>
      <w:rFonts w:ascii="Courier New" w:hAnsi="Courier New" w:cs="Courier New"/>
    </w:rPr>
  </w:style>
  <w:style w:type="character" w:customStyle="1" w:styleId="WW8Num3z2">
    <w:name w:val="WW8Num3z2"/>
    <w:rsid w:val="00140F96"/>
    <w:rPr>
      <w:rFonts w:ascii="Wingdings" w:hAnsi="Wingdings"/>
    </w:rPr>
  </w:style>
  <w:style w:type="character" w:customStyle="1" w:styleId="WW8Num3z3">
    <w:name w:val="WW8Num3z3"/>
    <w:rsid w:val="00140F96"/>
    <w:rPr>
      <w:rFonts w:ascii="Symbol" w:hAnsi="Symbol"/>
    </w:rPr>
  </w:style>
  <w:style w:type="character" w:customStyle="1" w:styleId="WW8Num5z0">
    <w:name w:val="WW8Num5z0"/>
    <w:rsid w:val="00140F96"/>
    <w:rPr>
      <w:rFonts w:ascii="Symbol" w:hAnsi="Symbol"/>
    </w:rPr>
  </w:style>
  <w:style w:type="character" w:customStyle="1" w:styleId="WW8Num5z1">
    <w:name w:val="WW8Num5z1"/>
    <w:rsid w:val="00140F96"/>
    <w:rPr>
      <w:rFonts w:ascii="Courier New" w:hAnsi="Courier New" w:cs="Courier New"/>
    </w:rPr>
  </w:style>
  <w:style w:type="character" w:customStyle="1" w:styleId="WW8Num5z2">
    <w:name w:val="WW8Num5z2"/>
    <w:rsid w:val="00140F96"/>
    <w:rPr>
      <w:rFonts w:ascii="Wingdings" w:hAnsi="Wingdings"/>
    </w:rPr>
  </w:style>
  <w:style w:type="character" w:customStyle="1" w:styleId="WW8Num6z0">
    <w:name w:val="WW8Num6z0"/>
    <w:rsid w:val="00140F96"/>
    <w:rPr>
      <w:rFonts w:ascii="Wingdings" w:hAnsi="Wingdings"/>
    </w:rPr>
  </w:style>
  <w:style w:type="character" w:customStyle="1" w:styleId="WW8Num6z1">
    <w:name w:val="WW8Num6z1"/>
    <w:rsid w:val="00140F96"/>
    <w:rPr>
      <w:rFonts w:ascii="Courier New" w:hAnsi="Courier New" w:cs="Courier New"/>
    </w:rPr>
  </w:style>
  <w:style w:type="character" w:customStyle="1" w:styleId="WW8Num6z3">
    <w:name w:val="WW8Num6z3"/>
    <w:rsid w:val="00140F96"/>
    <w:rPr>
      <w:rFonts w:ascii="Symbol" w:hAnsi="Symbol"/>
    </w:rPr>
  </w:style>
  <w:style w:type="character" w:customStyle="1" w:styleId="WW8Num7z0">
    <w:name w:val="WW8Num7z0"/>
    <w:rsid w:val="00140F96"/>
    <w:rPr>
      <w:rFonts w:ascii="Symbol" w:hAnsi="Symbol"/>
    </w:rPr>
  </w:style>
  <w:style w:type="character" w:customStyle="1" w:styleId="WW8Num7z1">
    <w:name w:val="WW8Num7z1"/>
    <w:rsid w:val="00140F96"/>
    <w:rPr>
      <w:rFonts w:ascii="Courier New" w:hAnsi="Courier New" w:cs="Courier New"/>
    </w:rPr>
  </w:style>
  <w:style w:type="character" w:customStyle="1" w:styleId="WW8Num7z2">
    <w:name w:val="WW8Num7z2"/>
    <w:rsid w:val="00140F96"/>
    <w:rPr>
      <w:rFonts w:ascii="Wingdings" w:hAnsi="Wingdings"/>
    </w:rPr>
  </w:style>
  <w:style w:type="character" w:customStyle="1" w:styleId="WW8Num8z0">
    <w:name w:val="WW8Num8z0"/>
    <w:rsid w:val="00140F96"/>
    <w:rPr>
      <w:rFonts w:ascii="Wingdings" w:hAnsi="Wingdings"/>
    </w:rPr>
  </w:style>
  <w:style w:type="character" w:customStyle="1" w:styleId="WW8Num8z1">
    <w:name w:val="WW8Num8z1"/>
    <w:rsid w:val="00140F96"/>
    <w:rPr>
      <w:rFonts w:ascii="Courier New" w:hAnsi="Courier New" w:cs="Courier New"/>
    </w:rPr>
  </w:style>
  <w:style w:type="character" w:customStyle="1" w:styleId="WW8Num8z3">
    <w:name w:val="WW8Num8z3"/>
    <w:rsid w:val="00140F96"/>
    <w:rPr>
      <w:rFonts w:ascii="Symbol" w:hAnsi="Symbol"/>
    </w:rPr>
  </w:style>
  <w:style w:type="character" w:customStyle="1" w:styleId="WW8Num9z0">
    <w:name w:val="WW8Num9z0"/>
    <w:rsid w:val="00140F96"/>
    <w:rPr>
      <w:rFonts w:ascii="Symbol" w:hAnsi="Symbol"/>
    </w:rPr>
  </w:style>
  <w:style w:type="character" w:customStyle="1" w:styleId="WW8Num9z1">
    <w:name w:val="WW8Num9z1"/>
    <w:rsid w:val="00140F96"/>
    <w:rPr>
      <w:rFonts w:ascii="Courier New" w:hAnsi="Courier New"/>
    </w:rPr>
  </w:style>
  <w:style w:type="character" w:customStyle="1" w:styleId="WW8Num9z2">
    <w:name w:val="WW8Num9z2"/>
    <w:rsid w:val="00140F96"/>
    <w:rPr>
      <w:rFonts w:ascii="Wingdings" w:hAnsi="Wingdings"/>
    </w:rPr>
  </w:style>
  <w:style w:type="character" w:customStyle="1" w:styleId="WW8Num10z0">
    <w:name w:val="WW8Num10z0"/>
    <w:rsid w:val="00140F96"/>
    <w:rPr>
      <w:rFonts w:ascii="Wingdings" w:hAnsi="Wingdings"/>
    </w:rPr>
  </w:style>
  <w:style w:type="character" w:customStyle="1" w:styleId="WW8Num10z1">
    <w:name w:val="WW8Num10z1"/>
    <w:rsid w:val="00140F96"/>
    <w:rPr>
      <w:rFonts w:ascii="Courier New" w:hAnsi="Courier New" w:cs="Courier New"/>
    </w:rPr>
  </w:style>
  <w:style w:type="character" w:customStyle="1" w:styleId="WW8Num10z3">
    <w:name w:val="WW8Num10z3"/>
    <w:rsid w:val="00140F96"/>
    <w:rPr>
      <w:rFonts w:ascii="Symbol" w:hAnsi="Symbol"/>
    </w:rPr>
  </w:style>
  <w:style w:type="character" w:customStyle="1" w:styleId="WW8Num12z0">
    <w:name w:val="WW8Num12z0"/>
    <w:rsid w:val="00140F96"/>
    <w:rPr>
      <w:rFonts w:ascii="Symbol" w:hAnsi="Symbol"/>
    </w:rPr>
  </w:style>
  <w:style w:type="character" w:customStyle="1" w:styleId="WW8Num12z1">
    <w:name w:val="WW8Num12z1"/>
    <w:rsid w:val="00140F96"/>
    <w:rPr>
      <w:rFonts w:ascii="Courier New" w:hAnsi="Courier New"/>
    </w:rPr>
  </w:style>
  <w:style w:type="character" w:customStyle="1" w:styleId="WW8Num12z2">
    <w:name w:val="WW8Num12z2"/>
    <w:rsid w:val="00140F96"/>
    <w:rPr>
      <w:rFonts w:ascii="Wingdings" w:hAnsi="Wingdings"/>
    </w:rPr>
  </w:style>
  <w:style w:type="character" w:customStyle="1" w:styleId="WW8Num13z0">
    <w:name w:val="WW8Num13z0"/>
    <w:rsid w:val="00140F96"/>
    <w:rPr>
      <w:rFonts w:ascii="Symbol" w:hAnsi="Symbol"/>
    </w:rPr>
  </w:style>
  <w:style w:type="character" w:customStyle="1" w:styleId="WW8Num13z1">
    <w:name w:val="WW8Num13z1"/>
    <w:rsid w:val="00140F96"/>
    <w:rPr>
      <w:rFonts w:ascii="Courier New" w:hAnsi="Courier New"/>
    </w:rPr>
  </w:style>
  <w:style w:type="character" w:customStyle="1" w:styleId="WW8Num13z2">
    <w:name w:val="WW8Num13z2"/>
    <w:rsid w:val="00140F96"/>
    <w:rPr>
      <w:rFonts w:ascii="Wingdings" w:hAnsi="Wingdings"/>
    </w:rPr>
  </w:style>
  <w:style w:type="character" w:customStyle="1" w:styleId="WW8Num14z0">
    <w:name w:val="WW8Num14z0"/>
    <w:rsid w:val="00140F96"/>
    <w:rPr>
      <w:rFonts w:ascii="Wingdings" w:hAnsi="Wingdings"/>
    </w:rPr>
  </w:style>
  <w:style w:type="character" w:customStyle="1" w:styleId="WW8Num14z1">
    <w:name w:val="WW8Num14z1"/>
    <w:rsid w:val="00140F96"/>
    <w:rPr>
      <w:rFonts w:ascii="Courier New" w:hAnsi="Courier New" w:cs="Courier New"/>
    </w:rPr>
  </w:style>
  <w:style w:type="character" w:customStyle="1" w:styleId="WW8Num14z3">
    <w:name w:val="WW8Num14z3"/>
    <w:rsid w:val="00140F96"/>
    <w:rPr>
      <w:rFonts w:ascii="Symbol" w:hAnsi="Symbol"/>
    </w:rPr>
  </w:style>
  <w:style w:type="character" w:customStyle="1" w:styleId="WW8Num15z0">
    <w:name w:val="WW8Num15z0"/>
    <w:rsid w:val="00140F96"/>
    <w:rPr>
      <w:rFonts w:ascii="Wingdings" w:hAnsi="Wingdings"/>
    </w:rPr>
  </w:style>
  <w:style w:type="character" w:customStyle="1" w:styleId="WW8Num15z1">
    <w:name w:val="WW8Num15z1"/>
    <w:rsid w:val="00140F96"/>
    <w:rPr>
      <w:rFonts w:ascii="Courier New" w:hAnsi="Courier New" w:cs="Courier New"/>
    </w:rPr>
  </w:style>
  <w:style w:type="character" w:customStyle="1" w:styleId="WW8Num15z3">
    <w:name w:val="WW8Num15z3"/>
    <w:rsid w:val="00140F96"/>
    <w:rPr>
      <w:rFonts w:ascii="Symbol" w:hAnsi="Symbol"/>
    </w:rPr>
  </w:style>
  <w:style w:type="character" w:customStyle="1" w:styleId="WW8Num16z0">
    <w:name w:val="WW8Num16z0"/>
    <w:rsid w:val="00140F96"/>
    <w:rPr>
      <w:rFonts w:ascii="Symbol" w:hAnsi="Symbol"/>
    </w:rPr>
  </w:style>
  <w:style w:type="character" w:customStyle="1" w:styleId="WW8Num16z1">
    <w:name w:val="WW8Num16z1"/>
    <w:rsid w:val="00140F96"/>
    <w:rPr>
      <w:rFonts w:ascii="Courier New" w:hAnsi="Courier New"/>
    </w:rPr>
  </w:style>
  <w:style w:type="character" w:customStyle="1" w:styleId="WW8Num16z2">
    <w:name w:val="WW8Num16z2"/>
    <w:rsid w:val="00140F96"/>
    <w:rPr>
      <w:rFonts w:ascii="Wingdings" w:hAnsi="Wingdings"/>
    </w:rPr>
  </w:style>
  <w:style w:type="character" w:customStyle="1" w:styleId="WW8Num17z0">
    <w:name w:val="WW8Num17z0"/>
    <w:rsid w:val="00140F96"/>
    <w:rPr>
      <w:rFonts w:ascii="Symbol" w:hAnsi="Symbol"/>
    </w:rPr>
  </w:style>
  <w:style w:type="character" w:customStyle="1" w:styleId="WW8Num17z1">
    <w:name w:val="WW8Num17z1"/>
    <w:rsid w:val="00140F96"/>
    <w:rPr>
      <w:rFonts w:ascii="Courier New" w:hAnsi="Courier New"/>
    </w:rPr>
  </w:style>
  <w:style w:type="character" w:customStyle="1" w:styleId="WW8Num17z2">
    <w:name w:val="WW8Num17z2"/>
    <w:rsid w:val="00140F96"/>
    <w:rPr>
      <w:rFonts w:ascii="Wingdings" w:hAnsi="Wingdings"/>
    </w:rPr>
  </w:style>
  <w:style w:type="character" w:customStyle="1" w:styleId="WW8Num18z0">
    <w:name w:val="WW8Num18z0"/>
    <w:rsid w:val="00140F96"/>
    <w:rPr>
      <w:rFonts w:ascii="Symbol" w:hAnsi="Symbol"/>
    </w:rPr>
  </w:style>
  <w:style w:type="character" w:customStyle="1" w:styleId="WW8Num18z1">
    <w:name w:val="WW8Num18z1"/>
    <w:rsid w:val="00140F96"/>
    <w:rPr>
      <w:rFonts w:ascii="Courier New" w:hAnsi="Courier New"/>
    </w:rPr>
  </w:style>
  <w:style w:type="character" w:customStyle="1" w:styleId="WW8Num18z2">
    <w:name w:val="WW8Num18z2"/>
    <w:rsid w:val="00140F96"/>
    <w:rPr>
      <w:rFonts w:ascii="Wingdings" w:hAnsi="Wingdings"/>
    </w:rPr>
  </w:style>
  <w:style w:type="character" w:customStyle="1" w:styleId="WW8Num19z0">
    <w:name w:val="WW8Num19z0"/>
    <w:rsid w:val="00140F96"/>
    <w:rPr>
      <w:rFonts w:ascii="Symbol" w:hAnsi="Symbol"/>
    </w:rPr>
  </w:style>
  <w:style w:type="character" w:customStyle="1" w:styleId="WW8Num19z1">
    <w:name w:val="WW8Num19z1"/>
    <w:rsid w:val="00140F96"/>
    <w:rPr>
      <w:rFonts w:ascii="Courier New" w:hAnsi="Courier New" w:cs="Courier New"/>
    </w:rPr>
  </w:style>
  <w:style w:type="character" w:customStyle="1" w:styleId="WW8Num19z2">
    <w:name w:val="WW8Num19z2"/>
    <w:rsid w:val="00140F96"/>
    <w:rPr>
      <w:rFonts w:ascii="Wingdings" w:hAnsi="Wingdings"/>
    </w:rPr>
  </w:style>
  <w:style w:type="character" w:customStyle="1" w:styleId="WW8Num20z0">
    <w:name w:val="WW8Num20z0"/>
    <w:rsid w:val="00140F96"/>
    <w:rPr>
      <w:rFonts w:ascii="Symbol" w:hAnsi="Symbol"/>
    </w:rPr>
  </w:style>
  <w:style w:type="character" w:customStyle="1" w:styleId="WW8Num20z1">
    <w:name w:val="WW8Num20z1"/>
    <w:rsid w:val="00140F96"/>
    <w:rPr>
      <w:rFonts w:ascii="Courier New" w:hAnsi="Courier New" w:cs="Courier New"/>
    </w:rPr>
  </w:style>
  <w:style w:type="character" w:customStyle="1" w:styleId="WW8Num20z2">
    <w:name w:val="WW8Num20z2"/>
    <w:rsid w:val="00140F96"/>
    <w:rPr>
      <w:rFonts w:ascii="Wingdings" w:hAnsi="Wingdings"/>
    </w:rPr>
  </w:style>
  <w:style w:type="character" w:customStyle="1" w:styleId="WW8Num21z0">
    <w:name w:val="WW8Num21z0"/>
    <w:rsid w:val="00140F96"/>
    <w:rPr>
      <w:rFonts w:ascii="Symbol" w:hAnsi="Symbol"/>
    </w:rPr>
  </w:style>
  <w:style w:type="character" w:customStyle="1" w:styleId="WW8Num21z1">
    <w:name w:val="WW8Num21z1"/>
    <w:rsid w:val="00140F96"/>
    <w:rPr>
      <w:rFonts w:ascii="Courier New" w:hAnsi="Courier New"/>
    </w:rPr>
  </w:style>
  <w:style w:type="character" w:customStyle="1" w:styleId="WW8Num21z2">
    <w:name w:val="WW8Num21z2"/>
    <w:rsid w:val="00140F96"/>
    <w:rPr>
      <w:rFonts w:ascii="Wingdings" w:hAnsi="Wingdings"/>
    </w:rPr>
  </w:style>
  <w:style w:type="character" w:customStyle="1" w:styleId="WW8Num22z0">
    <w:name w:val="WW8Num22z0"/>
    <w:rsid w:val="00140F96"/>
    <w:rPr>
      <w:rFonts w:ascii="Wingdings" w:hAnsi="Wingdings"/>
    </w:rPr>
  </w:style>
  <w:style w:type="character" w:customStyle="1" w:styleId="WW8Num22z1">
    <w:name w:val="WW8Num22z1"/>
    <w:rsid w:val="00140F96"/>
    <w:rPr>
      <w:rFonts w:ascii="Courier New" w:hAnsi="Courier New" w:cs="Courier New"/>
    </w:rPr>
  </w:style>
  <w:style w:type="character" w:customStyle="1" w:styleId="WW8Num22z3">
    <w:name w:val="WW8Num22z3"/>
    <w:rsid w:val="00140F96"/>
    <w:rPr>
      <w:rFonts w:ascii="Symbol" w:hAnsi="Symbol"/>
    </w:rPr>
  </w:style>
  <w:style w:type="character" w:customStyle="1" w:styleId="WW8Num23z0">
    <w:name w:val="WW8Num23z0"/>
    <w:rsid w:val="00140F96"/>
    <w:rPr>
      <w:rFonts w:ascii="Symbol" w:hAnsi="Symbol"/>
    </w:rPr>
  </w:style>
  <w:style w:type="character" w:customStyle="1" w:styleId="WW8Num23z1">
    <w:name w:val="WW8Num23z1"/>
    <w:rsid w:val="00140F96"/>
    <w:rPr>
      <w:rFonts w:ascii="Courier New" w:hAnsi="Courier New"/>
    </w:rPr>
  </w:style>
  <w:style w:type="character" w:customStyle="1" w:styleId="WW8Num23z2">
    <w:name w:val="WW8Num23z2"/>
    <w:rsid w:val="00140F96"/>
    <w:rPr>
      <w:rFonts w:ascii="Wingdings" w:hAnsi="Wingdings"/>
    </w:rPr>
  </w:style>
  <w:style w:type="character" w:customStyle="1" w:styleId="WW8Num24z1">
    <w:name w:val="WW8Num24z1"/>
    <w:rsid w:val="00140F96"/>
    <w:rPr>
      <w:rFonts w:ascii="Courier New" w:hAnsi="Courier New" w:cs="Courier New"/>
    </w:rPr>
  </w:style>
  <w:style w:type="character" w:customStyle="1" w:styleId="WW8Num24z2">
    <w:name w:val="WW8Num24z2"/>
    <w:rsid w:val="00140F96"/>
    <w:rPr>
      <w:rFonts w:ascii="Wingdings" w:hAnsi="Wingdings"/>
    </w:rPr>
  </w:style>
  <w:style w:type="character" w:customStyle="1" w:styleId="WW8Num24z3">
    <w:name w:val="WW8Num24z3"/>
    <w:rsid w:val="00140F96"/>
    <w:rPr>
      <w:rFonts w:ascii="Symbol" w:hAnsi="Symbol"/>
    </w:rPr>
  </w:style>
  <w:style w:type="character" w:customStyle="1" w:styleId="WW8Num28z0">
    <w:name w:val="WW8Num28z0"/>
    <w:rsid w:val="00140F96"/>
    <w:rPr>
      <w:rFonts w:ascii="Symbol" w:hAnsi="Symbol"/>
    </w:rPr>
  </w:style>
  <w:style w:type="character" w:customStyle="1" w:styleId="WW8Num29z0">
    <w:name w:val="WW8Num29z0"/>
    <w:rsid w:val="00140F96"/>
    <w:rPr>
      <w:rFonts w:ascii="Symbol" w:hAnsi="Symbol"/>
      <w:sz w:val="20"/>
    </w:rPr>
  </w:style>
  <w:style w:type="character" w:customStyle="1" w:styleId="WW8Num29z1">
    <w:name w:val="WW8Num29z1"/>
    <w:rsid w:val="00140F96"/>
    <w:rPr>
      <w:rFonts w:ascii="Courier New" w:hAnsi="Courier New"/>
    </w:rPr>
  </w:style>
  <w:style w:type="character" w:customStyle="1" w:styleId="WW8Num29z2">
    <w:name w:val="WW8Num29z2"/>
    <w:rsid w:val="00140F96"/>
    <w:rPr>
      <w:rFonts w:ascii="Wingdings" w:hAnsi="Wingdings"/>
    </w:rPr>
  </w:style>
  <w:style w:type="character" w:customStyle="1" w:styleId="WW8Num29z3">
    <w:name w:val="WW8Num29z3"/>
    <w:rsid w:val="00140F96"/>
    <w:rPr>
      <w:rFonts w:ascii="Symbol" w:hAnsi="Symbol"/>
    </w:rPr>
  </w:style>
  <w:style w:type="character" w:customStyle="1" w:styleId="WW8Num30z0">
    <w:name w:val="WW8Num30z0"/>
    <w:rsid w:val="00140F96"/>
    <w:rPr>
      <w:rFonts w:ascii="Symbol" w:hAnsi="Symbol"/>
    </w:rPr>
  </w:style>
  <w:style w:type="character" w:customStyle="1" w:styleId="WW8Num30z2">
    <w:name w:val="WW8Num30z2"/>
    <w:rsid w:val="00140F96"/>
    <w:rPr>
      <w:rFonts w:ascii="Wingdings" w:hAnsi="Wingdings"/>
    </w:rPr>
  </w:style>
  <w:style w:type="character" w:customStyle="1" w:styleId="WW8Num30z4">
    <w:name w:val="WW8Num30z4"/>
    <w:rsid w:val="00140F96"/>
    <w:rPr>
      <w:rFonts w:ascii="Courier New" w:hAnsi="Courier New"/>
    </w:rPr>
  </w:style>
  <w:style w:type="character" w:customStyle="1" w:styleId="WW8Num32z0">
    <w:name w:val="WW8Num32z0"/>
    <w:rsid w:val="00140F96"/>
    <w:rPr>
      <w:rFonts w:ascii="Symbol" w:hAnsi="Symbol"/>
    </w:rPr>
  </w:style>
  <w:style w:type="character" w:customStyle="1" w:styleId="WW8Num32z1">
    <w:name w:val="WW8Num32z1"/>
    <w:rsid w:val="00140F96"/>
    <w:rPr>
      <w:rFonts w:ascii="Courier New" w:hAnsi="Courier New"/>
    </w:rPr>
  </w:style>
  <w:style w:type="character" w:customStyle="1" w:styleId="WW8Num32z2">
    <w:name w:val="WW8Num32z2"/>
    <w:rsid w:val="00140F96"/>
    <w:rPr>
      <w:rFonts w:ascii="Wingdings" w:hAnsi="Wingdings"/>
    </w:rPr>
  </w:style>
  <w:style w:type="character" w:customStyle="1" w:styleId="WW8Num33z0">
    <w:name w:val="WW8Num33z0"/>
    <w:rsid w:val="00140F96"/>
    <w:rPr>
      <w:rFonts w:ascii="Symbol" w:hAnsi="Symbol"/>
    </w:rPr>
  </w:style>
  <w:style w:type="character" w:customStyle="1" w:styleId="WW8Num33z1">
    <w:name w:val="WW8Num33z1"/>
    <w:rsid w:val="00140F96"/>
    <w:rPr>
      <w:rFonts w:ascii="Courier New" w:hAnsi="Courier New" w:cs="Courier New"/>
    </w:rPr>
  </w:style>
  <w:style w:type="character" w:customStyle="1" w:styleId="WW8Num33z5">
    <w:name w:val="WW8Num33z5"/>
    <w:rsid w:val="00140F96"/>
    <w:rPr>
      <w:rFonts w:ascii="Wingdings" w:hAnsi="Wingdings"/>
    </w:rPr>
  </w:style>
  <w:style w:type="character" w:customStyle="1" w:styleId="WW8Num34z0">
    <w:name w:val="WW8Num34z0"/>
    <w:rsid w:val="00140F96"/>
    <w:rPr>
      <w:rFonts w:ascii="Wingdings" w:hAnsi="Wingdings"/>
    </w:rPr>
  </w:style>
  <w:style w:type="character" w:customStyle="1" w:styleId="WW8Num34z1">
    <w:name w:val="WW8Num34z1"/>
    <w:rsid w:val="00140F96"/>
    <w:rPr>
      <w:rFonts w:ascii="Courier New" w:hAnsi="Courier New" w:cs="Courier New"/>
    </w:rPr>
  </w:style>
  <w:style w:type="character" w:customStyle="1" w:styleId="WW8Num34z3">
    <w:name w:val="WW8Num34z3"/>
    <w:rsid w:val="00140F96"/>
    <w:rPr>
      <w:rFonts w:ascii="Symbol" w:hAnsi="Symbol"/>
    </w:rPr>
  </w:style>
  <w:style w:type="character" w:customStyle="1" w:styleId="WW8Num35z0">
    <w:name w:val="WW8Num35z0"/>
    <w:rsid w:val="00140F96"/>
    <w:rPr>
      <w:rFonts w:ascii="Wingdings" w:hAnsi="Wingdings"/>
    </w:rPr>
  </w:style>
  <w:style w:type="character" w:customStyle="1" w:styleId="WW8Num35z1">
    <w:name w:val="WW8Num35z1"/>
    <w:rsid w:val="00140F96"/>
    <w:rPr>
      <w:rFonts w:ascii="Courier New" w:hAnsi="Courier New" w:cs="Courier New"/>
    </w:rPr>
  </w:style>
  <w:style w:type="character" w:customStyle="1" w:styleId="WW8Num35z3">
    <w:name w:val="WW8Num35z3"/>
    <w:rsid w:val="00140F96"/>
    <w:rPr>
      <w:rFonts w:ascii="Symbol" w:hAnsi="Symbol"/>
    </w:rPr>
  </w:style>
  <w:style w:type="character" w:customStyle="1" w:styleId="WW8Num36z0">
    <w:name w:val="WW8Num36z0"/>
    <w:rsid w:val="00140F96"/>
    <w:rPr>
      <w:rFonts w:ascii="Symbol" w:hAnsi="Symbol"/>
    </w:rPr>
  </w:style>
  <w:style w:type="character" w:customStyle="1" w:styleId="WW8Num36z1">
    <w:name w:val="WW8Num36z1"/>
    <w:rsid w:val="00140F96"/>
    <w:rPr>
      <w:rFonts w:ascii="Courier New" w:hAnsi="Courier New"/>
    </w:rPr>
  </w:style>
  <w:style w:type="character" w:customStyle="1" w:styleId="WW8Num36z2">
    <w:name w:val="WW8Num36z2"/>
    <w:rsid w:val="00140F96"/>
    <w:rPr>
      <w:rFonts w:ascii="Wingdings" w:hAnsi="Wingdings"/>
    </w:rPr>
  </w:style>
  <w:style w:type="character" w:customStyle="1" w:styleId="WW8Num37z0">
    <w:name w:val="WW8Num37z0"/>
    <w:rsid w:val="00140F96"/>
    <w:rPr>
      <w:rFonts w:ascii="Wingdings" w:hAnsi="Wingdings"/>
    </w:rPr>
  </w:style>
  <w:style w:type="character" w:customStyle="1" w:styleId="WW8Num37z1">
    <w:name w:val="WW8Num37z1"/>
    <w:rsid w:val="00140F96"/>
    <w:rPr>
      <w:rFonts w:ascii="Courier New" w:hAnsi="Courier New" w:cs="Courier New"/>
    </w:rPr>
  </w:style>
  <w:style w:type="character" w:customStyle="1" w:styleId="WW8Num37z3">
    <w:name w:val="WW8Num37z3"/>
    <w:rsid w:val="00140F96"/>
    <w:rPr>
      <w:rFonts w:ascii="Symbol" w:hAnsi="Symbol"/>
    </w:rPr>
  </w:style>
  <w:style w:type="character" w:customStyle="1" w:styleId="WW-DefaultParagraphFont">
    <w:name w:val="WW-Default Paragraph Font"/>
    <w:rsid w:val="00140F96"/>
  </w:style>
  <w:style w:type="character" w:customStyle="1" w:styleId="BodyIndent2">
    <w:name w:val="Body Indent 2"/>
    <w:rsid w:val="00140F96"/>
    <w:rPr>
      <w:rFonts w:ascii="Verdana" w:hAnsi="Verdana"/>
      <w:i/>
      <w:iCs/>
      <w:sz w:val="20"/>
    </w:rPr>
  </w:style>
  <w:style w:type="character" w:customStyle="1" w:styleId="Instruction1">
    <w:name w:val="Instruction 1"/>
    <w:rsid w:val="00140F96"/>
    <w:rPr>
      <w:rFonts w:ascii="Verdana" w:hAnsi="Verdana"/>
      <w:color w:val="800080"/>
      <w:sz w:val="20"/>
    </w:rPr>
  </w:style>
  <w:style w:type="character" w:customStyle="1" w:styleId="Caption1">
    <w:name w:val="Caption 1"/>
    <w:rsid w:val="00140F96"/>
    <w:rPr>
      <w:rFonts w:ascii="Verdana" w:hAnsi="Verdana"/>
      <w:sz w:val="18"/>
    </w:rPr>
  </w:style>
  <w:style w:type="character" w:customStyle="1" w:styleId="BodyTextIndentChar">
    <w:name w:val="Body Text Indent Char"/>
    <w:rsid w:val="00140F96"/>
    <w:rPr>
      <w:rFonts w:ascii="Verdana" w:eastAsia="Times" w:hAnsi="Verdana"/>
      <w:color w:val="800080"/>
      <w:lang w:val="en-US" w:eastAsia="ar-SA" w:bidi="ar-SA"/>
    </w:rPr>
  </w:style>
  <w:style w:type="character" w:styleId="PageNumber0">
    <w:name w:val="page number"/>
    <w:basedOn w:val="WW-DefaultParagraphFont"/>
    <w:rsid w:val="00140F96"/>
  </w:style>
  <w:style w:type="character" w:customStyle="1" w:styleId="Instruction2CharChar">
    <w:name w:val="Instruction 2 Char Char"/>
    <w:rsid w:val="00140F96"/>
    <w:rPr>
      <w:rFonts w:ascii="Verdana" w:eastAsia="Times" w:hAnsi="Verdana"/>
      <w:color w:val="800080"/>
      <w:lang w:val="en-US" w:eastAsia="ar-SA" w:bidi="ar-SA"/>
    </w:rPr>
  </w:style>
  <w:style w:type="character" w:customStyle="1" w:styleId="Examplequestions-nohangingindentCharChar">
    <w:name w:val="Example questions - no hanging indent Char Char"/>
    <w:rsid w:val="00140F96"/>
    <w:rPr>
      <w:rFonts w:ascii="Verdana" w:eastAsia="Times" w:hAnsi="Verdana"/>
      <w:color w:val="800080"/>
      <w:lang w:val="en-US" w:eastAsia="ar-SA" w:bidi="ar-SA"/>
    </w:rPr>
  </w:style>
  <w:style w:type="character" w:styleId="FollowedHyperlink">
    <w:name w:val="FollowedHyperlink"/>
    <w:rsid w:val="00140F96"/>
    <w:rPr>
      <w:color w:val="800080"/>
      <w:u w:val="single"/>
    </w:rPr>
  </w:style>
  <w:style w:type="paragraph" w:customStyle="1" w:styleId="Heading">
    <w:name w:val="Heading"/>
    <w:basedOn w:val="Normal"/>
    <w:next w:val="BodyText"/>
    <w:rsid w:val="00140F96"/>
    <w:pPr>
      <w:keepNext/>
      <w:widowControl w:val="0"/>
      <w:tabs>
        <w:tab w:val="center" w:pos="4680"/>
      </w:tabs>
      <w:suppressAutoHyphens/>
      <w:spacing w:before="240" w:after="120" w:line="240" w:lineRule="auto"/>
      <w:ind w:left="-18"/>
    </w:pPr>
    <w:rPr>
      <w:rFonts w:eastAsia="Lucida Sans Unicode" w:cs="Tahoma"/>
      <w:color w:val="auto"/>
      <w:sz w:val="28"/>
      <w:szCs w:val="28"/>
      <w:lang w:val="en-US" w:eastAsia="ar-SA"/>
    </w:rPr>
  </w:style>
  <w:style w:type="paragraph" w:styleId="BodyText">
    <w:name w:val="Body Text"/>
    <w:basedOn w:val="Normal"/>
    <w:link w:val="BodyTextChar"/>
    <w:rsid w:val="00140F96"/>
    <w:pPr>
      <w:widowControl w:val="0"/>
      <w:tabs>
        <w:tab w:val="center" w:pos="4680"/>
      </w:tabs>
      <w:suppressAutoHyphens/>
      <w:spacing w:before="0" w:after="120" w:line="240" w:lineRule="auto"/>
      <w:ind w:left="-18"/>
    </w:pPr>
    <w:rPr>
      <w:rFonts w:ascii="Verdana" w:eastAsia="Times" w:hAnsi="Verdana" w:cs="Times"/>
      <w:color w:val="auto"/>
      <w:szCs w:val="20"/>
      <w:lang w:val="en-US" w:eastAsia="ar-SA"/>
    </w:rPr>
  </w:style>
  <w:style w:type="character" w:customStyle="1" w:styleId="BodyTextChar">
    <w:name w:val="Body Text Char"/>
    <w:basedOn w:val="DefaultParagraphFont"/>
    <w:link w:val="BodyText"/>
    <w:rsid w:val="00140F96"/>
    <w:rPr>
      <w:rFonts w:ascii="Verdana" w:eastAsia="Times" w:hAnsi="Verdana" w:cs="Times"/>
      <w:sz w:val="20"/>
      <w:szCs w:val="20"/>
      <w:lang w:val="en-US" w:eastAsia="ar-SA"/>
    </w:rPr>
  </w:style>
  <w:style w:type="paragraph" w:styleId="List">
    <w:name w:val="List"/>
    <w:basedOn w:val="BodyText"/>
    <w:rsid w:val="00140F96"/>
    <w:rPr>
      <w:rFonts w:cs="Tahoma"/>
    </w:rPr>
  </w:style>
  <w:style w:type="paragraph" w:customStyle="1" w:styleId="Index">
    <w:name w:val="Index"/>
    <w:basedOn w:val="Normal"/>
    <w:rsid w:val="00140F96"/>
    <w:pPr>
      <w:widowControl w:val="0"/>
      <w:suppressLineNumbers/>
      <w:tabs>
        <w:tab w:val="center" w:pos="4680"/>
      </w:tabs>
      <w:suppressAutoHyphens/>
      <w:spacing w:before="0" w:line="240" w:lineRule="auto"/>
      <w:ind w:left="-18"/>
    </w:pPr>
    <w:rPr>
      <w:rFonts w:ascii="Verdana" w:eastAsia="Times" w:hAnsi="Verdana" w:cs="Tahoma"/>
      <w:color w:val="auto"/>
      <w:szCs w:val="20"/>
      <w:lang w:val="en-US" w:eastAsia="ar-SA"/>
    </w:rPr>
  </w:style>
  <w:style w:type="paragraph" w:styleId="BodyTextIndent">
    <w:name w:val="Body Text Indent"/>
    <w:basedOn w:val="Normal"/>
    <w:link w:val="BodyTextIndentChar1"/>
    <w:rsid w:val="00140F96"/>
    <w:pPr>
      <w:widowControl w:val="0"/>
      <w:tabs>
        <w:tab w:val="center" w:pos="4680"/>
      </w:tabs>
      <w:suppressAutoHyphens/>
      <w:spacing w:before="0" w:after="240" w:line="240" w:lineRule="auto"/>
      <w:ind w:left="1440"/>
    </w:pPr>
    <w:rPr>
      <w:rFonts w:ascii="Verdana" w:eastAsia="Times" w:hAnsi="Verdana" w:cs="Times"/>
      <w:color w:val="800080"/>
      <w:szCs w:val="20"/>
      <w:lang w:val="en-US" w:eastAsia="ar-SA"/>
    </w:rPr>
  </w:style>
  <w:style w:type="character" w:customStyle="1" w:styleId="BodyTextIndentChar1">
    <w:name w:val="Body Text Indent Char1"/>
    <w:basedOn w:val="DefaultParagraphFont"/>
    <w:link w:val="BodyTextIndent"/>
    <w:rsid w:val="00140F96"/>
    <w:rPr>
      <w:rFonts w:ascii="Verdana" w:eastAsia="Times" w:hAnsi="Verdana" w:cs="Times"/>
      <w:color w:val="800080"/>
      <w:sz w:val="20"/>
      <w:szCs w:val="20"/>
      <w:lang w:val="en-US" w:eastAsia="ar-SA"/>
    </w:rPr>
  </w:style>
  <w:style w:type="paragraph" w:customStyle="1" w:styleId="DocTitle-Right">
    <w:name w:val="Doc Title-Right"/>
    <w:basedOn w:val="Heading1"/>
    <w:rsid w:val="00140F96"/>
    <w:pPr>
      <w:widowControl w:val="0"/>
      <w:pBdr>
        <w:top w:val="single" w:sz="20" w:space="1" w:color="800080"/>
        <w:right w:val="single" w:sz="20" w:space="4" w:color="800080"/>
      </w:pBdr>
      <w:tabs>
        <w:tab w:val="center" w:pos="4680"/>
      </w:tabs>
      <w:suppressAutoHyphens/>
      <w:spacing w:before="0" w:after="0" w:line="240" w:lineRule="auto"/>
      <w:ind w:left="-14"/>
      <w:jc w:val="right"/>
    </w:pPr>
    <w:rPr>
      <w:rFonts w:ascii="Verdana" w:eastAsia="Times New Roman" w:hAnsi="Verdana" w:cs="Times"/>
      <w:bCs/>
      <w:color w:val="FF6600"/>
      <w:sz w:val="48"/>
      <w:szCs w:val="20"/>
      <w:lang w:val="en-US" w:eastAsia="ar-SA"/>
    </w:rPr>
  </w:style>
  <w:style w:type="paragraph" w:customStyle="1" w:styleId="Sub-Title1">
    <w:name w:val="Sub-Title 1"/>
    <w:basedOn w:val="Heading1"/>
    <w:rsid w:val="00140F96"/>
    <w:pPr>
      <w:widowControl w:val="0"/>
      <w:pBdr>
        <w:top w:val="single" w:sz="8" w:space="1" w:color="800080"/>
      </w:pBdr>
      <w:tabs>
        <w:tab w:val="center" w:pos="4680"/>
      </w:tabs>
      <w:suppressAutoHyphens/>
      <w:spacing w:before="1200" w:after="0" w:line="240" w:lineRule="auto"/>
      <w:ind w:left="-14"/>
      <w:jc w:val="right"/>
    </w:pPr>
    <w:rPr>
      <w:rFonts w:ascii="Verdana" w:eastAsia="Times New Roman" w:hAnsi="Verdana" w:cs="Times"/>
      <w:b w:val="0"/>
      <w:color w:val="auto"/>
      <w:sz w:val="24"/>
      <w:szCs w:val="20"/>
      <w:lang w:val="en-US" w:eastAsia="ar-SA"/>
    </w:rPr>
  </w:style>
  <w:style w:type="paragraph" w:customStyle="1" w:styleId="SubTitle2">
    <w:name w:val="Sub Title 2"/>
    <w:basedOn w:val="Heading3"/>
    <w:rsid w:val="00140F96"/>
    <w:pPr>
      <w:widowControl w:val="0"/>
      <w:tabs>
        <w:tab w:val="center" w:pos="4680"/>
      </w:tabs>
      <w:suppressAutoHyphens/>
      <w:spacing w:before="0" w:after="1080" w:line="240" w:lineRule="auto"/>
      <w:ind w:left="-18"/>
      <w:jc w:val="right"/>
    </w:pPr>
    <w:rPr>
      <w:rFonts w:ascii="Verdana" w:eastAsia="Times New Roman" w:hAnsi="Verdana" w:cs="Times"/>
      <w:i w:val="0"/>
      <w:color w:val="auto"/>
      <w:sz w:val="24"/>
      <w:szCs w:val="20"/>
      <w:lang w:val="en-US" w:eastAsia="ar-SA"/>
    </w:rPr>
  </w:style>
  <w:style w:type="paragraph" w:customStyle="1" w:styleId="SubTitle3">
    <w:name w:val="Sub Title 3"/>
    <w:basedOn w:val="Normal"/>
    <w:rsid w:val="00140F96"/>
    <w:pPr>
      <w:widowControl w:val="0"/>
      <w:tabs>
        <w:tab w:val="center" w:pos="4680"/>
      </w:tabs>
      <w:suppressAutoHyphens/>
      <w:spacing w:before="0" w:line="240" w:lineRule="auto"/>
      <w:ind w:left="-18"/>
      <w:jc w:val="right"/>
    </w:pPr>
    <w:rPr>
      <w:rFonts w:ascii="Verdana" w:eastAsia="Times New Roman" w:hAnsi="Verdana" w:cs="Times"/>
      <w:color w:val="993300"/>
      <w:szCs w:val="20"/>
      <w:lang w:val="en-US" w:eastAsia="ar-SA"/>
    </w:rPr>
  </w:style>
  <w:style w:type="paragraph" w:customStyle="1" w:styleId="StyleHeading124ptBoldOrangeRightAfter12ptTop">
    <w:name w:val="Style Heading 1 + 24 pt Bold Orange Right After:  12 pt Top: (..."/>
    <w:basedOn w:val="Heading1"/>
    <w:rsid w:val="00140F96"/>
    <w:pPr>
      <w:widowControl w:val="0"/>
      <w:pBdr>
        <w:top w:val="single" w:sz="20" w:space="1" w:color="000000"/>
      </w:pBdr>
      <w:tabs>
        <w:tab w:val="center" w:pos="4680"/>
      </w:tabs>
      <w:suppressAutoHyphens/>
      <w:spacing w:before="0" w:after="120" w:line="240" w:lineRule="auto"/>
      <w:ind w:left="-14"/>
      <w:jc w:val="right"/>
    </w:pPr>
    <w:rPr>
      <w:rFonts w:ascii="Verdana" w:eastAsia="Times New Roman" w:hAnsi="Verdana" w:cs="Times"/>
      <w:bCs/>
      <w:color w:val="808080"/>
      <w:sz w:val="48"/>
      <w:szCs w:val="20"/>
      <w:lang w:val="en-US" w:eastAsia="ar-SA"/>
    </w:rPr>
  </w:style>
  <w:style w:type="paragraph" w:customStyle="1" w:styleId="TaglineTop">
    <w:name w:val="Tagline Top"/>
    <w:basedOn w:val="Heading1"/>
    <w:rsid w:val="00140F96"/>
    <w:pPr>
      <w:pageBreakBefore/>
      <w:widowControl w:val="0"/>
      <w:tabs>
        <w:tab w:val="center" w:pos="4680"/>
      </w:tabs>
      <w:suppressAutoHyphens/>
      <w:spacing w:before="0" w:after="40" w:line="240" w:lineRule="auto"/>
      <w:ind w:left="-14"/>
      <w:jc w:val="right"/>
    </w:pPr>
    <w:rPr>
      <w:rFonts w:ascii="Verdana" w:eastAsia="Times New Roman" w:hAnsi="Verdana" w:cs="Times"/>
      <w:b w:val="0"/>
      <w:color w:val="auto"/>
      <w:sz w:val="16"/>
      <w:szCs w:val="20"/>
      <w:lang w:val="en-US" w:eastAsia="ar-SA"/>
    </w:rPr>
  </w:style>
  <w:style w:type="paragraph" w:customStyle="1" w:styleId="DocTitle2">
    <w:name w:val="Doc Title 2"/>
    <w:basedOn w:val="Heading1"/>
    <w:rsid w:val="00140F96"/>
    <w:pPr>
      <w:widowControl w:val="0"/>
      <w:pBdr>
        <w:top w:val="single" w:sz="20" w:space="1" w:color="000000"/>
      </w:pBdr>
      <w:tabs>
        <w:tab w:val="center" w:pos="4680"/>
      </w:tabs>
      <w:suppressAutoHyphens/>
      <w:spacing w:before="0" w:line="240" w:lineRule="auto"/>
      <w:ind w:left="-14"/>
      <w:jc w:val="right"/>
    </w:pPr>
    <w:rPr>
      <w:rFonts w:ascii="Verdana" w:eastAsia="Times New Roman" w:hAnsi="Verdana" w:cs="Times"/>
      <w:bCs/>
      <w:color w:val="808080"/>
      <w:sz w:val="42"/>
      <w:szCs w:val="20"/>
      <w:lang w:val="en-US" w:eastAsia="ar-SA"/>
    </w:rPr>
  </w:style>
  <w:style w:type="paragraph" w:customStyle="1" w:styleId="Header2">
    <w:name w:val="Header 2"/>
    <w:basedOn w:val="Heading1"/>
    <w:link w:val="Header2Char"/>
    <w:rsid w:val="00140F96"/>
    <w:pPr>
      <w:widowControl w:val="0"/>
      <w:pBdr>
        <w:top w:val="single" w:sz="8" w:space="1" w:color="000000"/>
      </w:pBdr>
      <w:tabs>
        <w:tab w:val="center" w:pos="4680"/>
      </w:tabs>
      <w:suppressAutoHyphens/>
      <w:spacing w:before="120" w:after="120" w:line="240" w:lineRule="auto"/>
      <w:ind w:left="-14"/>
    </w:pPr>
    <w:rPr>
      <w:rFonts w:ascii="Verdana" w:eastAsia="Times New Roman" w:hAnsi="Verdana" w:cs="Times"/>
      <w:color w:val="auto"/>
      <w:sz w:val="28"/>
      <w:szCs w:val="20"/>
      <w:lang w:val="en-US" w:eastAsia="ar-SA"/>
    </w:rPr>
  </w:style>
  <w:style w:type="character" w:customStyle="1" w:styleId="Header2Char">
    <w:name w:val="Header 2 Char"/>
    <w:link w:val="Header2"/>
    <w:rsid w:val="00140F96"/>
    <w:rPr>
      <w:rFonts w:ascii="Verdana" w:eastAsia="Times New Roman" w:hAnsi="Verdana" w:cs="Times"/>
      <w:b/>
      <w:sz w:val="28"/>
      <w:szCs w:val="20"/>
      <w:lang w:val="en-US" w:eastAsia="ar-SA"/>
    </w:rPr>
  </w:style>
  <w:style w:type="paragraph" w:customStyle="1" w:styleId="Header3">
    <w:name w:val="Header 3"/>
    <w:basedOn w:val="Heading2"/>
    <w:rsid w:val="00140F96"/>
    <w:pPr>
      <w:widowControl w:val="0"/>
      <w:tabs>
        <w:tab w:val="center" w:pos="4680"/>
      </w:tabs>
      <w:suppressAutoHyphens/>
      <w:spacing w:before="120" w:line="240" w:lineRule="auto"/>
      <w:ind w:left="360"/>
    </w:pPr>
    <w:rPr>
      <w:rFonts w:ascii="Verdana" w:eastAsia="Times New Roman" w:hAnsi="Verdana" w:cs="Times"/>
      <w:b/>
      <w:bCs/>
      <w:color w:val="auto"/>
      <w:sz w:val="22"/>
      <w:szCs w:val="20"/>
      <w:lang w:val="en-US" w:eastAsia="ar-SA"/>
    </w:rPr>
  </w:style>
  <w:style w:type="paragraph" w:styleId="BlockText">
    <w:name w:val="Block Text"/>
    <w:basedOn w:val="Normal"/>
    <w:rsid w:val="00140F96"/>
    <w:pPr>
      <w:widowControl w:val="0"/>
      <w:tabs>
        <w:tab w:val="center" w:pos="4680"/>
      </w:tabs>
      <w:suppressAutoHyphens/>
      <w:spacing w:before="120" w:after="240" w:line="240" w:lineRule="auto"/>
      <w:ind w:left="360"/>
    </w:pPr>
    <w:rPr>
      <w:rFonts w:ascii="Verdana" w:eastAsia="Times New Roman" w:hAnsi="Verdana" w:cs="Times"/>
      <w:color w:val="auto"/>
      <w:szCs w:val="20"/>
      <w:lang w:val="en-US" w:eastAsia="ar-SA"/>
    </w:rPr>
  </w:style>
  <w:style w:type="paragraph" w:customStyle="1" w:styleId="TblHeader">
    <w:name w:val="Tbl Header"/>
    <w:basedOn w:val="Normal"/>
    <w:rsid w:val="00140F96"/>
    <w:pPr>
      <w:widowControl w:val="0"/>
      <w:tabs>
        <w:tab w:val="center" w:pos="4680"/>
      </w:tabs>
      <w:suppressAutoHyphens/>
      <w:spacing w:before="120" w:after="120" w:line="240" w:lineRule="auto"/>
      <w:ind w:left="-18"/>
      <w:jc w:val="center"/>
    </w:pPr>
    <w:rPr>
      <w:rFonts w:ascii="Verdana" w:eastAsia="Times New Roman" w:hAnsi="Verdana" w:cs="Times"/>
      <w:b/>
      <w:i/>
      <w:color w:val="auto"/>
      <w:szCs w:val="20"/>
      <w:lang w:val="en-US" w:eastAsia="ar-SA"/>
    </w:rPr>
  </w:style>
  <w:style w:type="paragraph" w:customStyle="1" w:styleId="TemplateVerbiage">
    <w:name w:val="Template Verbiage"/>
    <w:basedOn w:val="BodyTextIndent"/>
    <w:rsid w:val="00140F96"/>
    <w:pPr>
      <w:spacing w:before="120" w:after="120"/>
      <w:ind w:left="720"/>
    </w:pPr>
    <w:rPr>
      <w:rFonts w:eastAsia="Times New Roman"/>
      <w:i/>
    </w:rPr>
  </w:style>
  <w:style w:type="paragraph" w:customStyle="1" w:styleId="StyleSub-Title1VioletTopSinglesolidlineViolet1pt">
    <w:name w:val="Style Sub-Title 1 + Violet Top: (Single solid line Violet  1 pt ..."/>
    <w:basedOn w:val="Sub-Title1"/>
    <w:rsid w:val="00140F96"/>
    <w:pPr>
      <w:pBdr>
        <w:top w:val="single" w:sz="8" w:space="0" w:color="000000"/>
      </w:pBdr>
    </w:pPr>
    <w:rPr>
      <w:color w:val="808080"/>
    </w:rPr>
  </w:style>
  <w:style w:type="paragraph" w:styleId="BodyText2">
    <w:name w:val="Body Text 2"/>
    <w:basedOn w:val="Normal"/>
    <w:link w:val="BodyText2Char"/>
    <w:rsid w:val="00140F96"/>
    <w:pPr>
      <w:widowControl w:val="0"/>
      <w:tabs>
        <w:tab w:val="center" w:pos="4680"/>
      </w:tabs>
      <w:suppressAutoHyphens/>
      <w:spacing w:before="0" w:after="120" w:line="480" w:lineRule="auto"/>
      <w:ind w:left="-18"/>
    </w:pPr>
    <w:rPr>
      <w:rFonts w:ascii="Verdana" w:eastAsia="Times" w:hAnsi="Verdana" w:cs="Times"/>
      <w:color w:val="auto"/>
      <w:szCs w:val="20"/>
      <w:lang w:val="en-US" w:eastAsia="ar-SA"/>
    </w:rPr>
  </w:style>
  <w:style w:type="character" w:customStyle="1" w:styleId="BodyText2Char">
    <w:name w:val="Body Text 2 Char"/>
    <w:basedOn w:val="DefaultParagraphFont"/>
    <w:link w:val="BodyText2"/>
    <w:rsid w:val="00140F96"/>
    <w:rPr>
      <w:rFonts w:ascii="Verdana" w:eastAsia="Times" w:hAnsi="Verdana" w:cs="Times"/>
      <w:sz w:val="20"/>
      <w:szCs w:val="20"/>
      <w:lang w:val="en-US" w:eastAsia="ar-SA"/>
    </w:rPr>
  </w:style>
  <w:style w:type="paragraph" w:styleId="BodyTextIndent3">
    <w:name w:val="Body Text Indent 3"/>
    <w:basedOn w:val="Normal"/>
    <w:link w:val="BodyTextIndent3Char"/>
    <w:rsid w:val="00140F96"/>
    <w:pPr>
      <w:widowControl w:val="0"/>
      <w:tabs>
        <w:tab w:val="center" w:pos="4680"/>
      </w:tabs>
      <w:suppressAutoHyphens/>
      <w:spacing w:before="0" w:after="120" w:line="240" w:lineRule="auto"/>
      <w:ind w:left="360"/>
    </w:pPr>
    <w:rPr>
      <w:rFonts w:ascii="Verdana" w:eastAsia="Times" w:hAnsi="Verdana" w:cs="Times"/>
      <w:color w:val="auto"/>
      <w:sz w:val="16"/>
      <w:szCs w:val="16"/>
      <w:lang w:val="en-US" w:eastAsia="ar-SA"/>
    </w:rPr>
  </w:style>
  <w:style w:type="character" w:customStyle="1" w:styleId="BodyTextIndent3Char">
    <w:name w:val="Body Text Indent 3 Char"/>
    <w:basedOn w:val="DefaultParagraphFont"/>
    <w:link w:val="BodyTextIndent3"/>
    <w:rsid w:val="00140F96"/>
    <w:rPr>
      <w:rFonts w:ascii="Verdana" w:eastAsia="Times" w:hAnsi="Verdana" w:cs="Times"/>
      <w:sz w:val="16"/>
      <w:szCs w:val="16"/>
      <w:lang w:val="en-US" w:eastAsia="ar-SA"/>
    </w:rPr>
  </w:style>
  <w:style w:type="character" w:customStyle="1" w:styleId="CommentTextChar">
    <w:name w:val="Comment Text Char"/>
    <w:basedOn w:val="DefaultParagraphFont"/>
    <w:link w:val="CommentText"/>
    <w:semiHidden/>
    <w:rsid w:val="00140F96"/>
    <w:rPr>
      <w:rFonts w:ascii="Arial" w:eastAsia="Times New Roman" w:hAnsi="Arial" w:cs="Times"/>
      <w:sz w:val="20"/>
      <w:szCs w:val="20"/>
      <w:lang w:val="en-US" w:eastAsia="ar-SA"/>
    </w:rPr>
  </w:style>
  <w:style w:type="paragraph" w:styleId="CommentText">
    <w:name w:val="annotation text"/>
    <w:basedOn w:val="Normal"/>
    <w:link w:val="CommentTextChar"/>
    <w:semiHidden/>
    <w:rsid w:val="00140F96"/>
    <w:pPr>
      <w:widowControl w:val="0"/>
      <w:tabs>
        <w:tab w:val="center" w:pos="4680"/>
      </w:tabs>
      <w:suppressAutoHyphens/>
      <w:spacing w:before="0" w:after="240" w:line="240" w:lineRule="auto"/>
      <w:ind w:left="-18"/>
    </w:pPr>
    <w:rPr>
      <w:rFonts w:eastAsia="Times New Roman" w:cs="Times"/>
      <w:color w:val="auto"/>
      <w:szCs w:val="20"/>
      <w:lang w:val="en-US" w:eastAsia="ar-SA"/>
    </w:rPr>
  </w:style>
  <w:style w:type="character" w:customStyle="1" w:styleId="EndnoteTextChar">
    <w:name w:val="Endnote Text Char"/>
    <w:basedOn w:val="DefaultParagraphFont"/>
    <w:link w:val="EndnoteText"/>
    <w:semiHidden/>
    <w:rsid w:val="00140F96"/>
    <w:rPr>
      <w:rFonts w:ascii="Times New Roman" w:eastAsia="Times New Roman" w:hAnsi="Times New Roman" w:cs="Times"/>
      <w:sz w:val="20"/>
      <w:szCs w:val="20"/>
      <w:lang w:val="en-US" w:eastAsia="ar-SA"/>
    </w:rPr>
  </w:style>
  <w:style w:type="paragraph" w:styleId="EndnoteText">
    <w:name w:val="endnote text"/>
    <w:basedOn w:val="Normal"/>
    <w:link w:val="EndnoteTextChar"/>
    <w:semiHidden/>
    <w:rsid w:val="00140F96"/>
    <w:pPr>
      <w:widowControl w:val="0"/>
      <w:tabs>
        <w:tab w:val="center" w:pos="4680"/>
      </w:tabs>
      <w:suppressAutoHyphens/>
      <w:spacing w:before="0" w:line="240" w:lineRule="auto"/>
      <w:ind w:left="-18"/>
    </w:pPr>
    <w:rPr>
      <w:rFonts w:ascii="Times New Roman" w:eastAsia="Times New Roman" w:hAnsi="Times New Roman" w:cs="Times"/>
      <w:color w:val="auto"/>
      <w:szCs w:val="20"/>
      <w:lang w:val="en-US" w:eastAsia="ar-SA"/>
    </w:rPr>
  </w:style>
  <w:style w:type="paragraph" w:customStyle="1" w:styleId="StyleHeader2TopSinglesolidlineViolet1ptLinewidth">
    <w:name w:val="Style Header 2 + Top: (Single solid line Violet  1 pt Line width)"/>
    <w:basedOn w:val="Header2"/>
    <w:rsid w:val="00140F96"/>
    <w:pPr>
      <w:pBdr>
        <w:top w:val="single" w:sz="8" w:space="0" w:color="800080"/>
      </w:pBdr>
    </w:pPr>
  </w:style>
  <w:style w:type="paragraph" w:customStyle="1" w:styleId="Analysis">
    <w:name w:val="Analysis"/>
    <w:basedOn w:val="Normal"/>
    <w:rsid w:val="00140F96"/>
    <w:pPr>
      <w:widowControl w:val="0"/>
      <w:tabs>
        <w:tab w:val="center" w:pos="4680"/>
      </w:tabs>
      <w:suppressAutoHyphens/>
      <w:spacing w:before="240" w:after="240" w:line="240" w:lineRule="auto"/>
      <w:ind w:left="1440"/>
    </w:pPr>
    <w:rPr>
      <w:rFonts w:ascii="Verdana" w:eastAsia="Times New Roman" w:hAnsi="Verdana" w:cs="Times"/>
      <w:b/>
      <w:i/>
      <w:color w:val="auto"/>
      <w:szCs w:val="20"/>
      <w:lang w:val="en-US" w:eastAsia="ar-SA"/>
    </w:rPr>
  </w:style>
  <w:style w:type="paragraph" w:customStyle="1" w:styleId="FormText">
    <w:name w:val="Form Text"/>
    <w:basedOn w:val="Normal"/>
    <w:rsid w:val="00140F96"/>
    <w:pPr>
      <w:widowControl w:val="0"/>
      <w:tabs>
        <w:tab w:val="center" w:pos="4680"/>
      </w:tabs>
      <w:suppressAutoHyphens/>
      <w:spacing w:before="120" w:after="120" w:line="240" w:lineRule="auto"/>
      <w:ind w:left="-18"/>
    </w:pPr>
    <w:rPr>
      <w:rFonts w:ascii="Verdana" w:eastAsia="Times" w:hAnsi="Verdana" w:cs="Times"/>
      <w:color w:val="auto"/>
      <w:szCs w:val="20"/>
      <w:lang w:val="en-US" w:eastAsia="ar-SA"/>
    </w:rPr>
  </w:style>
  <w:style w:type="paragraph" w:customStyle="1" w:styleId="TextEntry">
    <w:name w:val="Text Entry"/>
    <w:basedOn w:val="Normal"/>
    <w:rsid w:val="00140F96"/>
    <w:pPr>
      <w:widowControl w:val="0"/>
      <w:tabs>
        <w:tab w:val="center" w:pos="4680"/>
      </w:tabs>
      <w:suppressAutoHyphens/>
      <w:spacing w:before="0" w:line="240" w:lineRule="auto"/>
      <w:ind w:left="720"/>
    </w:pPr>
    <w:rPr>
      <w:rFonts w:ascii="Verdana" w:eastAsia="Times" w:hAnsi="Verdana" w:cs="Arial"/>
      <w:color w:val="auto"/>
      <w:szCs w:val="20"/>
      <w:lang w:val="en-US" w:eastAsia="ar-SA"/>
    </w:rPr>
  </w:style>
  <w:style w:type="paragraph" w:customStyle="1" w:styleId="Examplequestions">
    <w:name w:val="Example questions"/>
    <w:basedOn w:val="BodyTextIndent"/>
    <w:rsid w:val="00140F96"/>
    <w:pPr>
      <w:spacing w:before="120" w:after="0"/>
      <w:ind w:left="3514" w:hanging="2074"/>
    </w:pPr>
  </w:style>
  <w:style w:type="paragraph" w:customStyle="1" w:styleId="SectionIntro">
    <w:name w:val="Section Intro"/>
    <w:basedOn w:val="Normal"/>
    <w:rsid w:val="00140F96"/>
    <w:pPr>
      <w:widowControl w:val="0"/>
      <w:tabs>
        <w:tab w:val="center" w:pos="4680"/>
      </w:tabs>
      <w:suppressAutoHyphens/>
      <w:spacing w:before="0" w:after="120" w:line="240" w:lineRule="auto"/>
      <w:ind w:left="360"/>
    </w:pPr>
    <w:rPr>
      <w:rFonts w:ascii="Verdana" w:eastAsia="Times" w:hAnsi="Verdana" w:cs="Times"/>
      <w:color w:val="auto"/>
      <w:szCs w:val="20"/>
      <w:lang w:val="en-US" w:eastAsia="ar-SA"/>
    </w:rPr>
  </w:style>
  <w:style w:type="paragraph" w:customStyle="1" w:styleId="StyleHeader2TopSinglesolidlineViolet1ptLinewidth1">
    <w:name w:val="Style Header 2 + Top: (Single solid line Violet  1 pt Line width)1"/>
    <w:basedOn w:val="Header2"/>
    <w:rsid w:val="00140F96"/>
    <w:pPr>
      <w:numPr>
        <w:numId w:val="27"/>
      </w:numPr>
      <w:pBdr>
        <w:top w:val="single" w:sz="8" w:space="0" w:color="800080"/>
      </w:pBdr>
      <w:tabs>
        <w:tab w:val="clear" w:pos="0"/>
        <w:tab w:val="clear" w:pos="4680"/>
        <w:tab w:val="center" w:pos="4698"/>
      </w:tabs>
      <w:ind w:left="0" w:hanging="340"/>
    </w:pPr>
  </w:style>
  <w:style w:type="paragraph" w:customStyle="1" w:styleId="Exampleparagraph">
    <w:name w:val="Example paragraph"/>
    <w:basedOn w:val="BodyTextIndent"/>
    <w:rsid w:val="00140F96"/>
    <w:pPr>
      <w:ind w:left="720"/>
    </w:pPr>
    <w:rPr>
      <w:rFonts w:eastAsia="Times New Roman"/>
      <w:color w:val="993300"/>
    </w:rPr>
  </w:style>
  <w:style w:type="paragraph" w:customStyle="1" w:styleId="Examplequestionsend">
    <w:name w:val="Example questions end"/>
    <w:basedOn w:val="Examplequestions"/>
    <w:rsid w:val="00140F96"/>
    <w:pPr>
      <w:spacing w:before="0" w:after="120"/>
      <w:ind w:firstLine="0"/>
    </w:pPr>
  </w:style>
  <w:style w:type="paragraph" w:customStyle="1" w:styleId="StyleHeading1Left075Firstline325">
    <w:name w:val="Style Heading 1 + Left:  0.75&quot; First line:  3.25&quot;"/>
    <w:basedOn w:val="Heading1"/>
    <w:rsid w:val="00140F96"/>
    <w:pPr>
      <w:widowControl w:val="0"/>
      <w:tabs>
        <w:tab w:val="center" w:pos="4680"/>
      </w:tabs>
      <w:suppressAutoHyphens/>
      <w:spacing w:before="320" w:after="0" w:line="240" w:lineRule="auto"/>
      <w:ind w:left="1080" w:firstLine="4680"/>
      <w:jc w:val="right"/>
    </w:pPr>
    <w:rPr>
      <w:rFonts w:ascii="Verdana" w:eastAsia="Times New Roman" w:hAnsi="Verdana" w:cs="Times"/>
      <w:b w:val="0"/>
      <w:color w:val="auto"/>
      <w:sz w:val="36"/>
      <w:szCs w:val="20"/>
      <w:lang w:val="en-US" w:eastAsia="ar-SA"/>
    </w:rPr>
  </w:style>
  <w:style w:type="paragraph" w:customStyle="1" w:styleId="StyleDocTitle2Brown">
    <w:name w:val="Style Doc Title 2 + Brown"/>
    <w:basedOn w:val="DocTitle2"/>
    <w:rsid w:val="00140F96"/>
  </w:style>
  <w:style w:type="paragraph" w:customStyle="1" w:styleId="StyleHeading116ptVioletRightBefore144ptAfter4">
    <w:name w:val="Style Heading 1 + 16 pt Violet Right Before:  144 pt After:  4 ..."/>
    <w:basedOn w:val="Heading1"/>
    <w:rsid w:val="00140F96"/>
    <w:pPr>
      <w:widowControl w:val="0"/>
      <w:tabs>
        <w:tab w:val="center" w:pos="4680"/>
      </w:tabs>
      <w:suppressAutoHyphens/>
      <w:spacing w:before="2880" w:after="80" w:line="240" w:lineRule="auto"/>
      <w:ind w:left="-14"/>
      <w:jc w:val="right"/>
    </w:pPr>
    <w:rPr>
      <w:rFonts w:ascii="Verdana" w:eastAsia="Times New Roman" w:hAnsi="Verdana" w:cs="Times"/>
      <w:b w:val="0"/>
      <w:color w:val="993300"/>
      <w:szCs w:val="20"/>
      <w:lang w:val="en-US" w:eastAsia="ar-SA"/>
    </w:rPr>
  </w:style>
  <w:style w:type="paragraph" w:customStyle="1" w:styleId="StyleSub-Title1Violet">
    <w:name w:val="Style Sub-Title 1 + Violet"/>
    <w:basedOn w:val="Sub-Title1"/>
    <w:rsid w:val="00140F96"/>
    <w:pPr>
      <w:pBdr>
        <w:top w:val="single" w:sz="8" w:space="1" w:color="FFFF00"/>
      </w:pBdr>
    </w:pPr>
    <w:rPr>
      <w:color w:val="993300"/>
    </w:rPr>
  </w:style>
  <w:style w:type="paragraph" w:customStyle="1" w:styleId="StyleBlockTextArial8ptLeft0Before1ptAfter0">
    <w:name w:val="Style Block Text + Arial 8 pt Left:  0&quot; Before:  1 pt After:  0..."/>
    <w:basedOn w:val="BlockText"/>
    <w:rsid w:val="00140F96"/>
    <w:pPr>
      <w:spacing w:before="20" w:after="0"/>
      <w:ind w:left="0"/>
    </w:pPr>
    <w:rPr>
      <w:rFonts w:ascii="Arial" w:hAnsi="Arial"/>
      <w:b/>
      <w:color w:val="FFFFFF"/>
      <w:sz w:val="18"/>
    </w:rPr>
  </w:style>
  <w:style w:type="paragraph" w:customStyle="1" w:styleId="StyleHeading1Before150ptAfter4pt">
    <w:name w:val="Style Heading 1 + Before:  150 pt After:  4 pt"/>
    <w:basedOn w:val="Heading1"/>
    <w:rsid w:val="00140F96"/>
    <w:pPr>
      <w:widowControl w:val="0"/>
      <w:tabs>
        <w:tab w:val="center" w:pos="4680"/>
      </w:tabs>
      <w:suppressAutoHyphens/>
      <w:spacing w:before="3000" w:after="80" w:line="240" w:lineRule="auto"/>
      <w:ind w:left="-14"/>
      <w:jc w:val="right"/>
    </w:pPr>
    <w:rPr>
      <w:rFonts w:ascii="Verdana" w:eastAsia="Times New Roman" w:hAnsi="Verdana" w:cs="Times"/>
      <w:b w:val="0"/>
      <w:color w:val="993300"/>
      <w:sz w:val="36"/>
      <w:szCs w:val="36"/>
      <w:lang w:val="en-US" w:eastAsia="ar-SA"/>
    </w:rPr>
  </w:style>
  <w:style w:type="paragraph" w:customStyle="1" w:styleId="rightalign">
    <w:name w:val="right align"/>
    <w:basedOn w:val="Normal"/>
    <w:rsid w:val="00140F96"/>
    <w:pPr>
      <w:widowControl w:val="0"/>
      <w:tabs>
        <w:tab w:val="center" w:pos="4680"/>
      </w:tabs>
      <w:suppressAutoHyphens/>
      <w:spacing w:before="0" w:line="240" w:lineRule="auto"/>
      <w:ind w:left="-18"/>
      <w:jc w:val="right"/>
    </w:pPr>
    <w:rPr>
      <w:rFonts w:ascii="Verdana" w:eastAsia="Times" w:hAnsi="Verdana" w:cs="Times"/>
      <w:color w:val="auto"/>
      <w:szCs w:val="20"/>
      <w:lang w:val="en-US" w:eastAsia="ar-SA"/>
    </w:rPr>
  </w:style>
  <w:style w:type="paragraph" w:customStyle="1" w:styleId="Textedebulles">
    <w:name w:val="Texte de bulles"/>
    <w:basedOn w:val="Normal"/>
    <w:rsid w:val="00140F96"/>
    <w:pPr>
      <w:widowControl w:val="0"/>
      <w:tabs>
        <w:tab w:val="center" w:pos="4680"/>
      </w:tabs>
      <w:suppressAutoHyphens/>
      <w:spacing w:before="0" w:line="240" w:lineRule="auto"/>
    </w:pPr>
    <w:rPr>
      <w:rFonts w:ascii="Tahoma" w:eastAsia="Times New Roman" w:hAnsi="Tahoma" w:cs="Tahoma"/>
      <w:color w:val="auto"/>
      <w:sz w:val="16"/>
      <w:szCs w:val="16"/>
      <w:lang w:val="fr-FR" w:eastAsia="ar-SA"/>
    </w:rPr>
  </w:style>
  <w:style w:type="paragraph" w:customStyle="1" w:styleId="TableContents">
    <w:name w:val="Table Contents"/>
    <w:basedOn w:val="Normal"/>
    <w:rsid w:val="00140F96"/>
    <w:pPr>
      <w:widowControl w:val="0"/>
      <w:suppressLineNumbers/>
      <w:tabs>
        <w:tab w:val="center" w:pos="4680"/>
      </w:tabs>
      <w:suppressAutoHyphens/>
      <w:spacing w:before="0" w:line="240" w:lineRule="auto"/>
      <w:ind w:left="-18"/>
    </w:pPr>
    <w:rPr>
      <w:rFonts w:ascii="Verdana" w:eastAsia="Times" w:hAnsi="Verdana" w:cs="Times"/>
      <w:color w:val="auto"/>
      <w:szCs w:val="20"/>
      <w:lang w:val="en-US" w:eastAsia="ar-SA"/>
    </w:rPr>
  </w:style>
  <w:style w:type="paragraph" w:customStyle="1" w:styleId="TableHeading">
    <w:name w:val="Table Heading"/>
    <w:basedOn w:val="TableContents"/>
    <w:rsid w:val="00140F96"/>
    <w:pPr>
      <w:jc w:val="center"/>
    </w:pPr>
    <w:rPr>
      <w:b/>
      <w:bCs/>
    </w:rPr>
  </w:style>
  <w:style w:type="paragraph" w:customStyle="1" w:styleId="HeaderJC">
    <w:name w:val="Header JC"/>
    <w:basedOn w:val="Heading2"/>
    <w:rsid w:val="00140F96"/>
    <w:pPr>
      <w:tabs>
        <w:tab w:val="center" w:pos="4680"/>
      </w:tabs>
      <w:spacing w:before="120" w:after="0" w:line="240" w:lineRule="auto"/>
      <w:ind w:left="720"/>
    </w:pPr>
    <w:rPr>
      <w:rFonts w:ascii="Calibri" w:eastAsia="Times" w:hAnsi="Calibri" w:cs="Times New Roman"/>
      <w:b/>
      <w:color w:val="auto"/>
      <w:sz w:val="40"/>
      <w:szCs w:val="20"/>
      <w:lang w:val="en-US"/>
    </w:rPr>
  </w:style>
  <w:style w:type="character" w:styleId="HTMLTypewriter">
    <w:name w:val="HTML Typewriter"/>
    <w:uiPriority w:val="99"/>
    <w:unhideWhenUsed/>
    <w:rsid w:val="00140F96"/>
    <w:rPr>
      <w:rFonts w:ascii="Courier New" w:eastAsia="Calibri" w:hAnsi="Courier New" w:cs="Courier New" w:hint="default"/>
      <w:sz w:val="20"/>
      <w:szCs w:val="20"/>
    </w:rPr>
  </w:style>
  <w:style w:type="paragraph" w:customStyle="1" w:styleId="Default">
    <w:name w:val="Default"/>
    <w:rsid w:val="00CE17A8"/>
    <w:pPr>
      <w:autoSpaceDE w:val="0"/>
      <w:autoSpaceDN w:val="0"/>
      <w:adjustRightInd w:val="0"/>
      <w:spacing w:after="0" w:line="240" w:lineRule="auto"/>
      <w:ind w:left="0" w:firstLine="0"/>
    </w:pPr>
    <w:rPr>
      <w:rFonts w:ascii="Arial" w:hAnsi="Arial" w:cs="Arial"/>
      <w:color w:val="000000"/>
      <w:sz w:val="24"/>
      <w:szCs w:val="24"/>
    </w:rPr>
  </w:style>
  <w:style w:type="character" w:customStyle="1" w:styleId="sc91">
    <w:name w:val="sc91"/>
    <w:basedOn w:val="DefaultParagraphFont"/>
    <w:rsid w:val="00CA4720"/>
    <w:rPr>
      <w:rFonts w:ascii="Courier New" w:hAnsi="Courier New" w:cs="Courier New" w:hint="default"/>
      <w:color w:val="008000"/>
      <w:sz w:val="20"/>
      <w:szCs w:val="20"/>
    </w:rPr>
  </w:style>
  <w:style w:type="character" w:customStyle="1" w:styleId="sc01">
    <w:name w:val="sc01"/>
    <w:basedOn w:val="DefaultParagraphFont"/>
    <w:rsid w:val="00CA4720"/>
    <w:rPr>
      <w:rFonts w:ascii="Courier New" w:hAnsi="Courier New" w:cs="Courier New" w:hint="default"/>
      <w:b/>
      <w:bCs/>
      <w:color w:val="000000"/>
      <w:sz w:val="20"/>
      <w:szCs w:val="20"/>
    </w:rPr>
  </w:style>
  <w:style w:type="character" w:customStyle="1" w:styleId="sc121">
    <w:name w:val="sc121"/>
    <w:basedOn w:val="DefaultParagraphFont"/>
    <w:rsid w:val="00CA472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CA4720"/>
    <w:rPr>
      <w:rFonts w:ascii="Courier New" w:hAnsi="Courier New" w:cs="Courier New" w:hint="default"/>
      <w:color w:val="0000FF"/>
      <w:sz w:val="20"/>
      <w:szCs w:val="20"/>
    </w:rPr>
  </w:style>
  <w:style w:type="character" w:customStyle="1" w:styleId="sc8">
    <w:name w:val="sc8"/>
    <w:basedOn w:val="DefaultParagraphFont"/>
    <w:rsid w:val="00CA4720"/>
    <w:rPr>
      <w:rFonts w:ascii="Courier New" w:hAnsi="Courier New" w:cs="Courier New" w:hint="default"/>
      <w:color w:val="000000"/>
      <w:sz w:val="20"/>
      <w:szCs w:val="20"/>
    </w:rPr>
  </w:style>
  <w:style w:type="character" w:customStyle="1" w:styleId="sc31">
    <w:name w:val="sc31"/>
    <w:basedOn w:val="DefaultParagraphFont"/>
    <w:rsid w:val="00CA4720"/>
    <w:rPr>
      <w:rFonts w:ascii="Courier New" w:hAnsi="Courier New" w:cs="Courier New" w:hint="default"/>
      <w:color w:val="FF0000"/>
      <w:sz w:val="20"/>
      <w:szCs w:val="20"/>
    </w:rPr>
  </w:style>
  <w:style w:type="character" w:customStyle="1" w:styleId="sc61">
    <w:name w:val="sc61"/>
    <w:basedOn w:val="DefaultParagraphFont"/>
    <w:rsid w:val="00CA4720"/>
    <w:rPr>
      <w:rFonts w:ascii="Courier New" w:hAnsi="Courier New" w:cs="Courier New" w:hint="default"/>
      <w:b/>
      <w:bCs/>
      <w:color w:val="8000FF"/>
      <w:sz w:val="20"/>
      <w:szCs w:val="20"/>
    </w:rPr>
  </w:style>
  <w:style w:type="character" w:customStyle="1" w:styleId="sc131">
    <w:name w:val="sc131"/>
    <w:basedOn w:val="DefaultParagraphFont"/>
    <w:rsid w:val="00CA4720"/>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052653"/>
    <w:rPr>
      <w:rFonts w:ascii="Courier New" w:hAnsi="Courier New" w:cs="Courier New" w:hint="default"/>
      <w:color w:val="0000FF"/>
      <w:sz w:val="20"/>
      <w:szCs w:val="20"/>
    </w:rPr>
  </w:style>
  <w:style w:type="character" w:customStyle="1" w:styleId="sc111">
    <w:name w:val="sc111"/>
    <w:basedOn w:val="DefaultParagraphFont"/>
    <w:rsid w:val="00052653"/>
    <w:rPr>
      <w:rFonts w:ascii="Courier New" w:hAnsi="Courier New" w:cs="Courier New" w:hint="default"/>
      <w:color w:val="000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00" w:line="264" w:lineRule="auto"/>
        <w:ind w:left="907" w:hanging="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0" w:qFormat="1"/>
    <w:lsdException w:name="page number" w:uiPriority="0"/>
    <w:lsdException w:name="endnote text" w:uiPriority="0"/>
    <w:lsdException w:name="Lis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BodyText"/>
    <w:qFormat/>
    <w:rsid w:val="00547550"/>
    <w:pPr>
      <w:spacing w:before="60" w:after="0"/>
      <w:ind w:left="0" w:firstLine="0"/>
    </w:pPr>
    <w:rPr>
      <w:rFonts w:ascii="Arial" w:hAnsi="Arial"/>
      <w:color w:val="4E4E4E"/>
      <w:sz w:val="20"/>
    </w:rPr>
  </w:style>
  <w:style w:type="paragraph" w:styleId="Heading1">
    <w:name w:val="heading 1"/>
    <w:aliases w:val="~SectionHeading"/>
    <w:basedOn w:val="SecHeadNonToc"/>
    <w:next w:val="Normal"/>
    <w:link w:val="Heading1Char"/>
    <w:qFormat/>
    <w:rsid w:val="00D24154"/>
    <w:pPr>
      <w:spacing w:before="240"/>
      <w:ind w:left="-454"/>
    </w:pPr>
    <w:rPr>
      <w:rFonts w:cs="Arial"/>
      <w:szCs w:val="28"/>
    </w:rPr>
  </w:style>
  <w:style w:type="paragraph" w:styleId="Heading2">
    <w:name w:val="heading 2"/>
    <w:aliases w:val="~SubHeading"/>
    <w:basedOn w:val="Heading1"/>
    <w:next w:val="Normal"/>
    <w:link w:val="Heading2Char"/>
    <w:unhideWhenUsed/>
    <w:qFormat/>
    <w:rsid w:val="00A01D0B"/>
    <w:pPr>
      <w:spacing w:after="120"/>
      <w:outlineLvl w:val="1"/>
    </w:pPr>
    <w:rPr>
      <w:b w:val="0"/>
      <w:color w:val="6D6F71"/>
      <w:sz w:val="28"/>
    </w:rPr>
  </w:style>
  <w:style w:type="paragraph" w:styleId="Heading3">
    <w:name w:val="heading 3"/>
    <w:aliases w:val="~MinorSubHeading"/>
    <w:basedOn w:val="Heading2"/>
    <w:next w:val="Normal"/>
    <w:link w:val="Heading3Char"/>
    <w:unhideWhenUsed/>
    <w:qFormat/>
    <w:rsid w:val="00D24154"/>
    <w:pPr>
      <w:outlineLvl w:val="2"/>
    </w:pPr>
    <w:rPr>
      <w:i/>
    </w:rPr>
  </w:style>
  <w:style w:type="paragraph" w:styleId="Heading4">
    <w:name w:val="heading 4"/>
    <w:aliases w:val="~Level4Heading"/>
    <w:basedOn w:val="Heading3"/>
    <w:next w:val="Normal"/>
    <w:link w:val="Heading4Char"/>
    <w:unhideWhenUsed/>
    <w:qFormat/>
    <w:rsid w:val="00D24154"/>
    <w:pPr>
      <w:outlineLvl w:val="3"/>
    </w:pPr>
  </w:style>
  <w:style w:type="paragraph" w:styleId="Heading5">
    <w:name w:val="heading 5"/>
    <w:basedOn w:val="Normal"/>
    <w:next w:val="Normal"/>
    <w:link w:val="Heading5Char"/>
    <w:unhideWhenUsed/>
    <w:qFormat/>
    <w:rsid w:val="00D24154"/>
    <w:pPr>
      <w:keepNext/>
      <w:keepLines/>
      <w:spacing w:before="200"/>
      <w:outlineLvl w:val="4"/>
    </w:pPr>
    <w:rPr>
      <w:rFonts w:asciiTheme="majorHAnsi" w:eastAsiaTheme="majorEastAsia" w:hAnsiTheme="majorHAnsi" w:cstheme="majorBidi"/>
      <w:color w:val="005677" w:themeColor="accent1" w:themeShade="7F"/>
    </w:rPr>
  </w:style>
  <w:style w:type="paragraph" w:styleId="Heading6">
    <w:name w:val="heading 6"/>
    <w:basedOn w:val="Normal"/>
    <w:next w:val="Normal"/>
    <w:link w:val="Heading6Char"/>
    <w:unhideWhenUsed/>
    <w:qFormat/>
    <w:rsid w:val="00D24154"/>
    <w:pPr>
      <w:keepNext/>
      <w:keepLines/>
      <w:spacing w:before="200"/>
      <w:outlineLvl w:val="5"/>
    </w:pPr>
    <w:rPr>
      <w:rFonts w:asciiTheme="majorHAnsi" w:eastAsiaTheme="majorEastAsia" w:hAnsiTheme="majorHAnsi" w:cstheme="majorBidi"/>
      <w:i/>
      <w:iCs/>
      <w:color w:val="005677" w:themeColor="accent1" w:themeShade="7F"/>
    </w:rPr>
  </w:style>
  <w:style w:type="paragraph" w:styleId="Heading7">
    <w:name w:val="heading 7"/>
    <w:basedOn w:val="Normal"/>
    <w:next w:val="Normal"/>
    <w:link w:val="Heading7Char"/>
    <w:unhideWhenUsed/>
    <w:qFormat/>
    <w:rsid w:val="00D241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41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D241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qFormat/>
    <w:rsid w:val="00A01D0B"/>
    <w:pPr>
      <w:keepNext/>
      <w:spacing w:after="240"/>
      <w:outlineLvl w:val="0"/>
    </w:pPr>
    <w:rPr>
      <w:b/>
      <w:color w:val="00AEEF"/>
      <w:sz w:val="32"/>
      <w:szCs w:val="32"/>
    </w:rPr>
  </w:style>
  <w:style w:type="paragraph" w:styleId="NoSpacing">
    <w:name w:val="No Spacing"/>
    <w:aliases w:val="~BaseStyle"/>
    <w:basedOn w:val="Normal"/>
    <w:link w:val="NoSpacingChar"/>
    <w:uiPriority w:val="1"/>
    <w:qFormat/>
    <w:rsid w:val="00783D80"/>
    <w:pPr>
      <w:spacing w:before="0"/>
    </w:pPr>
  </w:style>
  <w:style w:type="character" w:customStyle="1" w:styleId="NoSpacingChar">
    <w:name w:val="No Spacing Char"/>
    <w:aliases w:val="~BaseStyle Char"/>
    <w:basedOn w:val="DefaultParagraphFont"/>
    <w:link w:val="NoSpacing"/>
    <w:uiPriority w:val="1"/>
    <w:rsid w:val="0036066B"/>
    <w:rPr>
      <w:rFonts w:ascii="Arial" w:hAnsi="Arial"/>
    </w:rPr>
  </w:style>
  <w:style w:type="character" w:customStyle="1" w:styleId="Heading1Char">
    <w:name w:val="Heading 1 Char"/>
    <w:aliases w:val="~SectionHeading Char"/>
    <w:basedOn w:val="DefaultParagraphFont"/>
    <w:link w:val="Heading1"/>
    <w:rsid w:val="00D24154"/>
    <w:rPr>
      <w:rFonts w:ascii="Arial" w:hAnsi="Arial" w:cs="Arial"/>
      <w:color w:val="00AEEF"/>
      <w:sz w:val="32"/>
      <w:szCs w:val="28"/>
    </w:rPr>
  </w:style>
  <w:style w:type="character" w:customStyle="1" w:styleId="Heading2Char">
    <w:name w:val="Heading 2 Char"/>
    <w:aliases w:val="~SubHeading Char"/>
    <w:basedOn w:val="DefaultParagraphFont"/>
    <w:link w:val="Heading2"/>
    <w:rsid w:val="00A01D0B"/>
    <w:rPr>
      <w:rFonts w:ascii="Arial" w:hAnsi="Arial" w:cs="Arial"/>
      <w:color w:val="6D6F71"/>
      <w:sz w:val="28"/>
      <w:szCs w:val="28"/>
    </w:rPr>
  </w:style>
  <w:style w:type="character" w:customStyle="1" w:styleId="Heading3Char">
    <w:name w:val="Heading 3 Char"/>
    <w:aliases w:val="~MinorSubHeading Char"/>
    <w:basedOn w:val="DefaultParagraphFont"/>
    <w:link w:val="Heading3"/>
    <w:rsid w:val="00D24154"/>
    <w:rPr>
      <w:rFonts w:ascii="Arial" w:hAnsi="Arial" w:cs="Arial"/>
      <w:i/>
      <w:color w:val="6D6F71"/>
      <w:sz w:val="28"/>
      <w:szCs w:val="28"/>
    </w:rPr>
  </w:style>
  <w:style w:type="character" w:customStyle="1" w:styleId="Heading4Char">
    <w:name w:val="Heading 4 Char"/>
    <w:aliases w:val="~Level4Heading Char"/>
    <w:basedOn w:val="DefaultParagraphFont"/>
    <w:link w:val="Heading4"/>
    <w:rsid w:val="00D24154"/>
    <w:rPr>
      <w:rFonts w:ascii="Arial" w:hAnsi="Arial" w:cs="Arial"/>
      <w:i/>
      <w:color w:val="6D6F71"/>
      <w:sz w:val="28"/>
      <w:szCs w:val="28"/>
    </w:rPr>
  </w:style>
  <w:style w:type="character" w:customStyle="1" w:styleId="Heading5Char">
    <w:name w:val="Heading 5 Char"/>
    <w:basedOn w:val="DefaultParagraphFont"/>
    <w:link w:val="Heading5"/>
    <w:rsid w:val="00D24154"/>
    <w:rPr>
      <w:rFonts w:asciiTheme="majorHAnsi" w:eastAsiaTheme="majorEastAsia" w:hAnsiTheme="majorHAnsi" w:cstheme="majorBidi"/>
      <w:color w:val="005677" w:themeColor="accent1" w:themeShade="7F"/>
      <w:sz w:val="20"/>
    </w:rPr>
  </w:style>
  <w:style w:type="character" w:customStyle="1" w:styleId="Heading6Char">
    <w:name w:val="Heading 6 Char"/>
    <w:basedOn w:val="DefaultParagraphFont"/>
    <w:link w:val="Heading6"/>
    <w:rsid w:val="00D24154"/>
    <w:rPr>
      <w:rFonts w:asciiTheme="majorHAnsi" w:eastAsiaTheme="majorEastAsia" w:hAnsiTheme="majorHAnsi" w:cstheme="majorBidi"/>
      <w:i/>
      <w:iCs/>
      <w:color w:val="005677" w:themeColor="accent1" w:themeShade="7F"/>
      <w:sz w:val="20"/>
    </w:rPr>
  </w:style>
  <w:style w:type="character" w:customStyle="1" w:styleId="Heading7Char">
    <w:name w:val="Heading 7 Char"/>
    <w:basedOn w:val="DefaultParagraphFont"/>
    <w:link w:val="Heading7"/>
    <w:rsid w:val="00D241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rsid w:val="00D24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D24154"/>
    <w:rPr>
      <w:rFonts w:asciiTheme="majorHAnsi" w:eastAsiaTheme="majorEastAsia" w:hAnsiTheme="majorHAnsi" w:cstheme="majorBidi"/>
      <w:i/>
      <w:iCs/>
      <w:color w:val="404040" w:themeColor="text1" w:themeTint="BF"/>
      <w:sz w:val="20"/>
      <w:szCs w:val="20"/>
    </w:rPr>
  </w:style>
  <w:style w:type="paragraph" w:styleId="FootnoteText">
    <w:name w:val="footnote text"/>
    <w:basedOn w:val="NoSpacing"/>
    <w:link w:val="FootnoteTextChar"/>
    <w:uiPriority w:val="99"/>
    <w:rsid w:val="00223138"/>
    <w:pPr>
      <w:ind w:left="284" w:hanging="284"/>
    </w:pPr>
    <w:rPr>
      <w:szCs w:val="20"/>
    </w:rPr>
  </w:style>
  <w:style w:type="character" w:customStyle="1" w:styleId="FootnoteTextChar">
    <w:name w:val="Footnote Text Char"/>
    <w:basedOn w:val="DefaultParagraphFont"/>
    <w:link w:val="FootnoteText"/>
    <w:uiPriority w:val="99"/>
    <w:rsid w:val="00223138"/>
    <w:rPr>
      <w:rFonts w:ascii="Arial" w:hAnsi="Arial"/>
      <w:sz w:val="20"/>
      <w:szCs w:val="20"/>
    </w:rPr>
  </w:style>
  <w:style w:type="character" w:styleId="FootnoteReference">
    <w:name w:val="footnote reference"/>
    <w:basedOn w:val="DefaultParagraphFont"/>
    <w:uiPriority w:val="99"/>
    <w:rsid w:val="00223138"/>
    <w:rPr>
      <w:rFonts w:ascii="Arial" w:hAnsi="Arial"/>
      <w:vertAlign w:val="superscript"/>
    </w:rPr>
  </w:style>
  <w:style w:type="table" w:styleId="TableGrid">
    <w:name w:val="Table Grid"/>
    <w:basedOn w:val="TableNormal"/>
    <w:rsid w:val="00783D8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396F"/>
    <w:pPr>
      <w:ind w:left="720"/>
      <w:contextualSpacing/>
    </w:pPr>
  </w:style>
  <w:style w:type="paragraph" w:customStyle="1" w:styleId="Bullet1">
    <w:name w:val="~Bullet1"/>
    <w:basedOn w:val="Normal"/>
    <w:qFormat/>
    <w:rsid w:val="00AE7545"/>
    <w:pPr>
      <w:numPr>
        <w:numId w:val="4"/>
      </w:numPr>
      <w:tabs>
        <w:tab w:val="left" w:pos="340"/>
      </w:tabs>
      <w:spacing w:after="60"/>
    </w:pPr>
  </w:style>
  <w:style w:type="paragraph" w:customStyle="1" w:styleId="Bullet2">
    <w:name w:val="~Bullet2"/>
    <w:basedOn w:val="Bullet1"/>
    <w:qFormat/>
    <w:rsid w:val="007662CE"/>
    <w:pPr>
      <w:numPr>
        <w:ilvl w:val="1"/>
        <w:numId w:val="5"/>
      </w:numPr>
      <w:spacing w:before="30" w:after="30"/>
    </w:pPr>
  </w:style>
  <w:style w:type="paragraph" w:customStyle="1" w:styleId="Bullet3">
    <w:name w:val="~Bullet3"/>
    <w:basedOn w:val="Bullet2"/>
    <w:qFormat/>
    <w:rsid w:val="00E759A3"/>
    <w:pPr>
      <w:numPr>
        <w:ilvl w:val="2"/>
      </w:numPr>
      <w:tabs>
        <w:tab w:val="left" w:pos="1021"/>
      </w:tabs>
    </w:pPr>
  </w:style>
  <w:style w:type="paragraph" w:customStyle="1" w:styleId="NumBullet1">
    <w:name w:val="~NumBullet1"/>
    <w:basedOn w:val="Bullet1"/>
    <w:qFormat/>
    <w:rsid w:val="0050215A"/>
    <w:pPr>
      <w:numPr>
        <w:numId w:val="6"/>
      </w:numPr>
    </w:pPr>
  </w:style>
  <w:style w:type="paragraph" w:customStyle="1" w:styleId="NumBullet2">
    <w:name w:val="~NumBullet2"/>
    <w:basedOn w:val="NumBullet1"/>
    <w:qFormat/>
    <w:rsid w:val="00F54396"/>
    <w:pPr>
      <w:numPr>
        <w:ilvl w:val="1"/>
      </w:numPr>
      <w:tabs>
        <w:tab w:val="clear" w:pos="340"/>
        <w:tab w:val="left" w:pos="737"/>
      </w:tabs>
    </w:pPr>
  </w:style>
  <w:style w:type="paragraph" w:customStyle="1" w:styleId="NumBullet3">
    <w:name w:val="~NumBullet3"/>
    <w:basedOn w:val="NumBullet2"/>
    <w:qFormat/>
    <w:rsid w:val="00F54396"/>
    <w:pPr>
      <w:numPr>
        <w:ilvl w:val="2"/>
      </w:numPr>
      <w:tabs>
        <w:tab w:val="clear" w:pos="737"/>
        <w:tab w:val="left" w:pos="1191"/>
      </w:tabs>
    </w:pPr>
  </w:style>
  <w:style w:type="paragraph" w:customStyle="1" w:styleId="BodyTextHeading">
    <w:name w:val="~BodyTextHeading"/>
    <w:basedOn w:val="Normal"/>
    <w:next w:val="Normal"/>
    <w:qFormat/>
    <w:rsid w:val="00547550"/>
    <w:pPr>
      <w:keepNext/>
      <w:spacing w:after="60"/>
    </w:pPr>
    <w:rPr>
      <w:b/>
    </w:rPr>
  </w:style>
  <w:style w:type="paragraph" w:styleId="Caption">
    <w:name w:val="caption"/>
    <w:aliases w:val="~Caption"/>
    <w:basedOn w:val="BodyTextHeading"/>
    <w:next w:val="Normal"/>
    <w:unhideWhenUsed/>
    <w:qFormat/>
    <w:rsid w:val="007C15CB"/>
    <w:pPr>
      <w:tabs>
        <w:tab w:val="left" w:pos="993"/>
      </w:tabs>
      <w:spacing w:before="120"/>
    </w:pPr>
  </w:style>
  <w:style w:type="paragraph" w:customStyle="1" w:styleId="Source">
    <w:name w:val="~Source"/>
    <w:basedOn w:val="Normal"/>
    <w:next w:val="Normal"/>
    <w:qFormat/>
    <w:rsid w:val="00B83141"/>
    <w:pPr>
      <w:tabs>
        <w:tab w:val="left" w:pos="993"/>
      </w:tabs>
      <w:spacing w:after="120"/>
    </w:pPr>
    <w:rPr>
      <w:i/>
      <w:sz w:val="18"/>
    </w:rPr>
  </w:style>
  <w:style w:type="paragraph" w:customStyle="1" w:styleId="TableTextLeft">
    <w:name w:val="~TableTextLeft"/>
    <w:basedOn w:val="Normal"/>
    <w:qFormat/>
    <w:rsid w:val="000B1B3F"/>
    <w:pPr>
      <w:spacing w:before="40" w:after="40" w:line="240" w:lineRule="auto"/>
    </w:pPr>
  </w:style>
  <w:style w:type="paragraph" w:customStyle="1" w:styleId="TableTextRight">
    <w:name w:val="~TableTextRight"/>
    <w:basedOn w:val="TableTextLeft"/>
    <w:qFormat/>
    <w:rsid w:val="00A01A9E"/>
    <w:pPr>
      <w:jc w:val="right"/>
    </w:pPr>
  </w:style>
  <w:style w:type="paragraph" w:customStyle="1" w:styleId="TableTitleLeft">
    <w:name w:val="~TableTitleLeft"/>
    <w:basedOn w:val="TableTextLeft"/>
    <w:qFormat/>
    <w:rsid w:val="00F9189B"/>
    <w:rPr>
      <w:b/>
      <w:color w:val="FFFFFF" w:themeColor="background1"/>
      <w:szCs w:val="26"/>
    </w:rPr>
  </w:style>
  <w:style w:type="paragraph" w:customStyle="1" w:styleId="TableTitleRight">
    <w:name w:val="~TableTitleRight"/>
    <w:basedOn w:val="TableTitleLeft"/>
    <w:qFormat/>
    <w:rsid w:val="004745DF"/>
    <w:pPr>
      <w:jc w:val="right"/>
    </w:pPr>
  </w:style>
  <w:style w:type="paragraph" w:customStyle="1" w:styleId="TableTextBullet">
    <w:name w:val="~TableTextBullet"/>
    <w:basedOn w:val="TableTextLeft"/>
    <w:qFormat/>
    <w:rsid w:val="00A01A9E"/>
    <w:pPr>
      <w:numPr>
        <w:numId w:val="1"/>
      </w:numPr>
      <w:tabs>
        <w:tab w:val="left" w:pos="340"/>
      </w:tabs>
      <w:ind w:left="368" w:hanging="340"/>
    </w:pPr>
    <w:rPr>
      <w:bCs/>
    </w:rPr>
  </w:style>
  <w:style w:type="paragraph" w:customStyle="1" w:styleId="DocTitle">
    <w:name w:val="~DocTitle"/>
    <w:basedOn w:val="NoSpacing"/>
    <w:next w:val="Normal"/>
    <w:rsid w:val="00077CEE"/>
    <w:pPr>
      <w:framePr w:wrap="around" w:vAnchor="page" w:hAnchor="margin" w:y="1135"/>
      <w:suppressOverlap/>
    </w:pPr>
    <w:rPr>
      <w:color w:val="00AEEF"/>
      <w:sz w:val="48"/>
    </w:rPr>
  </w:style>
  <w:style w:type="paragraph" w:customStyle="1" w:styleId="DocSubTitle">
    <w:name w:val="~DocSubTitle"/>
    <w:basedOn w:val="DocTitle"/>
    <w:next w:val="Normal"/>
    <w:rsid w:val="00077CEE"/>
    <w:pPr>
      <w:framePr w:wrap="around" w:y="1846"/>
    </w:pPr>
    <w:rPr>
      <w:color w:val="718072"/>
      <w:sz w:val="36"/>
    </w:rPr>
  </w:style>
  <w:style w:type="paragraph" w:customStyle="1" w:styleId="DocDate">
    <w:name w:val="~DocDate"/>
    <w:basedOn w:val="DocSubTitle"/>
    <w:next w:val="Normal"/>
    <w:rsid w:val="00E3135A"/>
    <w:pPr>
      <w:framePr w:wrap="around" w:y="2581"/>
    </w:pPr>
  </w:style>
  <w:style w:type="paragraph" w:styleId="TOCHeading">
    <w:name w:val="TOC Heading"/>
    <w:basedOn w:val="Normal"/>
    <w:next w:val="Normal"/>
    <w:uiPriority w:val="39"/>
    <w:unhideWhenUsed/>
    <w:rsid w:val="0065067D"/>
    <w:pPr>
      <w:keepLines/>
      <w:spacing w:before="480" w:line="276" w:lineRule="auto"/>
    </w:pPr>
    <w:rPr>
      <w:rFonts w:asciiTheme="majorHAnsi" w:eastAsiaTheme="majorEastAsia" w:hAnsiTheme="majorHAnsi" w:cstheme="majorBidi"/>
      <w:bCs/>
      <w:color w:val="0081B3" w:themeColor="accent1" w:themeShade="BF"/>
      <w:lang w:val="en-US"/>
    </w:rPr>
  </w:style>
  <w:style w:type="paragraph" w:styleId="TOC2">
    <w:name w:val="toc 2"/>
    <w:basedOn w:val="TOC1"/>
    <w:next w:val="Normal"/>
    <w:autoRedefine/>
    <w:unhideWhenUsed/>
    <w:qFormat/>
    <w:rsid w:val="004C4423"/>
    <w:pPr>
      <w:tabs>
        <w:tab w:val="clear" w:pos="340"/>
        <w:tab w:val="left" w:pos="907"/>
      </w:tabs>
      <w:ind w:left="907" w:hanging="567"/>
    </w:pPr>
  </w:style>
  <w:style w:type="paragraph" w:styleId="TOC1">
    <w:name w:val="toc 1"/>
    <w:basedOn w:val="NoSpacing"/>
    <w:next w:val="Normal"/>
    <w:autoRedefine/>
    <w:unhideWhenUsed/>
    <w:qFormat/>
    <w:rsid w:val="00A84568"/>
    <w:pPr>
      <w:tabs>
        <w:tab w:val="left" w:pos="340"/>
        <w:tab w:val="right" w:leader="dot" w:pos="9073"/>
      </w:tabs>
      <w:spacing w:after="100"/>
      <w:ind w:left="340" w:right="-1" w:hanging="340"/>
    </w:pPr>
    <w:rPr>
      <w:rFonts w:eastAsiaTheme="minorEastAsia"/>
      <w:noProof/>
      <w:lang w:eastAsia="en-GB"/>
    </w:rPr>
  </w:style>
  <w:style w:type="paragraph" w:styleId="TOC3">
    <w:name w:val="toc 3"/>
    <w:basedOn w:val="TOC2"/>
    <w:next w:val="Normal"/>
    <w:autoRedefine/>
    <w:unhideWhenUsed/>
    <w:qFormat/>
    <w:rsid w:val="002D6766"/>
    <w:pPr>
      <w:tabs>
        <w:tab w:val="clear" w:pos="907"/>
        <w:tab w:val="left" w:pos="1644"/>
      </w:tabs>
      <w:ind w:left="1644" w:hanging="737"/>
    </w:pPr>
  </w:style>
  <w:style w:type="paragraph" w:styleId="BalloonText">
    <w:name w:val="Balloon Text"/>
    <w:basedOn w:val="Normal"/>
    <w:link w:val="BalloonTextChar"/>
    <w:unhideWhenUsed/>
    <w:rsid w:val="00E3135A"/>
    <w:pPr>
      <w:spacing w:before="0"/>
    </w:pPr>
    <w:rPr>
      <w:rFonts w:ascii="Tahoma" w:hAnsi="Tahoma" w:cs="Tahoma"/>
      <w:sz w:val="16"/>
      <w:szCs w:val="16"/>
    </w:rPr>
  </w:style>
  <w:style w:type="character" w:customStyle="1" w:styleId="BalloonTextChar">
    <w:name w:val="Balloon Text Char"/>
    <w:basedOn w:val="DefaultParagraphFont"/>
    <w:link w:val="BalloonText"/>
    <w:rsid w:val="00E3135A"/>
    <w:rPr>
      <w:rFonts w:ascii="Tahoma" w:hAnsi="Tahoma" w:cs="Tahoma"/>
      <w:sz w:val="16"/>
      <w:szCs w:val="16"/>
    </w:rPr>
  </w:style>
  <w:style w:type="character" w:styleId="Hyperlink">
    <w:name w:val="Hyperlink"/>
    <w:basedOn w:val="DefaultParagraphFont"/>
    <w:unhideWhenUsed/>
    <w:rsid w:val="006A58A3"/>
    <w:rPr>
      <w:color w:val="0070C0" w:themeColor="hyperlink"/>
      <w:u w:val="single"/>
    </w:rPr>
  </w:style>
  <w:style w:type="paragraph" w:customStyle="1" w:styleId="AppendixDivider">
    <w:name w:val="~AppendixDivider"/>
    <w:basedOn w:val="SecHeadNonToc"/>
    <w:next w:val="AppHead"/>
    <w:qFormat/>
    <w:rsid w:val="0071738B"/>
    <w:pPr>
      <w:pageBreakBefore/>
      <w:spacing w:before="240"/>
    </w:pPr>
  </w:style>
  <w:style w:type="paragraph" w:customStyle="1" w:styleId="AppHead">
    <w:name w:val="~AppHead"/>
    <w:basedOn w:val="AppendixDivider"/>
    <w:next w:val="Normal"/>
    <w:qFormat/>
    <w:rsid w:val="00A01D0B"/>
    <w:pPr>
      <w:pageBreakBefore w:val="0"/>
      <w:numPr>
        <w:numId w:val="7"/>
      </w:numPr>
      <w:spacing w:after="120"/>
    </w:pPr>
    <w:rPr>
      <w:b w:val="0"/>
      <w:color w:val="6D6F71"/>
      <w:sz w:val="28"/>
    </w:rPr>
  </w:style>
  <w:style w:type="paragraph" w:styleId="TOC4">
    <w:name w:val="toc 4"/>
    <w:basedOn w:val="TOC3"/>
    <w:next w:val="Normal"/>
    <w:autoRedefine/>
    <w:unhideWhenUsed/>
    <w:rsid w:val="004C4423"/>
    <w:pPr>
      <w:tabs>
        <w:tab w:val="clear" w:pos="1644"/>
        <w:tab w:val="left" w:pos="2098"/>
      </w:tabs>
      <w:ind w:left="2098" w:hanging="794"/>
    </w:pPr>
  </w:style>
  <w:style w:type="paragraph" w:styleId="TOC5">
    <w:name w:val="toc 5"/>
    <w:basedOn w:val="TOC1"/>
    <w:next w:val="Normal"/>
    <w:autoRedefine/>
    <w:unhideWhenUsed/>
    <w:rsid w:val="0071738B"/>
    <w:pPr>
      <w:spacing w:before="360"/>
    </w:pPr>
  </w:style>
  <w:style w:type="paragraph" w:styleId="TOC6">
    <w:name w:val="toc 6"/>
    <w:basedOn w:val="TOC2"/>
    <w:next w:val="Normal"/>
    <w:autoRedefine/>
    <w:unhideWhenUsed/>
    <w:rsid w:val="008C1AF5"/>
  </w:style>
  <w:style w:type="paragraph" w:styleId="Header">
    <w:name w:val="header"/>
    <w:aliases w:val="~Header"/>
    <w:basedOn w:val="NoSpacing"/>
    <w:link w:val="HeaderChar"/>
    <w:uiPriority w:val="99"/>
    <w:rsid w:val="00B215B6"/>
    <w:pPr>
      <w:tabs>
        <w:tab w:val="center" w:pos="4513"/>
        <w:tab w:val="right" w:pos="9026"/>
      </w:tabs>
    </w:pPr>
  </w:style>
  <w:style w:type="character" w:customStyle="1" w:styleId="HeaderChar">
    <w:name w:val="Header Char"/>
    <w:aliases w:val="~Header Char"/>
    <w:basedOn w:val="DefaultParagraphFont"/>
    <w:link w:val="Header"/>
    <w:uiPriority w:val="99"/>
    <w:rsid w:val="00483454"/>
    <w:rPr>
      <w:rFonts w:ascii="Arial" w:hAnsi="Arial"/>
    </w:rPr>
  </w:style>
  <w:style w:type="paragraph" w:styleId="Footer">
    <w:name w:val="footer"/>
    <w:aliases w:val="~Footer"/>
    <w:basedOn w:val="NoSpacing"/>
    <w:link w:val="FooterChar"/>
    <w:rsid w:val="00E11852"/>
    <w:pPr>
      <w:tabs>
        <w:tab w:val="center" w:pos="4513"/>
        <w:tab w:val="right" w:pos="9026"/>
      </w:tabs>
    </w:pPr>
    <w:rPr>
      <w:sz w:val="16"/>
    </w:rPr>
  </w:style>
  <w:style w:type="character" w:customStyle="1" w:styleId="FooterChar">
    <w:name w:val="Footer Char"/>
    <w:aliases w:val="~Footer Char"/>
    <w:basedOn w:val="DefaultParagraphFont"/>
    <w:link w:val="Footer"/>
    <w:rsid w:val="00E11852"/>
    <w:rPr>
      <w:rFonts w:ascii="Arial" w:hAnsi="Arial"/>
      <w:color w:val="4E4E4E"/>
      <w:sz w:val="16"/>
    </w:rPr>
  </w:style>
  <w:style w:type="paragraph" w:customStyle="1" w:styleId="KeyMessage">
    <w:name w:val="~KeyMessage"/>
    <w:basedOn w:val="Normal"/>
    <w:qFormat/>
    <w:rsid w:val="00BC2923"/>
    <w:pPr>
      <w:pBdr>
        <w:left w:val="single" w:sz="24" w:space="6" w:color="6D6F71"/>
      </w:pBdr>
      <w:spacing w:after="120"/>
      <w:ind w:left="-454" w:right="3215"/>
    </w:pPr>
    <w:rPr>
      <w:color w:val="00AEEF" w:themeColor="accent1"/>
    </w:rPr>
  </w:style>
  <w:style w:type="paragraph" w:customStyle="1" w:styleId="DocConfi">
    <w:name w:val="~DocConfi"/>
    <w:basedOn w:val="DocDate"/>
    <w:rsid w:val="00771085"/>
    <w:pPr>
      <w:framePr w:wrap="around" w:y="1135"/>
    </w:pPr>
    <w:rPr>
      <w:color w:val="FFFFFF" w:themeColor="background1"/>
    </w:rPr>
  </w:style>
  <w:style w:type="paragraph" w:customStyle="1" w:styleId="PageNumber">
    <w:name w:val="~PageNumber"/>
    <w:basedOn w:val="Footer"/>
    <w:qFormat/>
    <w:rsid w:val="00771085"/>
    <w:pPr>
      <w:jc w:val="right"/>
    </w:pPr>
    <w:rPr>
      <w:color w:val="00AEEF"/>
      <w:sz w:val="32"/>
      <w:szCs w:val="32"/>
    </w:rPr>
  </w:style>
  <w:style w:type="table" w:styleId="LightList-Accent5">
    <w:name w:val="Light List Accent 5"/>
    <w:basedOn w:val="TableNormal"/>
    <w:uiPriority w:val="61"/>
    <w:rsid w:val="00F9189B"/>
    <w:pPr>
      <w:spacing w:after="0" w:line="240" w:lineRule="auto"/>
    </w:pPr>
    <w:tblPr>
      <w:tblStyleRowBandSize w:val="1"/>
      <w:tblStyleColBandSize w:val="1"/>
      <w:tblInd w:w="0" w:type="dxa"/>
      <w:tblBorders>
        <w:top w:val="single" w:sz="8" w:space="0" w:color="61D6FF" w:themeColor="accent5"/>
        <w:left w:val="single" w:sz="8" w:space="0" w:color="61D6FF" w:themeColor="accent5"/>
        <w:bottom w:val="single" w:sz="8" w:space="0" w:color="61D6FF" w:themeColor="accent5"/>
        <w:right w:val="single" w:sz="8" w:space="0" w:color="61D6F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1D6FF" w:themeFill="accent5"/>
      </w:tcPr>
    </w:tblStylePr>
    <w:tblStylePr w:type="lastRow">
      <w:pPr>
        <w:spacing w:before="0" w:after="0" w:line="240" w:lineRule="auto"/>
      </w:pPr>
      <w:rPr>
        <w:b/>
        <w:bCs/>
      </w:rPr>
      <w:tblPr/>
      <w:tcPr>
        <w:tcBorders>
          <w:top w:val="double" w:sz="6" w:space="0" w:color="61D6FF" w:themeColor="accent5"/>
          <w:left w:val="single" w:sz="8" w:space="0" w:color="61D6FF" w:themeColor="accent5"/>
          <w:bottom w:val="single" w:sz="8" w:space="0" w:color="61D6FF" w:themeColor="accent5"/>
          <w:right w:val="single" w:sz="8" w:space="0" w:color="61D6FF" w:themeColor="accent5"/>
        </w:tcBorders>
      </w:tcPr>
    </w:tblStylePr>
    <w:tblStylePr w:type="firstCol">
      <w:rPr>
        <w:b/>
        <w:bCs/>
      </w:rPr>
    </w:tblStylePr>
    <w:tblStylePr w:type="lastCol">
      <w:rPr>
        <w:b/>
        <w:bCs/>
      </w:rPr>
    </w:tblStylePr>
    <w:tblStylePr w:type="band1Vert">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tblStylePr w:type="band1Horz">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style>
  <w:style w:type="table" w:styleId="LightList-Accent4">
    <w:name w:val="Light List Accent 4"/>
    <w:basedOn w:val="TableNormal"/>
    <w:uiPriority w:val="61"/>
    <w:rsid w:val="00F9189B"/>
    <w:pPr>
      <w:spacing w:after="0" w:line="240" w:lineRule="auto"/>
    </w:pPr>
    <w:tblPr>
      <w:tblStyleRowBandSize w:val="1"/>
      <w:tblStyleColBandSize w:val="1"/>
      <w:tblInd w:w="0" w:type="dxa"/>
      <w:tblBorders>
        <w:top w:val="single" w:sz="8" w:space="0" w:color="909E91" w:themeColor="accent4"/>
        <w:left w:val="single" w:sz="8" w:space="0" w:color="909E91" w:themeColor="accent4"/>
        <w:bottom w:val="single" w:sz="8" w:space="0" w:color="909E91" w:themeColor="accent4"/>
        <w:right w:val="single" w:sz="8" w:space="0" w:color="909E91"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E91" w:themeFill="accent4"/>
      </w:tcPr>
    </w:tblStylePr>
    <w:tblStylePr w:type="lastRow">
      <w:pPr>
        <w:spacing w:before="0" w:after="0" w:line="240" w:lineRule="auto"/>
      </w:pPr>
      <w:rPr>
        <w:b/>
        <w:bCs/>
      </w:rPr>
      <w:tblPr/>
      <w:tcPr>
        <w:tcBorders>
          <w:top w:val="double" w:sz="6" w:space="0" w:color="909E91" w:themeColor="accent4"/>
          <w:left w:val="single" w:sz="8" w:space="0" w:color="909E91" w:themeColor="accent4"/>
          <w:bottom w:val="single" w:sz="8" w:space="0" w:color="909E91" w:themeColor="accent4"/>
          <w:right w:val="single" w:sz="8" w:space="0" w:color="909E91" w:themeColor="accent4"/>
        </w:tcBorders>
      </w:tcPr>
    </w:tblStylePr>
    <w:tblStylePr w:type="firstCol">
      <w:rPr>
        <w:b/>
        <w:bCs/>
      </w:rPr>
    </w:tblStylePr>
    <w:tblStylePr w:type="lastCol">
      <w:rPr>
        <w:b/>
        <w:bCs/>
      </w:rPr>
    </w:tblStylePr>
    <w:tblStylePr w:type="band1Vert">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tblStylePr w:type="band1Horz">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style>
  <w:style w:type="table" w:styleId="LightList-Accent3">
    <w:name w:val="Light List Accent 3"/>
    <w:basedOn w:val="TableNormal"/>
    <w:uiPriority w:val="61"/>
    <w:rsid w:val="00F9189B"/>
    <w:pPr>
      <w:spacing w:after="0" w:line="240" w:lineRule="auto"/>
    </w:pPr>
    <w:tblPr>
      <w:tblStyleRowBandSize w:val="1"/>
      <w:tblStyleColBandSize w:val="1"/>
      <w:tblInd w:w="0" w:type="dxa"/>
      <w:tblBorders>
        <w:top w:val="single" w:sz="8" w:space="0" w:color="AFEAFF" w:themeColor="accent3"/>
        <w:left w:val="single" w:sz="8" w:space="0" w:color="AFEAFF" w:themeColor="accent3"/>
        <w:bottom w:val="single" w:sz="8" w:space="0" w:color="AFEAFF" w:themeColor="accent3"/>
        <w:right w:val="single" w:sz="8" w:space="0" w:color="AFEAFF"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FEAFF" w:themeFill="accent3"/>
      </w:tcPr>
    </w:tblStylePr>
    <w:tblStylePr w:type="lastRow">
      <w:pPr>
        <w:spacing w:before="0" w:after="0" w:line="240" w:lineRule="auto"/>
      </w:pPr>
      <w:rPr>
        <w:b/>
        <w:bCs/>
      </w:rPr>
      <w:tblPr/>
      <w:tcPr>
        <w:tcBorders>
          <w:top w:val="double" w:sz="6" w:space="0" w:color="AFEAFF" w:themeColor="accent3"/>
          <w:left w:val="single" w:sz="8" w:space="0" w:color="AFEAFF" w:themeColor="accent3"/>
          <w:bottom w:val="single" w:sz="8" w:space="0" w:color="AFEAFF" w:themeColor="accent3"/>
          <w:right w:val="single" w:sz="8" w:space="0" w:color="AFEAFF" w:themeColor="accent3"/>
        </w:tcBorders>
      </w:tcPr>
    </w:tblStylePr>
    <w:tblStylePr w:type="firstCol">
      <w:rPr>
        <w:b/>
        <w:bCs/>
      </w:rPr>
    </w:tblStylePr>
    <w:tblStylePr w:type="lastCol">
      <w:rPr>
        <w:b/>
        <w:bCs/>
      </w:rPr>
    </w:tblStylePr>
    <w:tblStylePr w:type="band1Vert">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tblStylePr w:type="band1Horz">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style>
  <w:style w:type="table" w:styleId="LightShading-Accent6">
    <w:name w:val="Light Shading Accent 6"/>
    <w:basedOn w:val="TableNormal"/>
    <w:uiPriority w:val="60"/>
    <w:rsid w:val="00F9189B"/>
    <w:pPr>
      <w:spacing w:after="0" w:line="240" w:lineRule="auto"/>
    </w:pPr>
    <w:rPr>
      <w:color w:val="BFBFBF" w:themeColor="accent6" w:themeShade="BF"/>
    </w:rPr>
    <w:tblPr>
      <w:tblStyleRowBandSize w:val="1"/>
      <w:tblStyleColBandSize w:val="1"/>
      <w:tblInd w:w="0" w:type="dxa"/>
      <w:tblBorders>
        <w:top w:val="single" w:sz="8" w:space="0" w:color="FFFFFF" w:themeColor="accent6"/>
        <w:bottom w:val="single" w:sz="8" w:space="0" w:color="FFFFF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table" w:styleId="LightShading-Accent2">
    <w:name w:val="Light Shading Accent 2"/>
    <w:basedOn w:val="TableNormal"/>
    <w:uiPriority w:val="60"/>
    <w:rsid w:val="00F9189B"/>
    <w:pPr>
      <w:spacing w:after="0" w:line="240" w:lineRule="auto"/>
    </w:pPr>
    <w:rPr>
      <w:color w:val="8B9A8D" w:themeColor="accent2" w:themeShade="BF"/>
    </w:rPr>
    <w:tblPr>
      <w:tblStyleRowBandSize w:val="1"/>
      <w:tblStyleColBandSize w:val="1"/>
      <w:tblInd w:w="0" w:type="dxa"/>
      <w:tblBorders>
        <w:top w:val="single" w:sz="8" w:space="0" w:color="C0C8C1" w:themeColor="accent2"/>
        <w:bottom w:val="single" w:sz="8" w:space="0" w:color="C0C8C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la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1EF" w:themeFill="accent2" w:themeFillTint="3F"/>
      </w:tcPr>
    </w:tblStylePr>
    <w:tblStylePr w:type="band1Horz">
      <w:tblPr/>
      <w:tcPr>
        <w:tcBorders>
          <w:left w:val="nil"/>
          <w:right w:val="nil"/>
          <w:insideH w:val="nil"/>
          <w:insideV w:val="nil"/>
        </w:tcBorders>
        <w:shd w:val="clear" w:color="auto" w:fill="EFF1EF" w:themeFill="accent2" w:themeFillTint="3F"/>
      </w:tcPr>
    </w:tblStylePr>
  </w:style>
  <w:style w:type="character" w:styleId="Emphasis">
    <w:name w:val="Emphasis"/>
    <w:basedOn w:val="DefaultParagraphFont"/>
    <w:uiPriority w:val="20"/>
    <w:rsid w:val="00A01A9E"/>
    <w:rPr>
      <w:i/>
      <w:iCs/>
    </w:rPr>
  </w:style>
  <w:style w:type="table" w:customStyle="1" w:styleId="TableOpta">
    <w:name w:val="~TableOpta"/>
    <w:basedOn w:val="TableNormal"/>
    <w:uiPriority w:val="99"/>
    <w:qFormat/>
    <w:rsid w:val="006258F6"/>
    <w:pPr>
      <w:spacing w:after="0" w:line="240" w:lineRule="auto"/>
      <w:ind w:left="0" w:firstLine="0"/>
    </w:pPr>
    <w:tblPr>
      <w:tblInd w:w="0" w:type="dxa"/>
      <w:tblBorders>
        <w:top w:val="single" w:sz="4" w:space="0" w:color="777777" w:themeColor="background2"/>
        <w:bottom w:val="single" w:sz="4" w:space="0" w:color="777777" w:themeColor="background2"/>
        <w:insideH w:val="single" w:sz="4" w:space="0" w:color="777777" w:themeColor="background2"/>
      </w:tblBorders>
      <w:tblCellMar>
        <w:top w:w="0" w:type="dxa"/>
        <w:left w:w="108" w:type="dxa"/>
        <w:bottom w:w="0" w:type="dxa"/>
        <w:right w:w="108" w:type="dxa"/>
      </w:tblCellMar>
    </w:tblPr>
    <w:tblStylePr w:type="firstRow">
      <w:tblPr/>
      <w:trPr>
        <w:tblHeader/>
      </w:trPr>
      <w:tcPr>
        <w:tcBorders>
          <w:bottom w:val="single" w:sz="4" w:space="0" w:color="FFFFFF" w:themeColor="background1"/>
        </w:tcBorders>
        <w:shd w:val="clear" w:color="auto" w:fill="00AEEF" w:themeFill="accent1"/>
      </w:tcPr>
    </w:tblStylePr>
  </w:style>
  <w:style w:type="paragraph" w:customStyle="1" w:styleId="GraphicCentre">
    <w:name w:val="~GraphicCentre"/>
    <w:basedOn w:val="NoSpacing"/>
    <w:rsid w:val="00B83141"/>
    <w:pPr>
      <w:jc w:val="center"/>
    </w:pPr>
  </w:style>
  <w:style w:type="paragraph" w:customStyle="1" w:styleId="GraphicLeft">
    <w:name w:val="~GraphicLeft"/>
    <w:basedOn w:val="GraphicCentre"/>
    <w:rsid w:val="00B83141"/>
    <w:pPr>
      <w:jc w:val="left"/>
    </w:pPr>
  </w:style>
  <w:style w:type="paragraph" w:customStyle="1" w:styleId="GraphicRight">
    <w:name w:val="~GraphicRight"/>
    <w:basedOn w:val="GraphicCentre"/>
    <w:rsid w:val="00B83141"/>
    <w:pPr>
      <w:jc w:val="right"/>
    </w:pPr>
  </w:style>
  <w:style w:type="paragraph" w:styleId="Title">
    <w:name w:val="Title"/>
    <w:basedOn w:val="Normal"/>
    <w:next w:val="Normal"/>
    <w:link w:val="TitleChar"/>
    <w:uiPriority w:val="10"/>
    <w:rsid w:val="008B0E49"/>
    <w:pPr>
      <w:pBdr>
        <w:bottom w:val="single" w:sz="8" w:space="4" w:color="00AEEF" w:themeColor="accent1"/>
      </w:pBdr>
      <w:spacing w:before="0" w:after="300" w:line="240" w:lineRule="auto"/>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uiPriority w:val="10"/>
    <w:rsid w:val="008B0E49"/>
    <w:rPr>
      <w:rFonts w:asciiTheme="majorHAnsi" w:eastAsiaTheme="majorEastAsia" w:hAnsiTheme="majorHAnsi" w:cstheme="majorBidi"/>
      <w:color w:val="262626" w:themeColor="text2" w:themeShade="BF"/>
      <w:spacing w:val="5"/>
      <w:kern w:val="28"/>
      <w:sz w:val="52"/>
      <w:szCs w:val="52"/>
    </w:rPr>
  </w:style>
  <w:style w:type="paragraph" w:styleId="Subtitle">
    <w:name w:val="Subtitle"/>
    <w:basedOn w:val="Normal"/>
    <w:next w:val="Normal"/>
    <w:link w:val="SubtitleChar"/>
    <w:uiPriority w:val="11"/>
    <w:rsid w:val="008B0E49"/>
    <w:pPr>
      <w:numPr>
        <w:ilvl w:val="1"/>
      </w:numPr>
    </w:pPr>
    <w:rPr>
      <w:rFonts w:asciiTheme="majorHAnsi" w:eastAsiaTheme="majorEastAsia" w:hAnsiTheme="majorHAnsi" w:cstheme="majorBidi"/>
      <w:i/>
      <w:iCs/>
      <w:color w:val="00AEEF" w:themeColor="accent1"/>
      <w:spacing w:val="15"/>
      <w:sz w:val="24"/>
      <w:szCs w:val="24"/>
    </w:rPr>
  </w:style>
  <w:style w:type="character" w:customStyle="1" w:styleId="SubtitleChar">
    <w:name w:val="Subtitle Char"/>
    <w:basedOn w:val="DefaultParagraphFont"/>
    <w:link w:val="Subtitle"/>
    <w:uiPriority w:val="11"/>
    <w:rsid w:val="008B0E49"/>
    <w:rPr>
      <w:rFonts w:asciiTheme="majorHAnsi" w:eastAsiaTheme="majorEastAsia" w:hAnsiTheme="majorHAnsi" w:cstheme="majorBidi"/>
      <w:i/>
      <w:iCs/>
      <w:color w:val="00AEEF" w:themeColor="accent1"/>
      <w:spacing w:val="15"/>
      <w:sz w:val="24"/>
      <w:szCs w:val="24"/>
    </w:rPr>
  </w:style>
  <w:style w:type="character" w:styleId="Strong">
    <w:name w:val="Strong"/>
    <w:basedOn w:val="DefaultParagraphFont"/>
    <w:qFormat/>
    <w:rsid w:val="009A5EBF"/>
    <w:rPr>
      <w:b/>
      <w:bCs/>
    </w:rPr>
  </w:style>
  <w:style w:type="paragraph" w:customStyle="1" w:styleId="TableTextCentre">
    <w:name w:val="~TableTextCentre"/>
    <w:basedOn w:val="TableTextLeft"/>
    <w:qFormat/>
    <w:rsid w:val="000B1B3F"/>
    <w:pPr>
      <w:jc w:val="center"/>
    </w:pPr>
  </w:style>
  <w:style w:type="paragraph" w:customStyle="1" w:styleId="TableTitleCentre">
    <w:name w:val="~TableTitleCentre"/>
    <w:basedOn w:val="TableTitleRight"/>
    <w:qFormat/>
    <w:rsid w:val="000B1B3F"/>
    <w:pPr>
      <w:jc w:val="center"/>
    </w:pPr>
  </w:style>
  <w:style w:type="paragraph" w:customStyle="1" w:styleId="Doctop">
    <w:name w:val="~Doctop"/>
    <w:basedOn w:val="Footer"/>
    <w:qFormat/>
    <w:rsid w:val="00D24154"/>
  </w:style>
  <w:style w:type="paragraph" w:customStyle="1" w:styleId="TableTextCentreBold">
    <w:name w:val="~TableTextCentreBold"/>
    <w:basedOn w:val="TableTextCentre"/>
    <w:qFormat/>
    <w:rsid w:val="00A01D0B"/>
    <w:rPr>
      <w:b/>
    </w:rPr>
  </w:style>
  <w:style w:type="table" w:customStyle="1" w:styleId="TableGrid1">
    <w:name w:val="Table Grid1"/>
    <w:basedOn w:val="TableNormal"/>
    <w:next w:val="TableGrid"/>
    <w:uiPriority w:val="59"/>
    <w:rsid w:val="009827C7"/>
    <w:pPr>
      <w:spacing w:after="0" w:line="240" w:lineRule="auto"/>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z0">
    <w:name w:val="WW8Num1z0"/>
    <w:rsid w:val="00140F96"/>
    <w:rPr>
      <w:rFonts w:ascii="Wingdings" w:hAnsi="Wingdings"/>
    </w:rPr>
  </w:style>
  <w:style w:type="character" w:customStyle="1" w:styleId="WW8Num2z0">
    <w:name w:val="WW8Num2z0"/>
    <w:rsid w:val="00140F96"/>
    <w:rPr>
      <w:rFonts w:ascii="Wingdings" w:hAnsi="Wingdings"/>
    </w:rPr>
  </w:style>
  <w:style w:type="character" w:customStyle="1" w:styleId="WW8Num3z0">
    <w:name w:val="WW8Num3z0"/>
    <w:rsid w:val="00140F96"/>
    <w:rPr>
      <w:rFonts w:ascii="Times New Roman" w:eastAsia="Times New Roman" w:hAnsi="Times New Roman" w:cs="Times New Roman"/>
    </w:rPr>
  </w:style>
  <w:style w:type="character" w:customStyle="1" w:styleId="WW8Num4z0">
    <w:name w:val="WW8Num4z0"/>
    <w:rsid w:val="00140F96"/>
    <w:rPr>
      <w:rFonts w:ascii="Symbol" w:hAnsi="Symbol"/>
    </w:rPr>
  </w:style>
  <w:style w:type="character" w:customStyle="1" w:styleId="WW8Num4z1">
    <w:name w:val="WW8Num4z1"/>
    <w:rsid w:val="00140F96"/>
    <w:rPr>
      <w:rFonts w:ascii="Courier New" w:hAnsi="Courier New"/>
    </w:rPr>
  </w:style>
  <w:style w:type="character" w:customStyle="1" w:styleId="WW8Num4z2">
    <w:name w:val="WW8Num4z2"/>
    <w:rsid w:val="00140F96"/>
    <w:rPr>
      <w:rFonts w:ascii="Wingdings" w:hAnsi="Wingdings"/>
    </w:rPr>
  </w:style>
  <w:style w:type="character" w:customStyle="1" w:styleId="WW8Num1z1">
    <w:name w:val="WW8Num1z1"/>
    <w:rsid w:val="00140F96"/>
    <w:rPr>
      <w:rFonts w:ascii="Courier New" w:hAnsi="Courier New" w:cs="Courier New"/>
    </w:rPr>
  </w:style>
  <w:style w:type="character" w:customStyle="1" w:styleId="WW8Num1z3">
    <w:name w:val="WW8Num1z3"/>
    <w:rsid w:val="00140F96"/>
    <w:rPr>
      <w:rFonts w:ascii="Symbol" w:hAnsi="Symbol"/>
    </w:rPr>
  </w:style>
  <w:style w:type="character" w:customStyle="1" w:styleId="WW8Num2z1">
    <w:name w:val="WW8Num2z1"/>
    <w:rsid w:val="00140F96"/>
    <w:rPr>
      <w:rFonts w:ascii="Courier New" w:hAnsi="Courier New" w:cs="Courier New"/>
    </w:rPr>
  </w:style>
  <w:style w:type="character" w:customStyle="1" w:styleId="WW8Num2z3">
    <w:name w:val="WW8Num2z3"/>
    <w:rsid w:val="00140F96"/>
    <w:rPr>
      <w:rFonts w:ascii="Symbol" w:hAnsi="Symbol"/>
    </w:rPr>
  </w:style>
  <w:style w:type="character" w:customStyle="1" w:styleId="WW8Num3z1">
    <w:name w:val="WW8Num3z1"/>
    <w:rsid w:val="00140F96"/>
    <w:rPr>
      <w:rFonts w:ascii="Courier New" w:hAnsi="Courier New" w:cs="Courier New"/>
    </w:rPr>
  </w:style>
  <w:style w:type="character" w:customStyle="1" w:styleId="WW8Num3z2">
    <w:name w:val="WW8Num3z2"/>
    <w:rsid w:val="00140F96"/>
    <w:rPr>
      <w:rFonts w:ascii="Wingdings" w:hAnsi="Wingdings"/>
    </w:rPr>
  </w:style>
  <w:style w:type="character" w:customStyle="1" w:styleId="WW8Num3z3">
    <w:name w:val="WW8Num3z3"/>
    <w:rsid w:val="00140F96"/>
    <w:rPr>
      <w:rFonts w:ascii="Symbol" w:hAnsi="Symbol"/>
    </w:rPr>
  </w:style>
  <w:style w:type="character" w:customStyle="1" w:styleId="WW8Num5z0">
    <w:name w:val="WW8Num5z0"/>
    <w:rsid w:val="00140F96"/>
    <w:rPr>
      <w:rFonts w:ascii="Symbol" w:hAnsi="Symbol"/>
    </w:rPr>
  </w:style>
  <w:style w:type="character" w:customStyle="1" w:styleId="WW8Num5z1">
    <w:name w:val="WW8Num5z1"/>
    <w:rsid w:val="00140F96"/>
    <w:rPr>
      <w:rFonts w:ascii="Courier New" w:hAnsi="Courier New" w:cs="Courier New"/>
    </w:rPr>
  </w:style>
  <w:style w:type="character" w:customStyle="1" w:styleId="WW8Num5z2">
    <w:name w:val="WW8Num5z2"/>
    <w:rsid w:val="00140F96"/>
    <w:rPr>
      <w:rFonts w:ascii="Wingdings" w:hAnsi="Wingdings"/>
    </w:rPr>
  </w:style>
  <w:style w:type="character" w:customStyle="1" w:styleId="WW8Num6z0">
    <w:name w:val="WW8Num6z0"/>
    <w:rsid w:val="00140F96"/>
    <w:rPr>
      <w:rFonts w:ascii="Wingdings" w:hAnsi="Wingdings"/>
    </w:rPr>
  </w:style>
  <w:style w:type="character" w:customStyle="1" w:styleId="WW8Num6z1">
    <w:name w:val="WW8Num6z1"/>
    <w:rsid w:val="00140F96"/>
    <w:rPr>
      <w:rFonts w:ascii="Courier New" w:hAnsi="Courier New" w:cs="Courier New"/>
    </w:rPr>
  </w:style>
  <w:style w:type="character" w:customStyle="1" w:styleId="WW8Num6z3">
    <w:name w:val="WW8Num6z3"/>
    <w:rsid w:val="00140F96"/>
    <w:rPr>
      <w:rFonts w:ascii="Symbol" w:hAnsi="Symbol"/>
    </w:rPr>
  </w:style>
  <w:style w:type="character" w:customStyle="1" w:styleId="WW8Num7z0">
    <w:name w:val="WW8Num7z0"/>
    <w:rsid w:val="00140F96"/>
    <w:rPr>
      <w:rFonts w:ascii="Symbol" w:hAnsi="Symbol"/>
    </w:rPr>
  </w:style>
  <w:style w:type="character" w:customStyle="1" w:styleId="WW8Num7z1">
    <w:name w:val="WW8Num7z1"/>
    <w:rsid w:val="00140F96"/>
    <w:rPr>
      <w:rFonts w:ascii="Courier New" w:hAnsi="Courier New" w:cs="Courier New"/>
    </w:rPr>
  </w:style>
  <w:style w:type="character" w:customStyle="1" w:styleId="WW8Num7z2">
    <w:name w:val="WW8Num7z2"/>
    <w:rsid w:val="00140F96"/>
    <w:rPr>
      <w:rFonts w:ascii="Wingdings" w:hAnsi="Wingdings"/>
    </w:rPr>
  </w:style>
  <w:style w:type="character" w:customStyle="1" w:styleId="WW8Num8z0">
    <w:name w:val="WW8Num8z0"/>
    <w:rsid w:val="00140F96"/>
    <w:rPr>
      <w:rFonts w:ascii="Wingdings" w:hAnsi="Wingdings"/>
    </w:rPr>
  </w:style>
  <w:style w:type="character" w:customStyle="1" w:styleId="WW8Num8z1">
    <w:name w:val="WW8Num8z1"/>
    <w:rsid w:val="00140F96"/>
    <w:rPr>
      <w:rFonts w:ascii="Courier New" w:hAnsi="Courier New" w:cs="Courier New"/>
    </w:rPr>
  </w:style>
  <w:style w:type="character" w:customStyle="1" w:styleId="WW8Num8z3">
    <w:name w:val="WW8Num8z3"/>
    <w:rsid w:val="00140F96"/>
    <w:rPr>
      <w:rFonts w:ascii="Symbol" w:hAnsi="Symbol"/>
    </w:rPr>
  </w:style>
  <w:style w:type="character" w:customStyle="1" w:styleId="WW8Num9z0">
    <w:name w:val="WW8Num9z0"/>
    <w:rsid w:val="00140F96"/>
    <w:rPr>
      <w:rFonts w:ascii="Symbol" w:hAnsi="Symbol"/>
    </w:rPr>
  </w:style>
  <w:style w:type="character" w:customStyle="1" w:styleId="WW8Num9z1">
    <w:name w:val="WW8Num9z1"/>
    <w:rsid w:val="00140F96"/>
    <w:rPr>
      <w:rFonts w:ascii="Courier New" w:hAnsi="Courier New"/>
    </w:rPr>
  </w:style>
  <w:style w:type="character" w:customStyle="1" w:styleId="WW8Num9z2">
    <w:name w:val="WW8Num9z2"/>
    <w:rsid w:val="00140F96"/>
    <w:rPr>
      <w:rFonts w:ascii="Wingdings" w:hAnsi="Wingdings"/>
    </w:rPr>
  </w:style>
  <w:style w:type="character" w:customStyle="1" w:styleId="WW8Num10z0">
    <w:name w:val="WW8Num10z0"/>
    <w:rsid w:val="00140F96"/>
    <w:rPr>
      <w:rFonts w:ascii="Wingdings" w:hAnsi="Wingdings"/>
    </w:rPr>
  </w:style>
  <w:style w:type="character" w:customStyle="1" w:styleId="WW8Num10z1">
    <w:name w:val="WW8Num10z1"/>
    <w:rsid w:val="00140F96"/>
    <w:rPr>
      <w:rFonts w:ascii="Courier New" w:hAnsi="Courier New" w:cs="Courier New"/>
    </w:rPr>
  </w:style>
  <w:style w:type="character" w:customStyle="1" w:styleId="WW8Num10z3">
    <w:name w:val="WW8Num10z3"/>
    <w:rsid w:val="00140F96"/>
    <w:rPr>
      <w:rFonts w:ascii="Symbol" w:hAnsi="Symbol"/>
    </w:rPr>
  </w:style>
  <w:style w:type="character" w:customStyle="1" w:styleId="WW8Num12z0">
    <w:name w:val="WW8Num12z0"/>
    <w:rsid w:val="00140F96"/>
    <w:rPr>
      <w:rFonts w:ascii="Symbol" w:hAnsi="Symbol"/>
    </w:rPr>
  </w:style>
  <w:style w:type="character" w:customStyle="1" w:styleId="WW8Num12z1">
    <w:name w:val="WW8Num12z1"/>
    <w:rsid w:val="00140F96"/>
    <w:rPr>
      <w:rFonts w:ascii="Courier New" w:hAnsi="Courier New"/>
    </w:rPr>
  </w:style>
  <w:style w:type="character" w:customStyle="1" w:styleId="WW8Num12z2">
    <w:name w:val="WW8Num12z2"/>
    <w:rsid w:val="00140F96"/>
    <w:rPr>
      <w:rFonts w:ascii="Wingdings" w:hAnsi="Wingdings"/>
    </w:rPr>
  </w:style>
  <w:style w:type="character" w:customStyle="1" w:styleId="WW8Num13z0">
    <w:name w:val="WW8Num13z0"/>
    <w:rsid w:val="00140F96"/>
    <w:rPr>
      <w:rFonts w:ascii="Symbol" w:hAnsi="Symbol"/>
    </w:rPr>
  </w:style>
  <w:style w:type="character" w:customStyle="1" w:styleId="WW8Num13z1">
    <w:name w:val="WW8Num13z1"/>
    <w:rsid w:val="00140F96"/>
    <w:rPr>
      <w:rFonts w:ascii="Courier New" w:hAnsi="Courier New"/>
    </w:rPr>
  </w:style>
  <w:style w:type="character" w:customStyle="1" w:styleId="WW8Num13z2">
    <w:name w:val="WW8Num13z2"/>
    <w:rsid w:val="00140F96"/>
    <w:rPr>
      <w:rFonts w:ascii="Wingdings" w:hAnsi="Wingdings"/>
    </w:rPr>
  </w:style>
  <w:style w:type="character" w:customStyle="1" w:styleId="WW8Num14z0">
    <w:name w:val="WW8Num14z0"/>
    <w:rsid w:val="00140F96"/>
    <w:rPr>
      <w:rFonts w:ascii="Wingdings" w:hAnsi="Wingdings"/>
    </w:rPr>
  </w:style>
  <w:style w:type="character" w:customStyle="1" w:styleId="WW8Num14z1">
    <w:name w:val="WW8Num14z1"/>
    <w:rsid w:val="00140F96"/>
    <w:rPr>
      <w:rFonts w:ascii="Courier New" w:hAnsi="Courier New" w:cs="Courier New"/>
    </w:rPr>
  </w:style>
  <w:style w:type="character" w:customStyle="1" w:styleId="WW8Num14z3">
    <w:name w:val="WW8Num14z3"/>
    <w:rsid w:val="00140F96"/>
    <w:rPr>
      <w:rFonts w:ascii="Symbol" w:hAnsi="Symbol"/>
    </w:rPr>
  </w:style>
  <w:style w:type="character" w:customStyle="1" w:styleId="WW8Num15z0">
    <w:name w:val="WW8Num15z0"/>
    <w:rsid w:val="00140F96"/>
    <w:rPr>
      <w:rFonts w:ascii="Wingdings" w:hAnsi="Wingdings"/>
    </w:rPr>
  </w:style>
  <w:style w:type="character" w:customStyle="1" w:styleId="WW8Num15z1">
    <w:name w:val="WW8Num15z1"/>
    <w:rsid w:val="00140F96"/>
    <w:rPr>
      <w:rFonts w:ascii="Courier New" w:hAnsi="Courier New" w:cs="Courier New"/>
    </w:rPr>
  </w:style>
  <w:style w:type="character" w:customStyle="1" w:styleId="WW8Num15z3">
    <w:name w:val="WW8Num15z3"/>
    <w:rsid w:val="00140F96"/>
    <w:rPr>
      <w:rFonts w:ascii="Symbol" w:hAnsi="Symbol"/>
    </w:rPr>
  </w:style>
  <w:style w:type="character" w:customStyle="1" w:styleId="WW8Num16z0">
    <w:name w:val="WW8Num16z0"/>
    <w:rsid w:val="00140F96"/>
    <w:rPr>
      <w:rFonts w:ascii="Symbol" w:hAnsi="Symbol"/>
    </w:rPr>
  </w:style>
  <w:style w:type="character" w:customStyle="1" w:styleId="WW8Num16z1">
    <w:name w:val="WW8Num16z1"/>
    <w:rsid w:val="00140F96"/>
    <w:rPr>
      <w:rFonts w:ascii="Courier New" w:hAnsi="Courier New"/>
    </w:rPr>
  </w:style>
  <w:style w:type="character" w:customStyle="1" w:styleId="WW8Num16z2">
    <w:name w:val="WW8Num16z2"/>
    <w:rsid w:val="00140F96"/>
    <w:rPr>
      <w:rFonts w:ascii="Wingdings" w:hAnsi="Wingdings"/>
    </w:rPr>
  </w:style>
  <w:style w:type="character" w:customStyle="1" w:styleId="WW8Num17z0">
    <w:name w:val="WW8Num17z0"/>
    <w:rsid w:val="00140F96"/>
    <w:rPr>
      <w:rFonts w:ascii="Symbol" w:hAnsi="Symbol"/>
    </w:rPr>
  </w:style>
  <w:style w:type="character" w:customStyle="1" w:styleId="WW8Num17z1">
    <w:name w:val="WW8Num17z1"/>
    <w:rsid w:val="00140F96"/>
    <w:rPr>
      <w:rFonts w:ascii="Courier New" w:hAnsi="Courier New"/>
    </w:rPr>
  </w:style>
  <w:style w:type="character" w:customStyle="1" w:styleId="WW8Num17z2">
    <w:name w:val="WW8Num17z2"/>
    <w:rsid w:val="00140F96"/>
    <w:rPr>
      <w:rFonts w:ascii="Wingdings" w:hAnsi="Wingdings"/>
    </w:rPr>
  </w:style>
  <w:style w:type="character" w:customStyle="1" w:styleId="WW8Num18z0">
    <w:name w:val="WW8Num18z0"/>
    <w:rsid w:val="00140F96"/>
    <w:rPr>
      <w:rFonts w:ascii="Symbol" w:hAnsi="Symbol"/>
    </w:rPr>
  </w:style>
  <w:style w:type="character" w:customStyle="1" w:styleId="WW8Num18z1">
    <w:name w:val="WW8Num18z1"/>
    <w:rsid w:val="00140F96"/>
    <w:rPr>
      <w:rFonts w:ascii="Courier New" w:hAnsi="Courier New"/>
    </w:rPr>
  </w:style>
  <w:style w:type="character" w:customStyle="1" w:styleId="WW8Num18z2">
    <w:name w:val="WW8Num18z2"/>
    <w:rsid w:val="00140F96"/>
    <w:rPr>
      <w:rFonts w:ascii="Wingdings" w:hAnsi="Wingdings"/>
    </w:rPr>
  </w:style>
  <w:style w:type="character" w:customStyle="1" w:styleId="WW8Num19z0">
    <w:name w:val="WW8Num19z0"/>
    <w:rsid w:val="00140F96"/>
    <w:rPr>
      <w:rFonts w:ascii="Symbol" w:hAnsi="Symbol"/>
    </w:rPr>
  </w:style>
  <w:style w:type="character" w:customStyle="1" w:styleId="WW8Num19z1">
    <w:name w:val="WW8Num19z1"/>
    <w:rsid w:val="00140F96"/>
    <w:rPr>
      <w:rFonts w:ascii="Courier New" w:hAnsi="Courier New" w:cs="Courier New"/>
    </w:rPr>
  </w:style>
  <w:style w:type="character" w:customStyle="1" w:styleId="WW8Num19z2">
    <w:name w:val="WW8Num19z2"/>
    <w:rsid w:val="00140F96"/>
    <w:rPr>
      <w:rFonts w:ascii="Wingdings" w:hAnsi="Wingdings"/>
    </w:rPr>
  </w:style>
  <w:style w:type="character" w:customStyle="1" w:styleId="WW8Num20z0">
    <w:name w:val="WW8Num20z0"/>
    <w:rsid w:val="00140F96"/>
    <w:rPr>
      <w:rFonts w:ascii="Symbol" w:hAnsi="Symbol"/>
    </w:rPr>
  </w:style>
  <w:style w:type="character" w:customStyle="1" w:styleId="WW8Num20z1">
    <w:name w:val="WW8Num20z1"/>
    <w:rsid w:val="00140F96"/>
    <w:rPr>
      <w:rFonts w:ascii="Courier New" w:hAnsi="Courier New" w:cs="Courier New"/>
    </w:rPr>
  </w:style>
  <w:style w:type="character" w:customStyle="1" w:styleId="WW8Num20z2">
    <w:name w:val="WW8Num20z2"/>
    <w:rsid w:val="00140F96"/>
    <w:rPr>
      <w:rFonts w:ascii="Wingdings" w:hAnsi="Wingdings"/>
    </w:rPr>
  </w:style>
  <w:style w:type="character" w:customStyle="1" w:styleId="WW8Num21z0">
    <w:name w:val="WW8Num21z0"/>
    <w:rsid w:val="00140F96"/>
    <w:rPr>
      <w:rFonts w:ascii="Symbol" w:hAnsi="Symbol"/>
    </w:rPr>
  </w:style>
  <w:style w:type="character" w:customStyle="1" w:styleId="WW8Num21z1">
    <w:name w:val="WW8Num21z1"/>
    <w:rsid w:val="00140F96"/>
    <w:rPr>
      <w:rFonts w:ascii="Courier New" w:hAnsi="Courier New"/>
    </w:rPr>
  </w:style>
  <w:style w:type="character" w:customStyle="1" w:styleId="WW8Num21z2">
    <w:name w:val="WW8Num21z2"/>
    <w:rsid w:val="00140F96"/>
    <w:rPr>
      <w:rFonts w:ascii="Wingdings" w:hAnsi="Wingdings"/>
    </w:rPr>
  </w:style>
  <w:style w:type="character" w:customStyle="1" w:styleId="WW8Num22z0">
    <w:name w:val="WW8Num22z0"/>
    <w:rsid w:val="00140F96"/>
    <w:rPr>
      <w:rFonts w:ascii="Wingdings" w:hAnsi="Wingdings"/>
    </w:rPr>
  </w:style>
  <w:style w:type="character" w:customStyle="1" w:styleId="WW8Num22z1">
    <w:name w:val="WW8Num22z1"/>
    <w:rsid w:val="00140F96"/>
    <w:rPr>
      <w:rFonts w:ascii="Courier New" w:hAnsi="Courier New" w:cs="Courier New"/>
    </w:rPr>
  </w:style>
  <w:style w:type="character" w:customStyle="1" w:styleId="WW8Num22z3">
    <w:name w:val="WW8Num22z3"/>
    <w:rsid w:val="00140F96"/>
    <w:rPr>
      <w:rFonts w:ascii="Symbol" w:hAnsi="Symbol"/>
    </w:rPr>
  </w:style>
  <w:style w:type="character" w:customStyle="1" w:styleId="WW8Num23z0">
    <w:name w:val="WW8Num23z0"/>
    <w:rsid w:val="00140F96"/>
    <w:rPr>
      <w:rFonts w:ascii="Symbol" w:hAnsi="Symbol"/>
    </w:rPr>
  </w:style>
  <w:style w:type="character" w:customStyle="1" w:styleId="WW8Num23z1">
    <w:name w:val="WW8Num23z1"/>
    <w:rsid w:val="00140F96"/>
    <w:rPr>
      <w:rFonts w:ascii="Courier New" w:hAnsi="Courier New"/>
    </w:rPr>
  </w:style>
  <w:style w:type="character" w:customStyle="1" w:styleId="WW8Num23z2">
    <w:name w:val="WW8Num23z2"/>
    <w:rsid w:val="00140F96"/>
    <w:rPr>
      <w:rFonts w:ascii="Wingdings" w:hAnsi="Wingdings"/>
    </w:rPr>
  </w:style>
  <w:style w:type="character" w:customStyle="1" w:styleId="WW8Num24z1">
    <w:name w:val="WW8Num24z1"/>
    <w:rsid w:val="00140F96"/>
    <w:rPr>
      <w:rFonts w:ascii="Courier New" w:hAnsi="Courier New" w:cs="Courier New"/>
    </w:rPr>
  </w:style>
  <w:style w:type="character" w:customStyle="1" w:styleId="WW8Num24z2">
    <w:name w:val="WW8Num24z2"/>
    <w:rsid w:val="00140F96"/>
    <w:rPr>
      <w:rFonts w:ascii="Wingdings" w:hAnsi="Wingdings"/>
    </w:rPr>
  </w:style>
  <w:style w:type="character" w:customStyle="1" w:styleId="WW8Num24z3">
    <w:name w:val="WW8Num24z3"/>
    <w:rsid w:val="00140F96"/>
    <w:rPr>
      <w:rFonts w:ascii="Symbol" w:hAnsi="Symbol"/>
    </w:rPr>
  </w:style>
  <w:style w:type="character" w:customStyle="1" w:styleId="WW8Num28z0">
    <w:name w:val="WW8Num28z0"/>
    <w:rsid w:val="00140F96"/>
    <w:rPr>
      <w:rFonts w:ascii="Symbol" w:hAnsi="Symbol"/>
    </w:rPr>
  </w:style>
  <w:style w:type="character" w:customStyle="1" w:styleId="WW8Num29z0">
    <w:name w:val="WW8Num29z0"/>
    <w:rsid w:val="00140F96"/>
    <w:rPr>
      <w:rFonts w:ascii="Symbol" w:hAnsi="Symbol"/>
      <w:sz w:val="20"/>
    </w:rPr>
  </w:style>
  <w:style w:type="character" w:customStyle="1" w:styleId="WW8Num29z1">
    <w:name w:val="WW8Num29z1"/>
    <w:rsid w:val="00140F96"/>
    <w:rPr>
      <w:rFonts w:ascii="Courier New" w:hAnsi="Courier New"/>
    </w:rPr>
  </w:style>
  <w:style w:type="character" w:customStyle="1" w:styleId="WW8Num29z2">
    <w:name w:val="WW8Num29z2"/>
    <w:rsid w:val="00140F96"/>
    <w:rPr>
      <w:rFonts w:ascii="Wingdings" w:hAnsi="Wingdings"/>
    </w:rPr>
  </w:style>
  <w:style w:type="character" w:customStyle="1" w:styleId="WW8Num29z3">
    <w:name w:val="WW8Num29z3"/>
    <w:rsid w:val="00140F96"/>
    <w:rPr>
      <w:rFonts w:ascii="Symbol" w:hAnsi="Symbol"/>
    </w:rPr>
  </w:style>
  <w:style w:type="character" w:customStyle="1" w:styleId="WW8Num30z0">
    <w:name w:val="WW8Num30z0"/>
    <w:rsid w:val="00140F96"/>
    <w:rPr>
      <w:rFonts w:ascii="Symbol" w:hAnsi="Symbol"/>
    </w:rPr>
  </w:style>
  <w:style w:type="character" w:customStyle="1" w:styleId="WW8Num30z2">
    <w:name w:val="WW8Num30z2"/>
    <w:rsid w:val="00140F96"/>
    <w:rPr>
      <w:rFonts w:ascii="Wingdings" w:hAnsi="Wingdings"/>
    </w:rPr>
  </w:style>
  <w:style w:type="character" w:customStyle="1" w:styleId="WW8Num30z4">
    <w:name w:val="WW8Num30z4"/>
    <w:rsid w:val="00140F96"/>
    <w:rPr>
      <w:rFonts w:ascii="Courier New" w:hAnsi="Courier New"/>
    </w:rPr>
  </w:style>
  <w:style w:type="character" w:customStyle="1" w:styleId="WW8Num32z0">
    <w:name w:val="WW8Num32z0"/>
    <w:rsid w:val="00140F96"/>
    <w:rPr>
      <w:rFonts w:ascii="Symbol" w:hAnsi="Symbol"/>
    </w:rPr>
  </w:style>
  <w:style w:type="character" w:customStyle="1" w:styleId="WW8Num32z1">
    <w:name w:val="WW8Num32z1"/>
    <w:rsid w:val="00140F96"/>
    <w:rPr>
      <w:rFonts w:ascii="Courier New" w:hAnsi="Courier New"/>
    </w:rPr>
  </w:style>
  <w:style w:type="character" w:customStyle="1" w:styleId="WW8Num32z2">
    <w:name w:val="WW8Num32z2"/>
    <w:rsid w:val="00140F96"/>
    <w:rPr>
      <w:rFonts w:ascii="Wingdings" w:hAnsi="Wingdings"/>
    </w:rPr>
  </w:style>
  <w:style w:type="character" w:customStyle="1" w:styleId="WW8Num33z0">
    <w:name w:val="WW8Num33z0"/>
    <w:rsid w:val="00140F96"/>
    <w:rPr>
      <w:rFonts w:ascii="Symbol" w:hAnsi="Symbol"/>
    </w:rPr>
  </w:style>
  <w:style w:type="character" w:customStyle="1" w:styleId="WW8Num33z1">
    <w:name w:val="WW8Num33z1"/>
    <w:rsid w:val="00140F96"/>
    <w:rPr>
      <w:rFonts w:ascii="Courier New" w:hAnsi="Courier New" w:cs="Courier New"/>
    </w:rPr>
  </w:style>
  <w:style w:type="character" w:customStyle="1" w:styleId="WW8Num33z5">
    <w:name w:val="WW8Num33z5"/>
    <w:rsid w:val="00140F96"/>
    <w:rPr>
      <w:rFonts w:ascii="Wingdings" w:hAnsi="Wingdings"/>
    </w:rPr>
  </w:style>
  <w:style w:type="character" w:customStyle="1" w:styleId="WW8Num34z0">
    <w:name w:val="WW8Num34z0"/>
    <w:rsid w:val="00140F96"/>
    <w:rPr>
      <w:rFonts w:ascii="Wingdings" w:hAnsi="Wingdings"/>
    </w:rPr>
  </w:style>
  <w:style w:type="character" w:customStyle="1" w:styleId="WW8Num34z1">
    <w:name w:val="WW8Num34z1"/>
    <w:rsid w:val="00140F96"/>
    <w:rPr>
      <w:rFonts w:ascii="Courier New" w:hAnsi="Courier New" w:cs="Courier New"/>
    </w:rPr>
  </w:style>
  <w:style w:type="character" w:customStyle="1" w:styleId="WW8Num34z3">
    <w:name w:val="WW8Num34z3"/>
    <w:rsid w:val="00140F96"/>
    <w:rPr>
      <w:rFonts w:ascii="Symbol" w:hAnsi="Symbol"/>
    </w:rPr>
  </w:style>
  <w:style w:type="character" w:customStyle="1" w:styleId="WW8Num35z0">
    <w:name w:val="WW8Num35z0"/>
    <w:rsid w:val="00140F96"/>
    <w:rPr>
      <w:rFonts w:ascii="Wingdings" w:hAnsi="Wingdings"/>
    </w:rPr>
  </w:style>
  <w:style w:type="character" w:customStyle="1" w:styleId="WW8Num35z1">
    <w:name w:val="WW8Num35z1"/>
    <w:rsid w:val="00140F96"/>
    <w:rPr>
      <w:rFonts w:ascii="Courier New" w:hAnsi="Courier New" w:cs="Courier New"/>
    </w:rPr>
  </w:style>
  <w:style w:type="character" w:customStyle="1" w:styleId="WW8Num35z3">
    <w:name w:val="WW8Num35z3"/>
    <w:rsid w:val="00140F96"/>
    <w:rPr>
      <w:rFonts w:ascii="Symbol" w:hAnsi="Symbol"/>
    </w:rPr>
  </w:style>
  <w:style w:type="character" w:customStyle="1" w:styleId="WW8Num36z0">
    <w:name w:val="WW8Num36z0"/>
    <w:rsid w:val="00140F96"/>
    <w:rPr>
      <w:rFonts w:ascii="Symbol" w:hAnsi="Symbol"/>
    </w:rPr>
  </w:style>
  <w:style w:type="character" w:customStyle="1" w:styleId="WW8Num36z1">
    <w:name w:val="WW8Num36z1"/>
    <w:rsid w:val="00140F96"/>
    <w:rPr>
      <w:rFonts w:ascii="Courier New" w:hAnsi="Courier New"/>
    </w:rPr>
  </w:style>
  <w:style w:type="character" w:customStyle="1" w:styleId="WW8Num36z2">
    <w:name w:val="WW8Num36z2"/>
    <w:rsid w:val="00140F96"/>
    <w:rPr>
      <w:rFonts w:ascii="Wingdings" w:hAnsi="Wingdings"/>
    </w:rPr>
  </w:style>
  <w:style w:type="character" w:customStyle="1" w:styleId="WW8Num37z0">
    <w:name w:val="WW8Num37z0"/>
    <w:rsid w:val="00140F96"/>
    <w:rPr>
      <w:rFonts w:ascii="Wingdings" w:hAnsi="Wingdings"/>
    </w:rPr>
  </w:style>
  <w:style w:type="character" w:customStyle="1" w:styleId="WW8Num37z1">
    <w:name w:val="WW8Num37z1"/>
    <w:rsid w:val="00140F96"/>
    <w:rPr>
      <w:rFonts w:ascii="Courier New" w:hAnsi="Courier New" w:cs="Courier New"/>
    </w:rPr>
  </w:style>
  <w:style w:type="character" w:customStyle="1" w:styleId="WW8Num37z3">
    <w:name w:val="WW8Num37z3"/>
    <w:rsid w:val="00140F96"/>
    <w:rPr>
      <w:rFonts w:ascii="Symbol" w:hAnsi="Symbol"/>
    </w:rPr>
  </w:style>
  <w:style w:type="character" w:customStyle="1" w:styleId="WW-DefaultParagraphFont">
    <w:name w:val="WW-Default Paragraph Font"/>
    <w:rsid w:val="00140F96"/>
  </w:style>
  <w:style w:type="character" w:customStyle="1" w:styleId="BodyIndent2">
    <w:name w:val="Body Indent 2"/>
    <w:rsid w:val="00140F96"/>
    <w:rPr>
      <w:rFonts w:ascii="Verdana" w:hAnsi="Verdana"/>
      <w:i/>
      <w:iCs/>
      <w:sz w:val="20"/>
    </w:rPr>
  </w:style>
  <w:style w:type="character" w:customStyle="1" w:styleId="Instruction1">
    <w:name w:val="Instruction 1"/>
    <w:rsid w:val="00140F96"/>
    <w:rPr>
      <w:rFonts w:ascii="Verdana" w:hAnsi="Verdana"/>
      <w:color w:val="800080"/>
      <w:sz w:val="20"/>
    </w:rPr>
  </w:style>
  <w:style w:type="character" w:customStyle="1" w:styleId="Caption1">
    <w:name w:val="Caption 1"/>
    <w:rsid w:val="00140F96"/>
    <w:rPr>
      <w:rFonts w:ascii="Verdana" w:hAnsi="Verdana"/>
      <w:sz w:val="18"/>
    </w:rPr>
  </w:style>
  <w:style w:type="character" w:customStyle="1" w:styleId="BodyTextIndentChar">
    <w:name w:val="Body Text Indent Char"/>
    <w:rsid w:val="00140F96"/>
    <w:rPr>
      <w:rFonts w:ascii="Verdana" w:eastAsia="Times" w:hAnsi="Verdana"/>
      <w:color w:val="800080"/>
      <w:lang w:val="en-US" w:eastAsia="ar-SA" w:bidi="ar-SA"/>
    </w:rPr>
  </w:style>
  <w:style w:type="character" w:styleId="PageNumber0">
    <w:name w:val="page number"/>
    <w:basedOn w:val="WW-DefaultParagraphFont"/>
    <w:rsid w:val="00140F96"/>
  </w:style>
  <w:style w:type="character" w:customStyle="1" w:styleId="Instruction2CharChar">
    <w:name w:val="Instruction 2 Char Char"/>
    <w:rsid w:val="00140F96"/>
    <w:rPr>
      <w:rFonts w:ascii="Verdana" w:eastAsia="Times" w:hAnsi="Verdana"/>
      <w:color w:val="800080"/>
      <w:lang w:val="en-US" w:eastAsia="ar-SA" w:bidi="ar-SA"/>
    </w:rPr>
  </w:style>
  <w:style w:type="character" w:customStyle="1" w:styleId="Examplequestions-nohangingindentCharChar">
    <w:name w:val="Example questions - no hanging indent Char Char"/>
    <w:rsid w:val="00140F96"/>
    <w:rPr>
      <w:rFonts w:ascii="Verdana" w:eastAsia="Times" w:hAnsi="Verdana"/>
      <w:color w:val="800080"/>
      <w:lang w:val="en-US" w:eastAsia="ar-SA" w:bidi="ar-SA"/>
    </w:rPr>
  </w:style>
  <w:style w:type="character" w:styleId="FollowedHyperlink">
    <w:name w:val="FollowedHyperlink"/>
    <w:rsid w:val="00140F96"/>
    <w:rPr>
      <w:color w:val="800080"/>
      <w:u w:val="single"/>
    </w:rPr>
  </w:style>
  <w:style w:type="paragraph" w:customStyle="1" w:styleId="Heading">
    <w:name w:val="Heading"/>
    <w:basedOn w:val="Normal"/>
    <w:next w:val="BodyText"/>
    <w:rsid w:val="00140F96"/>
    <w:pPr>
      <w:keepNext/>
      <w:widowControl w:val="0"/>
      <w:tabs>
        <w:tab w:val="center" w:pos="4680"/>
      </w:tabs>
      <w:suppressAutoHyphens/>
      <w:spacing w:before="240" w:after="120" w:line="240" w:lineRule="auto"/>
      <w:ind w:left="-18"/>
    </w:pPr>
    <w:rPr>
      <w:rFonts w:eastAsia="Lucida Sans Unicode" w:cs="Tahoma"/>
      <w:color w:val="auto"/>
      <w:sz w:val="28"/>
      <w:szCs w:val="28"/>
      <w:lang w:val="en-US" w:eastAsia="ar-SA"/>
    </w:rPr>
  </w:style>
  <w:style w:type="paragraph" w:styleId="BodyText">
    <w:name w:val="Body Text"/>
    <w:basedOn w:val="Normal"/>
    <w:link w:val="BodyTextChar"/>
    <w:rsid w:val="00140F96"/>
    <w:pPr>
      <w:widowControl w:val="0"/>
      <w:tabs>
        <w:tab w:val="center" w:pos="4680"/>
      </w:tabs>
      <w:suppressAutoHyphens/>
      <w:spacing w:before="0" w:after="120" w:line="240" w:lineRule="auto"/>
      <w:ind w:left="-18"/>
    </w:pPr>
    <w:rPr>
      <w:rFonts w:ascii="Verdana" w:eastAsia="Times" w:hAnsi="Verdana" w:cs="Times"/>
      <w:color w:val="auto"/>
      <w:szCs w:val="20"/>
      <w:lang w:val="en-US" w:eastAsia="ar-SA"/>
    </w:rPr>
  </w:style>
  <w:style w:type="character" w:customStyle="1" w:styleId="BodyTextChar">
    <w:name w:val="Body Text Char"/>
    <w:basedOn w:val="DefaultParagraphFont"/>
    <w:link w:val="BodyText"/>
    <w:rsid w:val="00140F96"/>
    <w:rPr>
      <w:rFonts w:ascii="Verdana" w:eastAsia="Times" w:hAnsi="Verdana" w:cs="Times"/>
      <w:sz w:val="20"/>
      <w:szCs w:val="20"/>
      <w:lang w:val="en-US" w:eastAsia="ar-SA"/>
    </w:rPr>
  </w:style>
  <w:style w:type="paragraph" w:styleId="List">
    <w:name w:val="List"/>
    <w:basedOn w:val="BodyText"/>
    <w:rsid w:val="00140F96"/>
    <w:rPr>
      <w:rFonts w:cs="Tahoma"/>
    </w:rPr>
  </w:style>
  <w:style w:type="paragraph" w:customStyle="1" w:styleId="Index">
    <w:name w:val="Index"/>
    <w:basedOn w:val="Normal"/>
    <w:rsid w:val="00140F96"/>
    <w:pPr>
      <w:widowControl w:val="0"/>
      <w:suppressLineNumbers/>
      <w:tabs>
        <w:tab w:val="center" w:pos="4680"/>
      </w:tabs>
      <w:suppressAutoHyphens/>
      <w:spacing w:before="0" w:line="240" w:lineRule="auto"/>
      <w:ind w:left="-18"/>
    </w:pPr>
    <w:rPr>
      <w:rFonts w:ascii="Verdana" w:eastAsia="Times" w:hAnsi="Verdana" w:cs="Tahoma"/>
      <w:color w:val="auto"/>
      <w:szCs w:val="20"/>
      <w:lang w:val="en-US" w:eastAsia="ar-SA"/>
    </w:rPr>
  </w:style>
  <w:style w:type="paragraph" w:styleId="BodyTextIndent">
    <w:name w:val="Body Text Indent"/>
    <w:basedOn w:val="Normal"/>
    <w:link w:val="BodyTextIndentChar1"/>
    <w:rsid w:val="00140F96"/>
    <w:pPr>
      <w:widowControl w:val="0"/>
      <w:tabs>
        <w:tab w:val="center" w:pos="4680"/>
      </w:tabs>
      <w:suppressAutoHyphens/>
      <w:spacing w:before="0" w:after="240" w:line="240" w:lineRule="auto"/>
      <w:ind w:left="1440"/>
    </w:pPr>
    <w:rPr>
      <w:rFonts w:ascii="Verdana" w:eastAsia="Times" w:hAnsi="Verdana" w:cs="Times"/>
      <w:color w:val="800080"/>
      <w:szCs w:val="20"/>
      <w:lang w:val="en-US" w:eastAsia="ar-SA"/>
    </w:rPr>
  </w:style>
  <w:style w:type="character" w:customStyle="1" w:styleId="BodyTextIndentChar1">
    <w:name w:val="Body Text Indent Char1"/>
    <w:basedOn w:val="DefaultParagraphFont"/>
    <w:link w:val="BodyTextIndent"/>
    <w:rsid w:val="00140F96"/>
    <w:rPr>
      <w:rFonts w:ascii="Verdana" w:eastAsia="Times" w:hAnsi="Verdana" w:cs="Times"/>
      <w:color w:val="800080"/>
      <w:sz w:val="20"/>
      <w:szCs w:val="20"/>
      <w:lang w:val="en-US" w:eastAsia="ar-SA"/>
    </w:rPr>
  </w:style>
  <w:style w:type="paragraph" w:customStyle="1" w:styleId="DocTitle-Right">
    <w:name w:val="Doc Title-Right"/>
    <w:basedOn w:val="Heading1"/>
    <w:rsid w:val="00140F96"/>
    <w:pPr>
      <w:widowControl w:val="0"/>
      <w:pBdr>
        <w:top w:val="single" w:sz="20" w:space="1" w:color="800080"/>
        <w:right w:val="single" w:sz="20" w:space="4" w:color="800080"/>
      </w:pBdr>
      <w:tabs>
        <w:tab w:val="center" w:pos="4680"/>
      </w:tabs>
      <w:suppressAutoHyphens/>
      <w:spacing w:before="0" w:after="0" w:line="240" w:lineRule="auto"/>
      <w:ind w:left="-14"/>
      <w:jc w:val="right"/>
    </w:pPr>
    <w:rPr>
      <w:rFonts w:ascii="Verdana" w:eastAsia="Times New Roman" w:hAnsi="Verdana" w:cs="Times"/>
      <w:bCs/>
      <w:color w:val="FF6600"/>
      <w:sz w:val="48"/>
      <w:szCs w:val="20"/>
      <w:lang w:val="en-US" w:eastAsia="ar-SA"/>
    </w:rPr>
  </w:style>
  <w:style w:type="paragraph" w:customStyle="1" w:styleId="Sub-Title1">
    <w:name w:val="Sub-Title 1"/>
    <w:basedOn w:val="Heading1"/>
    <w:rsid w:val="00140F96"/>
    <w:pPr>
      <w:widowControl w:val="0"/>
      <w:pBdr>
        <w:top w:val="single" w:sz="8" w:space="1" w:color="800080"/>
      </w:pBdr>
      <w:tabs>
        <w:tab w:val="center" w:pos="4680"/>
      </w:tabs>
      <w:suppressAutoHyphens/>
      <w:spacing w:before="1200" w:after="0" w:line="240" w:lineRule="auto"/>
      <w:ind w:left="-14"/>
      <w:jc w:val="right"/>
    </w:pPr>
    <w:rPr>
      <w:rFonts w:ascii="Verdana" w:eastAsia="Times New Roman" w:hAnsi="Verdana" w:cs="Times"/>
      <w:b w:val="0"/>
      <w:color w:val="auto"/>
      <w:sz w:val="24"/>
      <w:szCs w:val="20"/>
      <w:lang w:val="en-US" w:eastAsia="ar-SA"/>
    </w:rPr>
  </w:style>
  <w:style w:type="paragraph" w:customStyle="1" w:styleId="SubTitle2">
    <w:name w:val="Sub Title 2"/>
    <w:basedOn w:val="Heading3"/>
    <w:rsid w:val="00140F96"/>
    <w:pPr>
      <w:widowControl w:val="0"/>
      <w:tabs>
        <w:tab w:val="center" w:pos="4680"/>
      </w:tabs>
      <w:suppressAutoHyphens/>
      <w:spacing w:before="0" w:after="1080" w:line="240" w:lineRule="auto"/>
      <w:ind w:left="-18"/>
      <w:jc w:val="right"/>
    </w:pPr>
    <w:rPr>
      <w:rFonts w:ascii="Verdana" w:eastAsia="Times New Roman" w:hAnsi="Verdana" w:cs="Times"/>
      <w:i w:val="0"/>
      <w:color w:val="auto"/>
      <w:sz w:val="24"/>
      <w:szCs w:val="20"/>
      <w:lang w:val="en-US" w:eastAsia="ar-SA"/>
    </w:rPr>
  </w:style>
  <w:style w:type="paragraph" w:customStyle="1" w:styleId="SubTitle3">
    <w:name w:val="Sub Title 3"/>
    <w:basedOn w:val="Normal"/>
    <w:rsid w:val="00140F96"/>
    <w:pPr>
      <w:widowControl w:val="0"/>
      <w:tabs>
        <w:tab w:val="center" w:pos="4680"/>
      </w:tabs>
      <w:suppressAutoHyphens/>
      <w:spacing w:before="0" w:line="240" w:lineRule="auto"/>
      <w:ind w:left="-18"/>
      <w:jc w:val="right"/>
    </w:pPr>
    <w:rPr>
      <w:rFonts w:ascii="Verdana" w:eastAsia="Times New Roman" w:hAnsi="Verdana" w:cs="Times"/>
      <w:color w:val="993300"/>
      <w:szCs w:val="20"/>
      <w:lang w:val="en-US" w:eastAsia="ar-SA"/>
    </w:rPr>
  </w:style>
  <w:style w:type="paragraph" w:customStyle="1" w:styleId="StyleHeading124ptBoldOrangeRightAfter12ptTop">
    <w:name w:val="Style Heading 1 + 24 pt Bold Orange Right After:  12 pt Top: (..."/>
    <w:basedOn w:val="Heading1"/>
    <w:rsid w:val="00140F96"/>
    <w:pPr>
      <w:widowControl w:val="0"/>
      <w:pBdr>
        <w:top w:val="single" w:sz="20" w:space="1" w:color="000000"/>
      </w:pBdr>
      <w:tabs>
        <w:tab w:val="center" w:pos="4680"/>
      </w:tabs>
      <w:suppressAutoHyphens/>
      <w:spacing w:before="0" w:after="120" w:line="240" w:lineRule="auto"/>
      <w:ind w:left="-14"/>
      <w:jc w:val="right"/>
    </w:pPr>
    <w:rPr>
      <w:rFonts w:ascii="Verdana" w:eastAsia="Times New Roman" w:hAnsi="Verdana" w:cs="Times"/>
      <w:bCs/>
      <w:color w:val="808080"/>
      <w:sz w:val="48"/>
      <w:szCs w:val="20"/>
      <w:lang w:val="en-US" w:eastAsia="ar-SA"/>
    </w:rPr>
  </w:style>
  <w:style w:type="paragraph" w:customStyle="1" w:styleId="TaglineTop">
    <w:name w:val="Tagline Top"/>
    <w:basedOn w:val="Heading1"/>
    <w:rsid w:val="00140F96"/>
    <w:pPr>
      <w:pageBreakBefore/>
      <w:widowControl w:val="0"/>
      <w:tabs>
        <w:tab w:val="center" w:pos="4680"/>
      </w:tabs>
      <w:suppressAutoHyphens/>
      <w:spacing w:before="0" w:after="40" w:line="240" w:lineRule="auto"/>
      <w:ind w:left="-14"/>
      <w:jc w:val="right"/>
    </w:pPr>
    <w:rPr>
      <w:rFonts w:ascii="Verdana" w:eastAsia="Times New Roman" w:hAnsi="Verdana" w:cs="Times"/>
      <w:b w:val="0"/>
      <w:color w:val="auto"/>
      <w:sz w:val="16"/>
      <w:szCs w:val="20"/>
      <w:lang w:val="en-US" w:eastAsia="ar-SA"/>
    </w:rPr>
  </w:style>
  <w:style w:type="paragraph" w:customStyle="1" w:styleId="DocTitle2">
    <w:name w:val="Doc Title 2"/>
    <w:basedOn w:val="Heading1"/>
    <w:rsid w:val="00140F96"/>
    <w:pPr>
      <w:widowControl w:val="0"/>
      <w:pBdr>
        <w:top w:val="single" w:sz="20" w:space="1" w:color="000000"/>
      </w:pBdr>
      <w:tabs>
        <w:tab w:val="center" w:pos="4680"/>
      </w:tabs>
      <w:suppressAutoHyphens/>
      <w:spacing w:before="0" w:line="240" w:lineRule="auto"/>
      <w:ind w:left="-14"/>
      <w:jc w:val="right"/>
    </w:pPr>
    <w:rPr>
      <w:rFonts w:ascii="Verdana" w:eastAsia="Times New Roman" w:hAnsi="Verdana" w:cs="Times"/>
      <w:bCs/>
      <w:color w:val="808080"/>
      <w:sz w:val="42"/>
      <w:szCs w:val="20"/>
      <w:lang w:val="en-US" w:eastAsia="ar-SA"/>
    </w:rPr>
  </w:style>
  <w:style w:type="paragraph" w:customStyle="1" w:styleId="Header2">
    <w:name w:val="Header 2"/>
    <w:basedOn w:val="Heading1"/>
    <w:link w:val="Header2Char"/>
    <w:rsid w:val="00140F96"/>
    <w:pPr>
      <w:widowControl w:val="0"/>
      <w:pBdr>
        <w:top w:val="single" w:sz="8" w:space="1" w:color="000000"/>
      </w:pBdr>
      <w:tabs>
        <w:tab w:val="center" w:pos="4680"/>
      </w:tabs>
      <w:suppressAutoHyphens/>
      <w:spacing w:before="120" w:after="120" w:line="240" w:lineRule="auto"/>
      <w:ind w:left="-14"/>
    </w:pPr>
    <w:rPr>
      <w:rFonts w:ascii="Verdana" w:eastAsia="Times New Roman" w:hAnsi="Verdana" w:cs="Times"/>
      <w:color w:val="auto"/>
      <w:sz w:val="28"/>
      <w:szCs w:val="20"/>
      <w:lang w:val="en-US" w:eastAsia="ar-SA"/>
    </w:rPr>
  </w:style>
  <w:style w:type="character" w:customStyle="1" w:styleId="Header2Char">
    <w:name w:val="Header 2 Char"/>
    <w:link w:val="Header2"/>
    <w:rsid w:val="00140F96"/>
    <w:rPr>
      <w:rFonts w:ascii="Verdana" w:eastAsia="Times New Roman" w:hAnsi="Verdana" w:cs="Times"/>
      <w:b/>
      <w:sz w:val="28"/>
      <w:szCs w:val="20"/>
      <w:lang w:val="en-US" w:eastAsia="ar-SA"/>
    </w:rPr>
  </w:style>
  <w:style w:type="paragraph" w:customStyle="1" w:styleId="Header3">
    <w:name w:val="Header 3"/>
    <w:basedOn w:val="Heading2"/>
    <w:rsid w:val="00140F96"/>
    <w:pPr>
      <w:widowControl w:val="0"/>
      <w:tabs>
        <w:tab w:val="center" w:pos="4680"/>
      </w:tabs>
      <w:suppressAutoHyphens/>
      <w:spacing w:before="120" w:line="240" w:lineRule="auto"/>
      <w:ind w:left="360"/>
    </w:pPr>
    <w:rPr>
      <w:rFonts w:ascii="Verdana" w:eastAsia="Times New Roman" w:hAnsi="Verdana" w:cs="Times"/>
      <w:b/>
      <w:bCs/>
      <w:color w:val="auto"/>
      <w:sz w:val="22"/>
      <w:szCs w:val="20"/>
      <w:lang w:val="en-US" w:eastAsia="ar-SA"/>
    </w:rPr>
  </w:style>
  <w:style w:type="paragraph" w:styleId="BlockText">
    <w:name w:val="Block Text"/>
    <w:basedOn w:val="Normal"/>
    <w:rsid w:val="00140F96"/>
    <w:pPr>
      <w:widowControl w:val="0"/>
      <w:tabs>
        <w:tab w:val="center" w:pos="4680"/>
      </w:tabs>
      <w:suppressAutoHyphens/>
      <w:spacing w:before="120" w:after="240" w:line="240" w:lineRule="auto"/>
      <w:ind w:left="360"/>
    </w:pPr>
    <w:rPr>
      <w:rFonts w:ascii="Verdana" w:eastAsia="Times New Roman" w:hAnsi="Verdana" w:cs="Times"/>
      <w:color w:val="auto"/>
      <w:szCs w:val="20"/>
      <w:lang w:val="en-US" w:eastAsia="ar-SA"/>
    </w:rPr>
  </w:style>
  <w:style w:type="paragraph" w:customStyle="1" w:styleId="TblHeader">
    <w:name w:val="Tbl Header"/>
    <w:basedOn w:val="Normal"/>
    <w:rsid w:val="00140F96"/>
    <w:pPr>
      <w:widowControl w:val="0"/>
      <w:tabs>
        <w:tab w:val="center" w:pos="4680"/>
      </w:tabs>
      <w:suppressAutoHyphens/>
      <w:spacing w:before="120" w:after="120" w:line="240" w:lineRule="auto"/>
      <w:ind w:left="-18"/>
      <w:jc w:val="center"/>
    </w:pPr>
    <w:rPr>
      <w:rFonts w:ascii="Verdana" w:eastAsia="Times New Roman" w:hAnsi="Verdana" w:cs="Times"/>
      <w:b/>
      <w:i/>
      <w:color w:val="auto"/>
      <w:szCs w:val="20"/>
      <w:lang w:val="en-US" w:eastAsia="ar-SA"/>
    </w:rPr>
  </w:style>
  <w:style w:type="paragraph" w:customStyle="1" w:styleId="TemplateVerbiage">
    <w:name w:val="Template Verbiage"/>
    <w:basedOn w:val="BodyTextIndent"/>
    <w:rsid w:val="00140F96"/>
    <w:pPr>
      <w:spacing w:before="120" w:after="120"/>
      <w:ind w:left="720"/>
    </w:pPr>
    <w:rPr>
      <w:rFonts w:eastAsia="Times New Roman"/>
      <w:i/>
    </w:rPr>
  </w:style>
  <w:style w:type="paragraph" w:customStyle="1" w:styleId="StyleSub-Title1VioletTopSinglesolidlineViolet1pt">
    <w:name w:val="Style Sub-Title 1 + Violet Top: (Single solid line Violet  1 pt ..."/>
    <w:basedOn w:val="Sub-Title1"/>
    <w:rsid w:val="00140F96"/>
    <w:pPr>
      <w:pBdr>
        <w:top w:val="single" w:sz="8" w:space="0" w:color="000000"/>
      </w:pBdr>
    </w:pPr>
    <w:rPr>
      <w:color w:val="808080"/>
    </w:rPr>
  </w:style>
  <w:style w:type="paragraph" w:styleId="BodyText2">
    <w:name w:val="Body Text 2"/>
    <w:basedOn w:val="Normal"/>
    <w:link w:val="BodyText2Char"/>
    <w:rsid w:val="00140F96"/>
    <w:pPr>
      <w:widowControl w:val="0"/>
      <w:tabs>
        <w:tab w:val="center" w:pos="4680"/>
      </w:tabs>
      <w:suppressAutoHyphens/>
      <w:spacing w:before="0" w:after="120" w:line="480" w:lineRule="auto"/>
      <w:ind w:left="-18"/>
    </w:pPr>
    <w:rPr>
      <w:rFonts w:ascii="Verdana" w:eastAsia="Times" w:hAnsi="Verdana" w:cs="Times"/>
      <w:color w:val="auto"/>
      <w:szCs w:val="20"/>
      <w:lang w:val="en-US" w:eastAsia="ar-SA"/>
    </w:rPr>
  </w:style>
  <w:style w:type="character" w:customStyle="1" w:styleId="BodyText2Char">
    <w:name w:val="Body Text 2 Char"/>
    <w:basedOn w:val="DefaultParagraphFont"/>
    <w:link w:val="BodyText2"/>
    <w:rsid w:val="00140F96"/>
    <w:rPr>
      <w:rFonts w:ascii="Verdana" w:eastAsia="Times" w:hAnsi="Verdana" w:cs="Times"/>
      <w:sz w:val="20"/>
      <w:szCs w:val="20"/>
      <w:lang w:val="en-US" w:eastAsia="ar-SA"/>
    </w:rPr>
  </w:style>
  <w:style w:type="paragraph" w:styleId="BodyTextIndent3">
    <w:name w:val="Body Text Indent 3"/>
    <w:basedOn w:val="Normal"/>
    <w:link w:val="BodyTextIndent3Char"/>
    <w:rsid w:val="00140F96"/>
    <w:pPr>
      <w:widowControl w:val="0"/>
      <w:tabs>
        <w:tab w:val="center" w:pos="4680"/>
      </w:tabs>
      <w:suppressAutoHyphens/>
      <w:spacing w:before="0" w:after="120" w:line="240" w:lineRule="auto"/>
      <w:ind w:left="360"/>
    </w:pPr>
    <w:rPr>
      <w:rFonts w:ascii="Verdana" w:eastAsia="Times" w:hAnsi="Verdana" w:cs="Times"/>
      <w:color w:val="auto"/>
      <w:sz w:val="16"/>
      <w:szCs w:val="16"/>
      <w:lang w:val="en-US" w:eastAsia="ar-SA"/>
    </w:rPr>
  </w:style>
  <w:style w:type="character" w:customStyle="1" w:styleId="BodyTextIndent3Char">
    <w:name w:val="Body Text Indent 3 Char"/>
    <w:basedOn w:val="DefaultParagraphFont"/>
    <w:link w:val="BodyTextIndent3"/>
    <w:rsid w:val="00140F96"/>
    <w:rPr>
      <w:rFonts w:ascii="Verdana" w:eastAsia="Times" w:hAnsi="Verdana" w:cs="Times"/>
      <w:sz w:val="16"/>
      <w:szCs w:val="16"/>
      <w:lang w:val="en-US" w:eastAsia="ar-SA"/>
    </w:rPr>
  </w:style>
  <w:style w:type="character" w:customStyle="1" w:styleId="CommentTextChar">
    <w:name w:val="Comment Text Char"/>
    <w:basedOn w:val="DefaultParagraphFont"/>
    <w:link w:val="CommentText"/>
    <w:semiHidden/>
    <w:rsid w:val="00140F96"/>
    <w:rPr>
      <w:rFonts w:ascii="Arial" w:eastAsia="Times New Roman" w:hAnsi="Arial" w:cs="Times"/>
      <w:sz w:val="20"/>
      <w:szCs w:val="20"/>
      <w:lang w:val="en-US" w:eastAsia="ar-SA"/>
    </w:rPr>
  </w:style>
  <w:style w:type="paragraph" w:styleId="CommentText">
    <w:name w:val="annotation text"/>
    <w:basedOn w:val="Normal"/>
    <w:link w:val="CommentTextChar"/>
    <w:semiHidden/>
    <w:rsid w:val="00140F96"/>
    <w:pPr>
      <w:widowControl w:val="0"/>
      <w:tabs>
        <w:tab w:val="center" w:pos="4680"/>
      </w:tabs>
      <w:suppressAutoHyphens/>
      <w:spacing w:before="0" w:after="240" w:line="240" w:lineRule="auto"/>
      <w:ind w:left="-18"/>
    </w:pPr>
    <w:rPr>
      <w:rFonts w:eastAsia="Times New Roman" w:cs="Times"/>
      <w:color w:val="auto"/>
      <w:szCs w:val="20"/>
      <w:lang w:val="en-US" w:eastAsia="ar-SA"/>
    </w:rPr>
  </w:style>
  <w:style w:type="character" w:customStyle="1" w:styleId="EndnoteTextChar">
    <w:name w:val="Endnote Text Char"/>
    <w:basedOn w:val="DefaultParagraphFont"/>
    <w:link w:val="EndnoteText"/>
    <w:semiHidden/>
    <w:rsid w:val="00140F96"/>
    <w:rPr>
      <w:rFonts w:ascii="Times New Roman" w:eastAsia="Times New Roman" w:hAnsi="Times New Roman" w:cs="Times"/>
      <w:sz w:val="20"/>
      <w:szCs w:val="20"/>
      <w:lang w:val="en-US" w:eastAsia="ar-SA"/>
    </w:rPr>
  </w:style>
  <w:style w:type="paragraph" w:styleId="EndnoteText">
    <w:name w:val="endnote text"/>
    <w:basedOn w:val="Normal"/>
    <w:link w:val="EndnoteTextChar"/>
    <w:semiHidden/>
    <w:rsid w:val="00140F96"/>
    <w:pPr>
      <w:widowControl w:val="0"/>
      <w:tabs>
        <w:tab w:val="center" w:pos="4680"/>
      </w:tabs>
      <w:suppressAutoHyphens/>
      <w:spacing w:before="0" w:line="240" w:lineRule="auto"/>
      <w:ind w:left="-18"/>
    </w:pPr>
    <w:rPr>
      <w:rFonts w:ascii="Times New Roman" w:eastAsia="Times New Roman" w:hAnsi="Times New Roman" w:cs="Times"/>
      <w:color w:val="auto"/>
      <w:szCs w:val="20"/>
      <w:lang w:val="en-US" w:eastAsia="ar-SA"/>
    </w:rPr>
  </w:style>
  <w:style w:type="paragraph" w:customStyle="1" w:styleId="StyleHeader2TopSinglesolidlineViolet1ptLinewidth">
    <w:name w:val="Style Header 2 + Top: (Single solid line Violet  1 pt Line width)"/>
    <w:basedOn w:val="Header2"/>
    <w:rsid w:val="00140F96"/>
    <w:pPr>
      <w:pBdr>
        <w:top w:val="single" w:sz="8" w:space="0" w:color="800080"/>
      </w:pBdr>
    </w:pPr>
  </w:style>
  <w:style w:type="paragraph" w:customStyle="1" w:styleId="Analysis">
    <w:name w:val="Analysis"/>
    <w:basedOn w:val="Normal"/>
    <w:rsid w:val="00140F96"/>
    <w:pPr>
      <w:widowControl w:val="0"/>
      <w:tabs>
        <w:tab w:val="center" w:pos="4680"/>
      </w:tabs>
      <w:suppressAutoHyphens/>
      <w:spacing w:before="240" w:after="240" w:line="240" w:lineRule="auto"/>
      <w:ind w:left="1440"/>
    </w:pPr>
    <w:rPr>
      <w:rFonts w:ascii="Verdana" w:eastAsia="Times New Roman" w:hAnsi="Verdana" w:cs="Times"/>
      <w:b/>
      <w:i/>
      <w:color w:val="auto"/>
      <w:szCs w:val="20"/>
      <w:lang w:val="en-US" w:eastAsia="ar-SA"/>
    </w:rPr>
  </w:style>
  <w:style w:type="paragraph" w:customStyle="1" w:styleId="FormText">
    <w:name w:val="Form Text"/>
    <w:basedOn w:val="Normal"/>
    <w:rsid w:val="00140F96"/>
    <w:pPr>
      <w:widowControl w:val="0"/>
      <w:tabs>
        <w:tab w:val="center" w:pos="4680"/>
      </w:tabs>
      <w:suppressAutoHyphens/>
      <w:spacing w:before="120" w:after="120" w:line="240" w:lineRule="auto"/>
      <w:ind w:left="-18"/>
    </w:pPr>
    <w:rPr>
      <w:rFonts w:ascii="Verdana" w:eastAsia="Times" w:hAnsi="Verdana" w:cs="Times"/>
      <w:color w:val="auto"/>
      <w:szCs w:val="20"/>
      <w:lang w:val="en-US" w:eastAsia="ar-SA"/>
    </w:rPr>
  </w:style>
  <w:style w:type="paragraph" w:customStyle="1" w:styleId="TextEntry">
    <w:name w:val="Text Entry"/>
    <w:basedOn w:val="Normal"/>
    <w:rsid w:val="00140F96"/>
    <w:pPr>
      <w:widowControl w:val="0"/>
      <w:tabs>
        <w:tab w:val="center" w:pos="4680"/>
      </w:tabs>
      <w:suppressAutoHyphens/>
      <w:spacing w:before="0" w:line="240" w:lineRule="auto"/>
      <w:ind w:left="720"/>
    </w:pPr>
    <w:rPr>
      <w:rFonts w:ascii="Verdana" w:eastAsia="Times" w:hAnsi="Verdana" w:cs="Arial"/>
      <w:color w:val="auto"/>
      <w:szCs w:val="20"/>
      <w:lang w:val="en-US" w:eastAsia="ar-SA"/>
    </w:rPr>
  </w:style>
  <w:style w:type="paragraph" w:customStyle="1" w:styleId="Examplequestions">
    <w:name w:val="Example questions"/>
    <w:basedOn w:val="BodyTextIndent"/>
    <w:rsid w:val="00140F96"/>
    <w:pPr>
      <w:spacing w:before="120" w:after="0"/>
      <w:ind w:left="3514" w:hanging="2074"/>
    </w:pPr>
  </w:style>
  <w:style w:type="paragraph" w:customStyle="1" w:styleId="SectionIntro">
    <w:name w:val="Section Intro"/>
    <w:basedOn w:val="Normal"/>
    <w:rsid w:val="00140F96"/>
    <w:pPr>
      <w:widowControl w:val="0"/>
      <w:tabs>
        <w:tab w:val="center" w:pos="4680"/>
      </w:tabs>
      <w:suppressAutoHyphens/>
      <w:spacing w:before="0" w:after="120" w:line="240" w:lineRule="auto"/>
      <w:ind w:left="360"/>
    </w:pPr>
    <w:rPr>
      <w:rFonts w:ascii="Verdana" w:eastAsia="Times" w:hAnsi="Verdana" w:cs="Times"/>
      <w:color w:val="auto"/>
      <w:szCs w:val="20"/>
      <w:lang w:val="en-US" w:eastAsia="ar-SA"/>
    </w:rPr>
  </w:style>
  <w:style w:type="paragraph" w:customStyle="1" w:styleId="StyleHeader2TopSinglesolidlineViolet1ptLinewidth1">
    <w:name w:val="Style Header 2 + Top: (Single solid line Violet  1 pt Line width)1"/>
    <w:basedOn w:val="Header2"/>
    <w:rsid w:val="00140F96"/>
    <w:pPr>
      <w:numPr>
        <w:numId w:val="27"/>
      </w:numPr>
      <w:pBdr>
        <w:top w:val="single" w:sz="8" w:space="0" w:color="800080"/>
      </w:pBdr>
      <w:tabs>
        <w:tab w:val="clear" w:pos="0"/>
        <w:tab w:val="clear" w:pos="4680"/>
        <w:tab w:val="center" w:pos="4698"/>
      </w:tabs>
      <w:ind w:left="0" w:hanging="340"/>
    </w:pPr>
  </w:style>
  <w:style w:type="paragraph" w:customStyle="1" w:styleId="Exampleparagraph">
    <w:name w:val="Example paragraph"/>
    <w:basedOn w:val="BodyTextIndent"/>
    <w:rsid w:val="00140F96"/>
    <w:pPr>
      <w:ind w:left="720"/>
    </w:pPr>
    <w:rPr>
      <w:rFonts w:eastAsia="Times New Roman"/>
      <w:color w:val="993300"/>
    </w:rPr>
  </w:style>
  <w:style w:type="paragraph" w:customStyle="1" w:styleId="Examplequestionsend">
    <w:name w:val="Example questions end"/>
    <w:basedOn w:val="Examplequestions"/>
    <w:rsid w:val="00140F96"/>
    <w:pPr>
      <w:spacing w:before="0" w:after="120"/>
      <w:ind w:firstLine="0"/>
    </w:pPr>
  </w:style>
  <w:style w:type="paragraph" w:customStyle="1" w:styleId="StyleHeading1Left075Firstline325">
    <w:name w:val="Style Heading 1 + Left:  0.75&quot; First line:  3.25&quot;"/>
    <w:basedOn w:val="Heading1"/>
    <w:rsid w:val="00140F96"/>
    <w:pPr>
      <w:widowControl w:val="0"/>
      <w:tabs>
        <w:tab w:val="center" w:pos="4680"/>
      </w:tabs>
      <w:suppressAutoHyphens/>
      <w:spacing w:before="320" w:after="0" w:line="240" w:lineRule="auto"/>
      <w:ind w:left="1080" w:firstLine="4680"/>
      <w:jc w:val="right"/>
    </w:pPr>
    <w:rPr>
      <w:rFonts w:ascii="Verdana" w:eastAsia="Times New Roman" w:hAnsi="Verdana" w:cs="Times"/>
      <w:b w:val="0"/>
      <w:color w:val="auto"/>
      <w:sz w:val="36"/>
      <w:szCs w:val="20"/>
      <w:lang w:val="en-US" w:eastAsia="ar-SA"/>
    </w:rPr>
  </w:style>
  <w:style w:type="paragraph" w:customStyle="1" w:styleId="StyleDocTitle2Brown">
    <w:name w:val="Style Doc Title 2 + Brown"/>
    <w:basedOn w:val="DocTitle2"/>
    <w:rsid w:val="00140F96"/>
  </w:style>
  <w:style w:type="paragraph" w:customStyle="1" w:styleId="StyleHeading116ptVioletRightBefore144ptAfter4">
    <w:name w:val="Style Heading 1 + 16 pt Violet Right Before:  144 pt After:  4 ..."/>
    <w:basedOn w:val="Heading1"/>
    <w:rsid w:val="00140F96"/>
    <w:pPr>
      <w:widowControl w:val="0"/>
      <w:tabs>
        <w:tab w:val="center" w:pos="4680"/>
      </w:tabs>
      <w:suppressAutoHyphens/>
      <w:spacing w:before="2880" w:after="80" w:line="240" w:lineRule="auto"/>
      <w:ind w:left="-14"/>
      <w:jc w:val="right"/>
    </w:pPr>
    <w:rPr>
      <w:rFonts w:ascii="Verdana" w:eastAsia="Times New Roman" w:hAnsi="Verdana" w:cs="Times"/>
      <w:b w:val="0"/>
      <w:color w:val="993300"/>
      <w:szCs w:val="20"/>
      <w:lang w:val="en-US" w:eastAsia="ar-SA"/>
    </w:rPr>
  </w:style>
  <w:style w:type="paragraph" w:customStyle="1" w:styleId="StyleSub-Title1Violet">
    <w:name w:val="Style Sub-Title 1 + Violet"/>
    <w:basedOn w:val="Sub-Title1"/>
    <w:rsid w:val="00140F96"/>
    <w:pPr>
      <w:pBdr>
        <w:top w:val="single" w:sz="8" w:space="1" w:color="FFFF00"/>
      </w:pBdr>
    </w:pPr>
    <w:rPr>
      <w:color w:val="993300"/>
    </w:rPr>
  </w:style>
  <w:style w:type="paragraph" w:customStyle="1" w:styleId="StyleBlockTextArial8ptLeft0Before1ptAfter0">
    <w:name w:val="Style Block Text + Arial 8 pt Left:  0&quot; Before:  1 pt After:  0..."/>
    <w:basedOn w:val="BlockText"/>
    <w:rsid w:val="00140F96"/>
    <w:pPr>
      <w:spacing w:before="20" w:after="0"/>
      <w:ind w:left="0"/>
    </w:pPr>
    <w:rPr>
      <w:rFonts w:ascii="Arial" w:hAnsi="Arial"/>
      <w:b/>
      <w:color w:val="FFFFFF"/>
      <w:sz w:val="18"/>
    </w:rPr>
  </w:style>
  <w:style w:type="paragraph" w:customStyle="1" w:styleId="StyleHeading1Before150ptAfter4pt">
    <w:name w:val="Style Heading 1 + Before:  150 pt After:  4 pt"/>
    <w:basedOn w:val="Heading1"/>
    <w:rsid w:val="00140F96"/>
    <w:pPr>
      <w:widowControl w:val="0"/>
      <w:tabs>
        <w:tab w:val="center" w:pos="4680"/>
      </w:tabs>
      <w:suppressAutoHyphens/>
      <w:spacing w:before="3000" w:after="80" w:line="240" w:lineRule="auto"/>
      <w:ind w:left="-14"/>
      <w:jc w:val="right"/>
    </w:pPr>
    <w:rPr>
      <w:rFonts w:ascii="Verdana" w:eastAsia="Times New Roman" w:hAnsi="Verdana" w:cs="Times"/>
      <w:b w:val="0"/>
      <w:color w:val="993300"/>
      <w:sz w:val="36"/>
      <w:szCs w:val="36"/>
      <w:lang w:val="en-US" w:eastAsia="ar-SA"/>
    </w:rPr>
  </w:style>
  <w:style w:type="paragraph" w:customStyle="1" w:styleId="rightalign">
    <w:name w:val="right align"/>
    <w:basedOn w:val="Normal"/>
    <w:rsid w:val="00140F96"/>
    <w:pPr>
      <w:widowControl w:val="0"/>
      <w:tabs>
        <w:tab w:val="center" w:pos="4680"/>
      </w:tabs>
      <w:suppressAutoHyphens/>
      <w:spacing w:before="0" w:line="240" w:lineRule="auto"/>
      <w:ind w:left="-18"/>
      <w:jc w:val="right"/>
    </w:pPr>
    <w:rPr>
      <w:rFonts w:ascii="Verdana" w:eastAsia="Times" w:hAnsi="Verdana" w:cs="Times"/>
      <w:color w:val="auto"/>
      <w:szCs w:val="20"/>
      <w:lang w:val="en-US" w:eastAsia="ar-SA"/>
    </w:rPr>
  </w:style>
  <w:style w:type="paragraph" w:customStyle="1" w:styleId="Textedebulles">
    <w:name w:val="Texte de bulles"/>
    <w:basedOn w:val="Normal"/>
    <w:rsid w:val="00140F96"/>
    <w:pPr>
      <w:widowControl w:val="0"/>
      <w:tabs>
        <w:tab w:val="center" w:pos="4680"/>
      </w:tabs>
      <w:suppressAutoHyphens/>
      <w:spacing w:before="0" w:line="240" w:lineRule="auto"/>
    </w:pPr>
    <w:rPr>
      <w:rFonts w:ascii="Tahoma" w:eastAsia="Times New Roman" w:hAnsi="Tahoma" w:cs="Tahoma"/>
      <w:color w:val="auto"/>
      <w:sz w:val="16"/>
      <w:szCs w:val="16"/>
      <w:lang w:val="fr-FR" w:eastAsia="ar-SA"/>
    </w:rPr>
  </w:style>
  <w:style w:type="paragraph" w:customStyle="1" w:styleId="TableContents">
    <w:name w:val="Table Contents"/>
    <w:basedOn w:val="Normal"/>
    <w:rsid w:val="00140F96"/>
    <w:pPr>
      <w:widowControl w:val="0"/>
      <w:suppressLineNumbers/>
      <w:tabs>
        <w:tab w:val="center" w:pos="4680"/>
      </w:tabs>
      <w:suppressAutoHyphens/>
      <w:spacing w:before="0" w:line="240" w:lineRule="auto"/>
      <w:ind w:left="-18"/>
    </w:pPr>
    <w:rPr>
      <w:rFonts w:ascii="Verdana" w:eastAsia="Times" w:hAnsi="Verdana" w:cs="Times"/>
      <w:color w:val="auto"/>
      <w:szCs w:val="20"/>
      <w:lang w:val="en-US" w:eastAsia="ar-SA"/>
    </w:rPr>
  </w:style>
  <w:style w:type="paragraph" w:customStyle="1" w:styleId="TableHeading">
    <w:name w:val="Table Heading"/>
    <w:basedOn w:val="TableContents"/>
    <w:rsid w:val="00140F96"/>
    <w:pPr>
      <w:jc w:val="center"/>
    </w:pPr>
    <w:rPr>
      <w:b/>
      <w:bCs/>
    </w:rPr>
  </w:style>
  <w:style w:type="paragraph" w:customStyle="1" w:styleId="HeaderJC">
    <w:name w:val="Header JC"/>
    <w:basedOn w:val="Heading2"/>
    <w:rsid w:val="00140F96"/>
    <w:pPr>
      <w:tabs>
        <w:tab w:val="center" w:pos="4680"/>
      </w:tabs>
      <w:spacing w:before="120" w:after="0" w:line="240" w:lineRule="auto"/>
      <w:ind w:left="720"/>
    </w:pPr>
    <w:rPr>
      <w:rFonts w:ascii="Calibri" w:eastAsia="Times" w:hAnsi="Calibri" w:cs="Times New Roman"/>
      <w:b/>
      <w:color w:val="auto"/>
      <w:sz w:val="40"/>
      <w:szCs w:val="20"/>
      <w:lang w:val="en-US"/>
    </w:rPr>
  </w:style>
  <w:style w:type="character" w:styleId="HTMLTypewriter">
    <w:name w:val="HTML Typewriter"/>
    <w:uiPriority w:val="99"/>
    <w:unhideWhenUsed/>
    <w:rsid w:val="00140F96"/>
    <w:rPr>
      <w:rFonts w:ascii="Courier New" w:eastAsia="Calibri" w:hAnsi="Courier New" w:cs="Courier New" w:hint="default"/>
      <w:sz w:val="20"/>
      <w:szCs w:val="20"/>
    </w:rPr>
  </w:style>
  <w:style w:type="paragraph" w:customStyle="1" w:styleId="Default">
    <w:name w:val="Default"/>
    <w:rsid w:val="00CE17A8"/>
    <w:pPr>
      <w:autoSpaceDE w:val="0"/>
      <w:autoSpaceDN w:val="0"/>
      <w:adjustRightInd w:val="0"/>
      <w:spacing w:after="0" w:line="240" w:lineRule="auto"/>
      <w:ind w:left="0" w:firstLine="0"/>
    </w:pPr>
    <w:rPr>
      <w:rFonts w:ascii="Arial" w:hAnsi="Arial" w:cs="Arial"/>
      <w:color w:val="000000"/>
      <w:sz w:val="24"/>
      <w:szCs w:val="24"/>
    </w:rPr>
  </w:style>
  <w:style w:type="character" w:customStyle="1" w:styleId="sc91">
    <w:name w:val="sc91"/>
    <w:basedOn w:val="DefaultParagraphFont"/>
    <w:rsid w:val="00CA4720"/>
    <w:rPr>
      <w:rFonts w:ascii="Courier New" w:hAnsi="Courier New" w:cs="Courier New" w:hint="default"/>
      <w:color w:val="008000"/>
      <w:sz w:val="20"/>
      <w:szCs w:val="20"/>
    </w:rPr>
  </w:style>
  <w:style w:type="character" w:customStyle="1" w:styleId="sc01">
    <w:name w:val="sc01"/>
    <w:basedOn w:val="DefaultParagraphFont"/>
    <w:rsid w:val="00CA4720"/>
    <w:rPr>
      <w:rFonts w:ascii="Courier New" w:hAnsi="Courier New" w:cs="Courier New" w:hint="default"/>
      <w:b/>
      <w:bCs/>
      <w:color w:val="000000"/>
      <w:sz w:val="20"/>
      <w:szCs w:val="20"/>
    </w:rPr>
  </w:style>
  <w:style w:type="character" w:customStyle="1" w:styleId="sc121">
    <w:name w:val="sc121"/>
    <w:basedOn w:val="DefaultParagraphFont"/>
    <w:rsid w:val="00CA472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CA4720"/>
    <w:rPr>
      <w:rFonts w:ascii="Courier New" w:hAnsi="Courier New" w:cs="Courier New" w:hint="default"/>
      <w:color w:val="0000FF"/>
      <w:sz w:val="20"/>
      <w:szCs w:val="20"/>
    </w:rPr>
  </w:style>
  <w:style w:type="character" w:customStyle="1" w:styleId="sc8">
    <w:name w:val="sc8"/>
    <w:basedOn w:val="DefaultParagraphFont"/>
    <w:rsid w:val="00CA4720"/>
    <w:rPr>
      <w:rFonts w:ascii="Courier New" w:hAnsi="Courier New" w:cs="Courier New" w:hint="default"/>
      <w:color w:val="000000"/>
      <w:sz w:val="20"/>
      <w:szCs w:val="20"/>
    </w:rPr>
  </w:style>
  <w:style w:type="character" w:customStyle="1" w:styleId="sc31">
    <w:name w:val="sc31"/>
    <w:basedOn w:val="DefaultParagraphFont"/>
    <w:rsid w:val="00CA4720"/>
    <w:rPr>
      <w:rFonts w:ascii="Courier New" w:hAnsi="Courier New" w:cs="Courier New" w:hint="default"/>
      <w:color w:val="FF0000"/>
      <w:sz w:val="20"/>
      <w:szCs w:val="20"/>
    </w:rPr>
  </w:style>
  <w:style w:type="character" w:customStyle="1" w:styleId="sc61">
    <w:name w:val="sc61"/>
    <w:basedOn w:val="DefaultParagraphFont"/>
    <w:rsid w:val="00CA4720"/>
    <w:rPr>
      <w:rFonts w:ascii="Courier New" w:hAnsi="Courier New" w:cs="Courier New" w:hint="default"/>
      <w:b/>
      <w:bCs/>
      <w:color w:val="8000FF"/>
      <w:sz w:val="20"/>
      <w:szCs w:val="20"/>
    </w:rPr>
  </w:style>
  <w:style w:type="character" w:customStyle="1" w:styleId="sc131">
    <w:name w:val="sc131"/>
    <w:basedOn w:val="DefaultParagraphFont"/>
    <w:rsid w:val="00CA4720"/>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052653"/>
    <w:rPr>
      <w:rFonts w:ascii="Courier New" w:hAnsi="Courier New" w:cs="Courier New" w:hint="default"/>
      <w:color w:val="0000FF"/>
      <w:sz w:val="20"/>
      <w:szCs w:val="20"/>
    </w:rPr>
  </w:style>
  <w:style w:type="character" w:customStyle="1" w:styleId="sc111">
    <w:name w:val="sc111"/>
    <w:basedOn w:val="DefaultParagraphFont"/>
    <w:rsid w:val="00052653"/>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68471">
      <w:bodyDiv w:val="1"/>
      <w:marLeft w:val="0"/>
      <w:marRight w:val="0"/>
      <w:marTop w:val="0"/>
      <w:marBottom w:val="0"/>
      <w:divBdr>
        <w:top w:val="none" w:sz="0" w:space="0" w:color="auto"/>
        <w:left w:val="none" w:sz="0" w:space="0" w:color="auto"/>
        <w:bottom w:val="none" w:sz="0" w:space="0" w:color="auto"/>
        <w:right w:val="none" w:sz="0" w:space="0" w:color="auto"/>
      </w:divBdr>
      <w:divsChild>
        <w:div w:id="1100447186">
          <w:marLeft w:val="0"/>
          <w:marRight w:val="0"/>
          <w:marTop w:val="0"/>
          <w:marBottom w:val="0"/>
          <w:divBdr>
            <w:top w:val="none" w:sz="0" w:space="0" w:color="auto"/>
            <w:left w:val="none" w:sz="0" w:space="0" w:color="auto"/>
            <w:bottom w:val="none" w:sz="0" w:space="0" w:color="auto"/>
            <w:right w:val="none" w:sz="0" w:space="0" w:color="auto"/>
          </w:divBdr>
        </w:div>
      </w:divsChild>
    </w:div>
    <w:div w:id="251207970">
      <w:bodyDiv w:val="1"/>
      <w:marLeft w:val="0"/>
      <w:marRight w:val="0"/>
      <w:marTop w:val="0"/>
      <w:marBottom w:val="0"/>
      <w:divBdr>
        <w:top w:val="none" w:sz="0" w:space="0" w:color="auto"/>
        <w:left w:val="none" w:sz="0" w:space="0" w:color="auto"/>
        <w:bottom w:val="none" w:sz="0" w:space="0" w:color="auto"/>
        <w:right w:val="none" w:sz="0" w:space="0" w:color="auto"/>
      </w:divBdr>
      <w:divsChild>
        <w:div w:id="1419984470">
          <w:marLeft w:val="0"/>
          <w:marRight w:val="0"/>
          <w:marTop w:val="0"/>
          <w:marBottom w:val="0"/>
          <w:divBdr>
            <w:top w:val="none" w:sz="0" w:space="0" w:color="auto"/>
            <w:left w:val="none" w:sz="0" w:space="0" w:color="auto"/>
            <w:bottom w:val="none" w:sz="0" w:space="0" w:color="auto"/>
            <w:right w:val="none" w:sz="0" w:space="0" w:color="auto"/>
          </w:divBdr>
        </w:div>
      </w:divsChild>
    </w:div>
    <w:div w:id="696077316">
      <w:bodyDiv w:val="1"/>
      <w:marLeft w:val="0"/>
      <w:marRight w:val="0"/>
      <w:marTop w:val="0"/>
      <w:marBottom w:val="0"/>
      <w:divBdr>
        <w:top w:val="none" w:sz="0" w:space="0" w:color="auto"/>
        <w:left w:val="none" w:sz="0" w:space="0" w:color="auto"/>
        <w:bottom w:val="none" w:sz="0" w:space="0" w:color="auto"/>
        <w:right w:val="none" w:sz="0" w:space="0" w:color="auto"/>
      </w:divBdr>
    </w:div>
    <w:div w:id="891697944">
      <w:bodyDiv w:val="1"/>
      <w:marLeft w:val="0"/>
      <w:marRight w:val="0"/>
      <w:marTop w:val="0"/>
      <w:marBottom w:val="0"/>
      <w:divBdr>
        <w:top w:val="none" w:sz="0" w:space="0" w:color="auto"/>
        <w:left w:val="none" w:sz="0" w:space="0" w:color="auto"/>
        <w:bottom w:val="none" w:sz="0" w:space="0" w:color="auto"/>
        <w:right w:val="none" w:sz="0" w:space="0" w:color="auto"/>
      </w:divBdr>
    </w:div>
    <w:div w:id="1490049504">
      <w:bodyDiv w:val="1"/>
      <w:marLeft w:val="0"/>
      <w:marRight w:val="0"/>
      <w:marTop w:val="0"/>
      <w:marBottom w:val="0"/>
      <w:divBdr>
        <w:top w:val="none" w:sz="0" w:space="0" w:color="auto"/>
        <w:left w:val="none" w:sz="0" w:space="0" w:color="auto"/>
        <w:bottom w:val="none" w:sz="0" w:space="0" w:color="auto"/>
        <w:right w:val="none" w:sz="0" w:space="0" w:color="auto"/>
      </w:divBdr>
      <w:divsChild>
        <w:div w:id="1111779351">
          <w:marLeft w:val="0"/>
          <w:marRight w:val="0"/>
          <w:marTop w:val="0"/>
          <w:marBottom w:val="0"/>
          <w:divBdr>
            <w:top w:val="none" w:sz="0" w:space="0" w:color="auto"/>
            <w:left w:val="none" w:sz="0" w:space="0" w:color="auto"/>
            <w:bottom w:val="none" w:sz="0" w:space="0" w:color="auto"/>
            <w:right w:val="none" w:sz="0" w:space="0" w:color="auto"/>
          </w:divBdr>
        </w:div>
      </w:divsChild>
    </w:div>
    <w:div w:id="1648851126">
      <w:bodyDiv w:val="1"/>
      <w:marLeft w:val="0"/>
      <w:marRight w:val="0"/>
      <w:marTop w:val="0"/>
      <w:marBottom w:val="0"/>
      <w:divBdr>
        <w:top w:val="none" w:sz="0" w:space="0" w:color="auto"/>
        <w:left w:val="none" w:sz="0" w:space="0" w:color="auto"/>
        <w:bottom w:val="none" w:sz="0" w:space="0" w:color="auto"/>
        <w:right w:val="none" w:sz="0" w:space="0" w:color="auto"/>
      </w:divBdr>
    </w:div>
    <w:div w:id="203163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bannister\Desktop\TAB1.dotm" TargetMode="External"/></Relationships>
</file>

<file path=word/theme/theme1.xml><?xml version="1.0" encoding="utf-8"?>
<a:theme xmlns:a="http://schemas.openxmlformats.org/drawingml/2006/main" name="Office Theme">
  <a:themeElements>
    <a:clrScheme name="OptraSport Word">
      <a:dk1>
        <a:srgbClr val="000000"/>
      </a:dk1>
      <a:lt1>
        <a:srgbClr val="FFFFFF"/>
      </a:lt1>
      <a:dk2>
        <a:srgbClr val="333333"/>
      </a:dk2>
      <a:lt2>
        <a:srgbClr val="777777"/>
      </a:lt2>
      <a:accent1>
        <a:srgbClr val="00AEEF"/>
      </a:accent1>
      <a:accent2>
        <a:srgbClr val="C0C8C1"/>
      </a:accent2>
      <a:accent3>
        <a:srgbClr val="AFEAFF"/>
      </a:accent3>
      <a:accent4>
        <a:srgbClr val="909E91"/>
      </a:accent4>
      <a:accent5>
        <a:srgbClr val="61D6FF"/>
      </a:accent5>
      <a:accent6>
        <a:srgbClr val="FFFFFF"/>
      </a:accent6>
      <a:hlink>
        <a:srgbClr val="0070C0"/>
      </a:hlink>
      <a:folHlink>
        <a:srgbClr val="7030A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OtherInserts" Type="http://schemas.openxmlformats.org/officeDocument/2006/relationships/image" Target="images/OtherInserts.png"/><Relationship Id="TableText" Type="http://schemas.openxmlformats.org/officeDocument/2006/relationships/image" Target="images/TableText.png"/><Relationship Id="Appendix" Type="http://schemas.openxmlformats.org/officeDocument/2006/relationships/image" Target="images/Appendix.png"/><Relationship Id="PasteSpecial" Type="http://schemas.openxmlformats.org/officeDocument/2006/relationships/image" Target="images/PasteSpecial.png"/><Relationship Id="TableInsert" Type="http://schemas.openxmlformats.org/officeDocument/2006/relationships/image" Target="images/TableInsert.png"/><Relationship Id="GraphicTools" Type="http://schemas.openxmlformats.org/officeDocument/2006/relationships/image" Target="images/GraphicTools.png"/><Relationship Id="BodyText" Type="http://schemas.openxmlformats.org/officeDocument/2006/relationships/image" Target="images/BodyText.png"/><Relationship Id="DocSetup" Type="http://schemas.openxmlformats.org/officeDocument/2006/relationships/image" Target="images/DocSetup.png"/><Relationship Id="Bullet" Type="http://schemas.openxmlformats.org/officeDocument/2006/relationships/image" Target="images/Bullet.png"/><Relationship Id="TextStyles" Type="http://schemas.openxmlformats.org/officeDocument/2006/relationships/image" Target="images/TextStyles.png"/><Relationship Id="TextTools" Type="http://schemas.openxmlformats.org/officeDocument/2006/relationships/image" Target="images/TextTools.png"/><Relationship Id="HeadingStyles1" Type="http://schemas.openxmlformats.org/officeDocument/2006/relationships/image" Target="images/HeadingStyles1.png"/><Relationship Id="TableMagic" Type="http://schemas.openxmlformats.org/officeDocument/2006/relationships/image" Target="images/TableMagic.png"/><Relationship Id="TableFormat" Type="http://schemas.openxmlformats.org/officeDocument/2006/relationships/image" Target="images/TableFormat.png"/><Relationship Id="TableTools" Type="http://schemas.openxmlformats.org/officeDocument/2006/relationships/image" Target="images/TableTools.png"/><Relationship Id="TemplateOptions" Type="http://schemas.openxmlformats.org/officeDocument/2006/relationships/image" Target="images/TemplateOptions.png"/></Relationships>
</file>

<file path=customUI/customUI.xml><?xml version="1.0" encoding="utf-8"?>
<customUI xmlns="http://schemas.microsoft.com/office/2006/01/customui">
  <ribbon startFromScratch="false">
    <tabs>
      <tab id="CTSReport" label="Opta Template Tools">
        <!--Start of Report Toobar group-->
        <group id="ReportToolbar" label="Report Setup">
          <button id="ReportSetup" label="Set-Up Form" image="DocSetup" size="large" onAction="RibbonXOnAction" tag="A_DocSetup"/>
        </group>
        <!--End of Report Toobar group-->
        <!--Start of Text Toolbar group-->
        <group id="TextToolbar" label="Text Tools">
          <button id="btnUnformatText2" image="PasteSpecial" label="Paste unformatted text" onAction="RibbonXOnAction" tag="A_PasteSpecial"/>
          <button id="btnBodyText2" image="BodyText" label="Body Text" onAction="RibbonXOnAction" tag="A_BodyText"/>
          <button id="btnBullet1_2" image="Bullet" label="Main Bullet" onAction="RibbonXOnAction" tag="A_Bullet1"/>
          <separator id="TextToolsSeparator2"/>
          <menu id="mnuTxtTools" image="TextTools" size="large" label="Text tools">
            <button id="btnUnformatText" label="Paste unformatted text" onAction="RibbonXOnAction" tag="A_PasteSpecial"/>
            <button id="btnRedParagraph" label="Reduce paragraph spacing" onAction="RibbonXOnAction" tag="A_RdcParaSpace"/>
            <button id="btnSftReturn" label="New Line (Shift-Return)" onAction="RibbonXOnAction" tag="A_SftReturn"/>
            <button id="btnInsFtnt" label="Insert Footnote" onAction="RibbonXOnAction" tag="A_FTnt"/>
          </menu>
          <separator id="TextToolbarSeparator1"/>
          <menu id="mnuTxtStyles" image="TextStyles" size="large" label="Text styles">
            <button id="btnBodyText" label="Body Text" onAction="RibbonXOnAction" tag="A_BodyText"/>
            <button id="btnBodyBold" label="Body Text Heading" onAction="RibbonXOnAction" tag="A_BodyTextHeading"/>
            <menuSeparator id="mnuTxtStylesSep1" title="Bullet options"/>
            <splitButton id="splitBtnBullets">
              <button id="btnBullets" label="Bullets"/>
              <menu id="mnuTxtBullets">
                <button id="btnBullet1" label="Main Bullet" onAction="RibbonXOnAction" tag="A_Bullet1"/>
                <button id="btnBullet2" label="Sub-Bullet" onAction="RibbonXOnAction" tag="A_Bullet2"/>
                <button id="btnBullet3" label="Minor Sub-Bullet" onAction="RibbonXOnAction" tag="A_Bullet3"/>
              </menu>
            </splitButton>
            <splitButton id="splitBtnNumBullets">
              <button id="btnNumBullets" label="Numbered Bullets"/>
              <menu id="mnuTxtNumBullets">
                <button id="btnNumBullet1" label="Main Number Bullet" onAction="RibbonXOnAction" tag="A_NumBullet1"/>
                <button id="btnNumBullet2" label="Sub-Number Bullet" onAction="RibbonXOnAction" tag="A_NumBullet2"/>
                <button id="btnNumBullet3" label="Minor Number Bullet" onAction="RibbonXOnAction" tag="A_NumBullet3"/>
              </menu>
            </splitButton>
            <menuSeparator id="mnuTxtStylesSep2" title="Insert text elements"/>
            <button id="btnInsFigCap" label="Figure Caption" onAction="RibbonXOnAction" tag="A_FgCpt"/>
            <button id="btnInsTabCapStd" label="Table Caption" onAction="RibbonXOnAction" tag="A_TblCptStd"/>
            <!--button 	id="btnInsTabCapWide" 
							label="Full Page Table Caption" 
							onAction="RibbonXOnAction" 
							tag="A_TblCptWide" /-->
            <button id="btnInsSourceStd" label="Source" onAction="RibbonXOnAction" tag="A_InsSourceStd"/>
            <!--button 	id="btnInsSourceWide" 
							label="Full Page Source" 
							onAction="RibbonXOnAction" 
							tag="A_InsSourceWide" /-->
            <menuSeparator id="mnuTxtStylesSep5" title="Key Messages"/>
            <!--button 	id="btnInsKeyMsg" 
							label="Insert Key Message" 
							onAction="RibbonXOnAction" 
							tag="A_KeyMsgInsert" /> 
						<button 	id="btnCpyTxtKeyMsg" 
							label="Copy text as new key message" 
							onAction="RibbonXOnAction" 
							tag="A_KeyMsgFromText" /-->
            <button id="btnKeymsgStyle" label="Position as key message paragraph" onAction="RibbonXOnAction" tag="A_KeyMsgStyle"/>
          </menu>
          <menu id="mnuHeadStyles" image="HeadingStyles1" size="large" label="Heading styles">
            <button id="btnSecHeading" label="Main Section Heading" onAction="RibbonXOnAction" tag="A_SecHead"/>
            <button id="btnSubHead" label="Sub-Heading" onAction="RibbonXOnAction" tag="A_SubHead"/>
            <button id="btnMinorSubHead" label="Minor Sub-Heading" onAction="RibbonXOnAction" tag="A_MinorSub"/>
            <button id="btnLevel4Head" label="Level 4 Heading" onAction="RibbonXOnAction" tag="A_Level4Head"/>
            <menuSeparator id="mnuHeadStylesSep"/>
            <button id="btnSecNonToc" label="Section Heading non-ToC" onAction="RibbonXOnAction" tag="A_SecHeadNonToc"/>
          </menu>
        </group>
        <!--End of Text Toolbar group-->
        <!--Start of Table Toolbar group-->
        <group id="TableToolbar" label="Table Tools">
          <!--Start of Table Insert Menu-->
          <menu id="mnuNewTables" image="TableInsert" size="large" label="Insert New Tables">
            <menuSeparator id="mnuTableInsertSep1" title="Data Tables"/>
            <button id="btnTblInsDataTable" label="Standard Data Table" onAction="RibbonXOnAction" tag="A_TblDataStd"/>
            <!--button id="btnTblInsFullPgDataTable" 																								label="Full Page Data Table" 
							onAction="RibbonXOnAction" 
							tag="A_TblDataWide"/-->
            <menuSeparator id="mnuTableInsertSep2" title="Text Tables"/>
            <button id="btnTblInsTextTable" label="Standard Text Table" onAction="RibbonXOnAction" tag="A_TblTextStd"/>
            <!--button id="btnTblInsFullPgTextTable" 																								label="Full Page Text Table" 
							onAction="RibbonXOnAction" 
							tag="A_TblTextWide"/-->
            <menuSeparator id="mnuTableInsertSep3"/>
            <button id="btnTblInsDblTextTable" label="Side by Side Text Table" onAction="RibbonXOnAction" tag="A_TblTextDblStd"/>
            <menuSeparator id="mnuTableInsertSep4"/>
            <button id="btnTblInsCovTable" label="Coverage Table" onAction="RibbonXOnAction" tag="A_TblCovStd"/>
            <!--button id="btnTblInsDblFullPgTextTable" 																								label="Full Page Side by Side Text Table" 
							onAction="RibbonXOnAction" 
							tag="A_TblTextDblWide"/-->
          </menu>
          <!-- End of Table Insert Menu-->
          <!-- Start of Table Magic Menu -->
          <!--menu id="mnuTblMagic" image="TableMagic"
						size="large"
						label="Table Magic">
						<button id="btnTblMagicStd" 
							label="Format Standard Data Table" 
							onAction="RibbonXOnAction" 
							tag="A_TblMgcStdData"/>
						<button id="btnTblMagicWide" 																										label="Format Full Page Data Table" 
							onAction="RibbonXOnAction" 
							tag="A_TblMgcWideData"/>
					</menu-->
          <!-- End of Table Magic Menu -->
          <!-- Start of Format Structure Toolbar section -->
          <menu id="mnuTableFormat" image="TableFormat" size="large" label="Format Table">
            <menuSeparator id="mnuTblFmtSep1"/>
            <splitButton id="splitBtnTblDes">
              <button id="btnTblDes" label="Format Design"/>
              <menu id="mnuTblDes">
                <button id="btnTblFillColDark" label="Table Fill Blue" onAction="RibbonXOnAction" tag="A_TblColDark"/>
                <button id="btnTblFillColLight" label="Table Fill Grey" onAction="RibbonXOnAction" tag="A_TblColLight"/>
                <button id="btnTblFillNoCol" label="No Fill Colour" onAction="RibbonXOnAction" tag="A_TblNoFill"/>
                <menuSeparator id="mnuTblDesSep1"/>
                <button id="btnTblBor" label="Apply Table Borders" onAction="RibbonXOnAction" tag="A_TblBor"/>
              </menu>
            </splitButton>
            <splitButton id="splitBtnTblStrc">
              <button id="btnTblStrc" label="Format Structure"/>
              <menu id="mnuTblStrc">
                <button id="btnSplitTbl" label="Split Table" onAction="RibbonXOnAction" tag="A_SplitTable"/>
                <menuSeparator id="mnuTblStrcSep1" title="Insert"/>
                <button id="btnTblInsRowA" label="Insert Row above" onAction="RibbonXOnAction" tag="A_TblRowA"/>
                <button id="btnTblInsRowB" label="Insert Row below" onAction="RibbonXOnAction" tag="A_TblRowB"/>
                <button id="btnTblInsColL" label="Insert Column Left" onAction="RibbonXOnAction" tag="A_TblColL"/>
                <button id="btnTblInsColR" label="Insert Column Right" onAction="RibbonXOnAction" tag="A_TblColR"/>
                <menuSeparator id="mnuTblStrcSep2" title="Delete"/>
                <button id="btnTblDelRow" label="Delete Row" onAction="RibbonXOnAction" tag="A_TblDelRow"/>
                <button id="btnTblDelCol" label="Delete Column" onAction="RibbonXOnAction" tag="A_TblDelCol"/>
                <button id="btnTblDelTbl" label="Delete Table" onAction="RibbonXOnAction" tag="A_TblDelTbl"/>
              </menu>
            </splitButton>
            <menuSeparator id="mnuTblFmtSep2"/>
            <button id="btnTblStdSize" label="Apply Std Table Size" onAction="RibbonXOnAction" tag="A_TblStdSize"/>
            <!--button id="btnTblFullPageSize" 
							label="Apply Full Page Table Size"						
							onAction="RibbonXOnAction" 
							tag="A_TblWideSize"/-->
            <menuSeparator id="mnuTblFmtSep3"/>
            <button id="btnTblDistColEqual" label="Distribute Columns Evenly" onAction="RibbonXOnAction" tag="A_TblEqualCol"/>
          </menu>
          <!-- End of Format Structure Toolbar section -->
          <!-- Start of Format Table Text Toolbar section -->
          <menu id="mnuTblTxtStyles" image="TableText" size="large" label="Format Table Text">
            <button id="btnTblHeadLeft" label="Table Heading Left" onAction="RibbonXOnAction" tag="A_TblTitleLeft"/>
            <button id="btnTblHeadRight" label="Table Heading Right" onAction="RibbonXOnAction" tag="A_TblTitleRight"/>
            <button id="btnTblHeadCentre" label="Table Heading Centre" onAction="RibbonXOnAction" tag="A_TblTitleCentre"/>
            <menuSeparator id="mnuTblTxtStylesSep1"/>
            <button id="btnTblTxtLeft" label="Table Text Left" onAction="RibbonXOnAction" tag="A_TblTextLeft"/>
            <button id="btnTblTxtRight" label="Table Text Right" onAction="RibbonXOnAction" tag="A_TblTextRight"/>
            <button id="btnTblTxtCentre" label="Table Text Centre" onAction="RibbonXOnAction" tag="A_TblTextCentre"/>
            <menuSeparator id="mnuTblTxtStylesSep2"/>
            <button id="btnTblBullet" label="Table Bullet" onAction="RibbonXOnAction" tag="A_TblBullet"/>
            <!--menuSeparator id="mnuTblTxtStylesSep3" />
						<button 	id="btnCapTxtStyle" 
							label="Caption Text Style" 
							onAction="RibbonXOnAction" 
							tag="A_CapStd" />
						<button 	id="btnFullPgCapTxtStyle" 
							label="Full Page Caption Text Style" 
							onAction="RibbonXOnAction" 
							tag="A_CapWide" />
						<menuSeparator id="mnuTblTxtStylesSep4" />
						<button 	id="btnSourceTxtStyle" 
							label="Source Text Style" 
							onAction="RibbonXOnAction" 
							tag="A_Source" />
						<button 	id="btnFullPgSourceTxtStyle" 
							label="Full Page Source Text Style" 
							onAction="RibbonXOnAction" 
							tag="A_SourceWide" /-->
          </menu>
        </group>
        <!--End of Table Toolbar group-->
        <!--Start of Graphics Toolbar group-->
        <group id="GraphicsToolbar" label="Graphic Tools">
          <menu id="mnuGraphics" image="GraphicTools" size="large" label="Graphics">
            <!--menuSeparator id="mnuGraphicsSep1" title="Insert Graphic Frames"/-->
            <button id="btnInsGph" label="Insert Graphic Frame" onAction="RibbonXOnAction" tag="A_GphcStd"/>
            <!--button id="btnInsGrpFullPg" 
							label="Full Page Graphic Frame"						
							onAction="RibbonXOnAction" 
							tag="A_GphcWide" />
					<menuSeparator id="mnuGraphicsSep2" />
						<button id="btnInsGrpDbl" 
							label="Side by Side Graphic Std"						
							onAction="RibbonXOnAction" 
							tag="A_GphcDB" />
						<button id="btnInsGrpDblWide" 
							label="Side by Side Graphic Full Page"						
							onAction="RibbonXOnAction" 
							tag="A_GphcDBWide" /-->
            <menuSeparator id="mnuGraphicsSep3" title="Insert Pictures"/>
            <button id="btnInsPicFile" label="Insert Picture from File" onAction="RibbonXOnAction" tag="A_InsPicFile"/>
            <button id="btnInsGphcClip" label="Insert Picture from Clipboard" onAction="RibbonXOnAction" tag="A_InsPicClip"/>
          </menu>
        </group>
        <!--End of Graphic Toolbar group-->
        <!--Start of Other Inserts Toolbar group-->
        <group id="OtherInserts" label="Other Inserts">
          <menu id="mnuInserts" image="OtherInserts" size="large" label="Other Inserts">
            <button id="btnInsLandscape" label="Insert Landscape Page" onAction="RibbonXOnAction" tag="A_InsLandscape"/>
            <button id="btnDelLandscape" label="Delete this Landscape Section" onAction="RibbonXOnAction" tag="A_DelLandscape"/>
          </menu>
        </group>
        <!--End of Inserts Toolbar group-->
        <!--Start of Appendix Toolbar group-->
        <group id="Appendix" label="Appendix Tools">
          <menu id="mnuAppendix" image="Appendix" size="large" label="Appendix Options">
            <button id="btnInsApp" label="Insert Appendix" onAction="RibbonXOnAction" tag="A_InsApp"/>
            <button id="btnAppHead1" label="Next Appendix Heading" onAction="RibbonXOnAction" tag="A_AppHead"/>
            <!--menuSeparator id="mnuAppendixSep1"/>
						<button id="btnDelApp" 
							label="Delete Appendix"						
							onAction="RibbonXOnAction" 
							tag="A_DelApp" /-->
          </menu>
        </group>
        <!--End of Appendix Toolbar group-->
        <!--Start of Template Toolbar group-->
        <group id="Template" label="Template Tools">
          <menu id="mnuTemplate" image="TemplateOptions" size="large" label="Template Options">
            <button id="btnUpdateToc" label="Update ToC and Fields" onAction="RibbonXOnAction" tag="A_TocFieldUpd"/>
            <menuSeparator id="mnuTemplateSep2"/>
            <button id="btnLglNumOn" label="Legal Heading Numbering On" onAction="RibbonXOnAction" tag="A_LgNumON"/>
            <button id="btnLglNumOff" label="Legal Heading Number Off" onAction="RibbonXOnAction" tag="A_LgNumOFF"/>
            <!--menuSeparator id="mnuTemplateSep1"/>
						<button 	id="btnDelContacts" 
							label="Delete Contact Table" 
							onAction="RibbonXOnAction" 
							tag="A_DelContact" />
						<button 	id="btnDelRevHis" 
							label="Delete Revision History" 
							onAction="RibbonXOnAction" 
							tag="A_DelRevHisTble" /-->
            <menuSeparator id="mnuTemplateSep3" title="Contents Page Options"/>
            <button id="btnDelCtnt" label="Delete Table of Contents" onAction="RibbonXOnAction" tag="A_DelContent"/>
            <button id="btnInsCtnt" label="Re-Insert Table of Contents" onAction="RibbonXOnAction" tag="A_InsContent"/>
            <menuSeparator id="mnuTemplateSep4"/>
            <button id="btnCtnt3Level" label="Table of Contents with 3 Heading levels" onAction="RibbonXOnAction" tag="A_InsToc3Levels"/>
            <button id="btnCtnt2Level" label="Table of Contents with 2 Heading levels" onAction="RibbonXOnAction" tag="A_InsToc2Levels"/>
            <button id="btnCtnt1Level" label="Table of Contents with 1 Heading level" onAction="RibbonXOnAction" tag="A_InsToc1Level"/>
            <!-- Not required						<menuSeparator id="TmplToolsSeparator2" title="Heading Structure Options"/>
						<button 	id="btnLgNumON" 
							label="Headings with legal numbering" 
							onAction="RibbonXOnAction" 
							tag="A_LgNumON" />
						<button 	id="btnLgNumOFF" 
							label="Headings without numbering" 
							onAction="RibbonXOnAction" 
							tag="A_LgNumOFF" />
-->
          </menu>
          <button id="btnInfo" imageMso="Info" onAction="RibbonXOnAction" tag="A_About"/>
        </group>
        <!--End of Template Toolbar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7E005-D5CF-4FF6-876C-1F0675298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TAB1</Template>
  <TotalTime>0</TotalTime>
  <Pages>36</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CTS CreativeTemplateSolutions Ltd</Company>
  <LinksUpToDate>false</LinksUpToDate>
  <CharactersWithSpaces>46621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 Bannister</dc:creator>
  <cp:lastModifiedBy>Carlota Romero Aznar</cp:lastModifiedBy>
  <cp:revision>2</cp:revision>
  <cp:lastPrinted>2012-09-11T10:19:00Z</cp:lastPrinted>
  <dcterms:created xsi:type="dcterms:W3CDTF">2013-07-11T14:31:00Z</dcterms:created>
  <dcterms:modified xsi:type="dcterms:W3CDTF">2013-07-11T14:31:00Z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cture Link">
    <vt:lpwstr>http://www.optasports.com/</vt:lpwstr>
  </property>
  <property fmtid="{D5CDD505-2E9C-101B-9397-08002B2CF9AE}" pid="3" name="Version">
    <vt:lpwstr>1.1</vt:lpwstr>
  </property>
  <property fmtid="{D5CDD505-2E9C-101B-9397-08002B2CF9AE}" pid="4" name="Date">
    <vt:lpwstr>22 March 2010</vt:lpwstr>
  </property>
</Properties>
</file>